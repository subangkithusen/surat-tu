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5C3522" w14:textId="77777777" w:rsidR="0016709F" w:rsidRDefault="0016709F" w:rsidP="001406D1">
      <w:pPr>
        <w:rPr>
          <w:b/>
          <w:bCs/>
          <w:sz w:val="32"/>
          <w:szCs w:val="32"/>
        </w:rPr>
      </w:pPr>
    </w:p>
    <w:p w14:paraId="7D77A458" w14:textId="61F9E50A" w:rsidR="0016709F" w:rsidRDefault="00125753" w:rsidP="001406D1">
      <w:pPr>
        <w:rPr>
          <w:b/>
          <w:bCs/>
          <w:sz w:val="32"/>
          <w:szCs w:val="32"/>
        </w:rPr>
      </w:pPr>
      <w:r>
        <w:rPr>
          <w:b/>
          <w:bCs/>
          <w:noProof/>
          <w:sz w:val="32"/>
          <w:szCs w:val="32"/>
        </w:rPr>
        <w:drawing>
          <wp:anchor distT="0" distB="0" distL="114300" distR="114300" simplePos="0" relativeHeight="251658240" behindDoc="0" locked="0" layoutInCell="1" allowOverlap="1" wp14:anchorId="4AD49D47" wp14:editId="49F96C08">
            <wp:simplePos x="0" y="0"/>
            <wp:positionH relativeFrom="margin">
              <wp:align>center</wp:align>
            </wp:positionH>
            <wp:positionV relativeFrom="margin">
              <wp:align>top</wp:align>
            </wp:positionV>
            <wp:extent cx="5040630" cy="712470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m_acc_pembimbin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0630" cy="7124700"/>
                    </a:xfrm>
                    <a:prstGeom prst="rect">
                      <a:avLst/>
                    </a:prstGeom>
                  </pic:spPr>
                </pic:pic>
              </a:graphicData>
            </a:graphic>
          </wp:anchor>
        </w:drawing>
      </w:r>
    </w:p>
    <w:p w14:paraId="4DA0FE3D" w14:textId="77777777" w:rsidR="0016709F" w:rsidRDefault="0016709F" w:rsidP="001406D1">
      <w:pPr>
        <w:jc w:val="center"/>
        <w:rPr>
          <w:b/>
          <w:bCs/>
          <w:sz w:val="32"/>
          <w:szCs w:val="32"/>
        </w:rPr>
      </w:pPr>
    </w:p>
    <w:p w14:paraId="41872F2D" w14:textId="34E12C44" w:rsidR="0016709F" w:rsidRDefault="007E03D9" w:rsidP="001406D1">
      <w:pPr>
        <w:rPr>
          <w:b/>
          <w:bCs/>
          <w:sz w:val="32"/>
          <w:szCs w:val="32"/>
        </w:rPr>
      </w:pPr>
      <w:r>
        <w:rPr>
          <w:b/>
          <w:bCs/>
          <w:noProof/>
          <w:sz w:val="32"/>
          <w:szCs w:val="32"/>
        </w:rPr>
        <mc:AlternateContent>
          <mc:Choice Requires="wps">
            <w:drawing>
              <wp:anchor distT="0" distB="0" distL="114300" distR="114300" simplePos="0" relativeHeight="251659264" behindDoc="0" locked="0" layoutInCell="1" allowOverlap="1" wp14:anchorId="3D6BEB45" wp14:editId="0EAB730B">
                <wp:simplePos x="0" y="0"/>
                <wp:positionH relativeFrom="column">
                  <wp:posOffset>2227148</wp:posOffset>
                </wp:positionH>
                <wp:positionV relativeFrom="paragraph">
                  <wp:posOffset>498894</wp:posOffset>
                </wp:positionV>
                <wp:extent cx="700391" cy="642025"/>
                <wp:effectExtent l="0" t="0" r="0" b="5715"/>
                <wp:wrapNone/>
                <wp:docPr id="7" name="Rectangle 7"/>
                <wp:cNvGraphicFramePr/>
                <a:graphic xmlns:a="http://schemas.openxmlformats.org/drawingml/2006/main">
                  <a:graphicData uri="http://schemas.microsoft.com/office/word/2010/wordprocessingShape">
                    <wps:wsp>
                      <wps:cNvSpPr/>
                      <wps:spPr>
                        <a:xfrm>
                          <a:off x="0" y="0"/>
                          <a:ext cx="700391" cy="6420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7923AC74" id="Rectangle 7" o:spid="_x0000_s1026" style="position:absolute;margin-left:175.35pt;margin-top:39.3pt;width:55.15pt;height:50.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" fillcolor="white [3201]" stroked="f" strokeweight="1pt"/>
            </w:pict>
          </mc:Fallback>
        </mc:AlternateContent>
      </w:r>
    </w:p>
    <w:p w14:paraId="5CB85BB8" w14:textId="77777777" w:rsidR="007E03D9" w:rsidRDefault="007E03D9" w:rsidP="001406D1">
      <w:pPr>
        <w:jc w:val="center"/>
        <w:rPr>
          <w:b/>
          <w:bCs/>
          <w:sz w:val="32"/>
          <w:szCs w:val="32"/>
        </w:rPr>
        <w:sectPr w:rsidR="007E03D9" w:rsidSect="007E03D9">
          <w:footerReference w:type="even" r:id="rId9"/>
          <w:footerReference w:type="default" r:id="rId10"/>
          <w:pgSz w:w="11907" w:h="16840" w:code="9"/>
          <w:pgMar w:top="2268" w:right="1701" w:bottom="1701" w:left="2268" w:header="709" w:footer="709" w:gutter="0"/>
          <w:pgNumType w:start="1"/>
          <w:cols w:space="708"/>
          <w:docGrid w:linePitch="360"/>
        </w:sectPr>
      </w:pPr>
    </w:p>
    <w:p w14:paraId="459D02DA" w14:textId="28E10CE4" w:rsidR="00913753" w:rsidRPr="00753229" w:rsidRDefault="00827DD2" w:rsidP="001406D1">
      <w:pPr>
        <w:jc w:val="center"/>
        <w:rPr>
          <w:b/>
          <w:bCs/>
          <w:color w:val="00B0F0"/>
          <w:sz w:val="32"/>
          <w:szCs w:val="32"/>
        </w:rPr>
      </w:pPr>
      <w:r w:rsidRPr="00753229">
        <w:rPr>
          <w:b/>
          <w:bCs/>
          <w:color w:val="00B0F0"/>
          <w:sz w:val="32"/>
          <w:szCs w:val="32"/>
        </w:rPr>
        <w:lastRenderedPageBreak/>
        <w:t>PROPOSAL TUGAS AKHIR</w:t>
      </w:r>
    </w:p>
    <w:p w14:paraId="3A828B73" w14:textId="19361794" w:rsidR="00B03BBA" w:rsidRPr="00753229" w:rsidRDefault="00B03BBA" w:rsidP="001406D1">
      <w:pPr>
        <w:jc w:val="center"/>
        <w:rPr>
          <w:b/>
          <w:bCs/>
          <w:color w:val="00B0F0"/>
          <w:sz w:val="32"/>
          <w:szCs w:val="32"/>
        </w:rPr>
      </w:pPr>
      <w:r w:rsidRPr="00753229">
        <w:rPr>
          <w:b/>
          <w:bCs/>
          <w:color w:val="00B0F0"/>
          <w:sz w:val="32"/>
          <w:szCs w:val="32"/>
        </w:rPr>
        <w:t>APLIKASI LAYANAN KEPEGAWAIAN, ABSENSI DAN CUTI MENGGUNAKAN FRAMEWORK LARAVEL PADA BALAI PENGAMANAN FASILITAS KESEHATAN SURABAYA</w:t>
      </w:r>
    </w:p>
    <w:p w14:paraId="4B334D79" w14:textId="77777777" w:rsidR="0043164F" w:rsidRDefault="0043164F" w:rsidP="001406D1">
      <w:pPr>
        <w:jc w:val="center"/>
        <w:rPr>
          <w:b/>
          <w:bCs/>
          <w:sz w:val="32"/>
          <w:szCs w:val="32"/>
        </w:rPr>
      </w:pPr>
    </w:p>
    <w:p w14:paraId="0565CFDC" w14:textId="77777777" w:rsidR="00827DD2" w:rsidRPr="00827DD2" w:rsidRDefault="00827DD2" w:rsidP="001406D1">
      <w:pPr>
        <w:tabs>
          <w:tab w:val="left" w:pos="2880"/>
        </w:tabs>
        <w:rPr>
          <w:lang w:val="id-ID"/>
        </w:rPr>
      </w:pPr>
      <w:r w:rsidRPr="00827DD2">
        <w:rPr>
          <w:lang w:val="id-ID"/>
        </w:rPr>
        <w:t>Nama</w:t>
      </w:r>
      <w:r w:rsidRPr="00827DD2">
        <w:rPr>
          <w:lang w:val="id-ID"/>
        </w:rPr>
        <w:tab/>
        <w:t>: Subangkit Achmad Husen</w:t>
      </w:r>
    </w:p>
    <w:p w14:paraId="2DE3DC9A" w14:textId="77777777" w:rsidR="00827DD2" w:rsidRPr="00827DD2" w:rsidRDefault="00827DD2" w:rsidP="001406D1">
      <w:pPr>
        <w:tabs>
          <w:tab w:val="left" w:pos="2880"/>
        </w:tabs>
        <w:rPr>
          <w:lang w:val="id-ID"/>
        </w:rPr>
      </w:pPr>
      <w:r w:rsidRPr="00827DD2">
        <w:rPr>
          <w:lang w:val="id-ID"/>
        </w:rPr>
        <w:t>NRP</w:t>
      </w:r>
      <w:r w:rsidRPr="00827DD2">
        <w:rPr>
          <w:lang w:val="id-ID"/>
        </w:rPr>
        <w:tab/>
        <w:t>: 214310255</w:t>
      </w:r>
    </w:p>
    <w:p w14:paraId="1992C3D5" w14:textId="77777777" w:rsidR="00827DD2" w:rsidRPr="00827DD2" w:rsidRDefault="00827DD2" w:rsidP="001406D1">
      <w:pPr>
        <w:tabs>
          <w:tab w:val="left" w:pos="2880"/>
        </w:tabs>
        <w:rPr>
          <w:lang w:val="id-ID"/>
        </w:rPr>
      </w:pPr>
      <w:r w:rsidRPr="00827DD2">
        <w:rPr>
          <w:lang w:val="id-ID"/>
        </w:rPr>
        <w:t>Jurusan / Prodi / Major</w:t>
      </w:r>
      <w:r w:rsidRPr="00827DD2">
        <w:rPr>
          <w:lang w:val="id-ID"/>
        </w:rPr>
        <w:tab/>
        <w:t xml:space="preserve">: Prog. Prof S1 Teknik Informatika / S1 / - </w:t>
      </w:r>
    </w:p>
    <w:p w14:paraId="2E6F8B96" w14:textId="1217C456" w:rsidR="00827DD2" w:rsidRPr="00827DD2" w:rsidRDefault="00827DD2" w:rsidP="001406D1">
      <w:pPr>
        <w:tabs>
          <w:tab w:val="left" w:pos="2880"/>
        </w:tabs>
        <w:rPr>
          <w:lang w:val="id-ID"/>
        </w:rPr>
      </w:pPr>
      <w:r w:rsidRPr="00827DD2">
        <w:rPr>
          <w:lang w:val="id-ID"/>
        </w:rPr>
        <w:t>Dosen Pembimbing</w:t>
      </w:r>
      <w:r w:rsidRPr="00827DD2">
        <w:rPr>
          <w:lang w:val="id-ID"/>
        </w:rPr>
        <w:tab/>
        <w:t xml:space="preserve">: </w:t>
      </w:r>
      <w:r w:rsidR="00BB2666" w:rsidRPr="00BB2666">
        <w:rPr>
          <w:lang w:val="id-ID"/>
        </w:rPr>
        <w:t>F.X. Ferdinandus, Ir., M.T.</w:t>
      </w:r>
    </w:p>
    <w:p w14:paraId="084ABEBB" w14:textId="77777777" w:rsidR="00827DD2" w:rsidRDefault="00827DD2" w:rsidP="001406D1">
      <w:pPr>
        <w:tabs>
          <w:tab w:val="left" w:pos="2880"/>
        </w:tabs>
        <w:rPr>
          <w:lang w:val="id-ID"/>
        </w:rPr>
      </w:pPr>
      <w:r w:rsidRPr="00827DD2">
        <w:rPr>
          <w:lang w:val="id-ID"/>
        </w:rPr>
        <w:t>Co-Pembimbing</w:t>
      </w:r>
      <w:r w:rsidRPr="00827DD2">
        <w:rPr>
          <w:lang w:val="id-ID"/>
        </w:rPr>
        <w:tab/>
        <w:t xml:space="preserve">: </w:t>
      </w:r>
    </w:p>
    <w:p w14:paraId="3683B91E" w14:textId="77777777" w:rsidR="00827DD2" w:rsidRDefault="00827DD2" w:rsidP="001406D1">
      <w:pPr>
        <w:tabs>
          <w:tab w:val="left" w:pos="2880"/>
        </w:tabs>
        <w:rPr>
          <w:lang w:val="id-ID"/>
        </w:rPr>
      </w:pPr>
    </w:p>
    <w:p w14:paraId="76617BAD" w14:textId="77777777" w:rsidR="00827DD2" w:rsidRPr="00683827" w:rsidRDefault="00827DD2" w:rsidP="001406D1">
      <w:pPr>
        <w:pStyle w:val="ListParagraph"/>
        <w:numPr>
          <w:ilvl w:val="0"/>
          <w:numId w:val="1"/>
        </w:numPr>
        <w:tabs>
          <w:tab w:val="left" w:pos="426"/>
          <w:tab w:val="left" w:pos="2880"/>
        </w:tabs>
        <w:spacing w:line="240" w:lineRule="auto"/>
        <w:ind w:left="426" w:hanging="426"/>
        <w:rPr>
          <w:rFonts w:ascii="Times New Roman" w:hAnsi="Times New Roman" w:cs="Times New Roman"/>
          <w:b/>
          <w:bCs/>
          <w:sz w:val="28"/>
          <w:szCs w:val="28"/>
          <w:lang w:val="id-ID"/>
        </w:rPr>
      </w:pPr>
      <w:r w:rsidRPr="00683827">
        <w:rPr>
          <w:rFonts w:ascii="Times New Roman" w:hAnsi="Times New Roman" w:cs="Times New Roman"/>
          <w:b/>
          <w:bCs/>
          <w:sz w:val="28"/>
          <w:szCs w:val="28"/>
        </w:rPr>
        <w:t>LATAR BELAKANG</w:t>
      </w:r>
    </w:p>
    <w:p w14:paraId="082E45A3" w14:textId="77777777" w:rsidR="006175F6" w:rsidRDefault="00277BE1" w:rsidP="001406D1">
      <w:pPr>
        <w:pStyle w:val="ListParagraph"/>
        <w:tabs>
          <w:tab w:val="left" w:pos="426"/>
          <w:tab w:val="left" w:pos="2880"/>
        </w:tabs>
        <w:spacing w:line="240" w:lineRule="auto"/>
        <w:ind w:left="0" w:firstLine="426"/>
        <w:jc w:val="both"/>
        <w:rPr>
          <w:rFonts w:ascii="Times New Roman" w:hAnsi="Times New Roman" w:cs="Times New Roman"/>
          <w:sz w:val="24"/>
          <w:szCs w:val="24"/>
        </w:rPr>
      </w:pPr>
      <w:proofErr w:type="spellStart"/>
      <w:r>
        <w:rPr>
          <w:rFonts w:ascii="Times New Roman" w:hAnsi="Times New Roman" w:cs="Times New Roman"/>
          <w:sz w:val="24"/>
          <w:szCs w:val="24"/>
        </w:rPr>
        <w:t>Balai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Pengaman</w:t>
      </w:r>
      <w:r w:rsidR="00DA3FBC">
        <w:rPr>
          <w:rFonts w:ascii="Times New Roman" w:hAnsi="Times New Roman" w:cs="Times New Roman"/>
          <w:sz w:val="24"/>
          <w:szCs w:val="24"/>
        </w:rPr>
        <w:t>an</w:t>
      </w:r>
      <w:proofErr w:type="spellEnd"/>
      <w:r w:rsidR="00DA3FBC">
        <w:rPr>
          <w:rFonts w:ascii="Times New Roman" w:hAnsi="Times New Roman" w:cs="Times New Roman"/>
          <w:sz w:val="24"/>
          <w:szCs w:val="24"/>
        </w:rPr>
        <w:t xml:space="preserve"> </w:t>
      </w:r>
      <w:proofErr w:type="spellStart"/>
      <w:r w:rsidR="00DA3FBC">
        <w:rPr>
          <w:rFonts w:ascii="Times New Roman" w:hAnsi="Times New Roman" w:cs="Times New Roman"/>
          <w:sz w:val="24"/>
          <w:szCs w:val="24"/>
        </w:rPr>
        <w:t>Fasilitas</w:t>
      </w:r>
      <w:proofErr w:type="spellEnd"/>
      <w:r w:rsidR="00DA3FBC">
        <w:rPr>
          <w:rFonts w:ascii="Times New Roman" w:hAnsi="Times New Roman" w:cs="Times New Roman"/>
          <w:sz w:val="24"/>
          <w:szCs w:val="24"/>
        </w:rPr>
        <w:t xml:space="preserve"> </w:t>
      </w:r>
      <w:proofErr w:type="spellStart"/>
      <w:r w:rsidR="00DA3FBC">
        <w:rPr>
          <w:rFonts w:ascii="Times New Roman" w:hAnsi="Times New Roman" w:cs="Times New Roman"/>
          <w:sz w:val="24"/>
          <w:szCs w:val="24"/>
        </w:rPr>
        <w:t>Kesehatan</w:t>
      </w:r>
      <w:proofErr w:type="spellEnd"/>
      <w:r w:rsidR="00DA3FBC">
        <w:rPr>
          <w:rFonts w:ascii="Times New Roman" w:hAnsi="Times New Roman" w:cs="Times New Roman"/>
          <w:sz w:val="24"/>
          <w:szCs w:val="24"/>
        </w:rPr>
        <w:t xml:space="preserve"> (BPFK) Surabaya </w:t>
      </w:r>
      <w:proofErr w:type="spellStart"/>
      <w:r w:rsidR="00DA3FBC">
        <w:rPr>
          <w:rFonts w:ascii="Times New Roman" w:hAnsi="Times New Roman" w:cs="Times New Roman"/>
          <w:sz w:val="24"/>
          <w:szCs w:val="24"/>
        </w:rPr>
        <w:t>merupakan</w:t>
      </w:r>
      <w:proofErr w:type="spellEnd"/>
      <w:r w:rsidR="00DA3FBC">
        <w:rPr>
          <w:rFonts w:ascii="Times New Roman" w:hAnsi="Times New Roman" w:cs="Times New Roman"/>
          <w:sz w:val="24"/>
          <w:szCs w:val="24"/>
        </w:rPr>
        <w:t xml:space="preserve"> salah </w:t>
      </w:r>
      <w:proofErr w:type="spellStart"/>
      <w:r w:rsidR="00DA3FBC">
        <w:rPr>
          <w:rFonts w:ascii="Times New Roman" w:hAnsi="Times New Roman" w:cs="Times New Roman"/>
          <w:sz w:val="24"/>
          <w:szCs w:val="24"/>
        </w:rPr>
        <w:t>satu</w:t>
      </w:r>
      <w:proofErr w:type="spellEnd"/>
      <w:r w:rsidR="00DA3FBC">
        <w:rPr>
          <w:rFonts w:ascii="Times New Roman" w:hAnsi="Times New Roman" w:cs="Times New Roman"/>
          <w:sz w:val="24"/>
          <w:szCs w:val="24"/>
        </w:rPr>
        <w:t xml:space="preserve"> Unit </w:t>
      </w:r>
      <w:proofErr w:type="spellStart"/>
      <w:r w:rsidR="00DA3FBC">
        <w:rPr>
          <w:rFonts w:ascii="Times New Roman" w:hAnsi="Times New Roman" w:cs="Times New Roman"/>
          <w:sz w:val="24"/>
          <w:szCs w:val="24"/>
        </w:rPr>
        <w:t>Pelaksana</w:t>
      </w:r>
      <w:proofErr w:type="spellEnd"/>
      <w:r w:rsidR="00DA3FBC">
        <w:rPr>
          <w:rFonts w:ascii="Times New Roman" w:hAnsi="Times New Roman" w:cs="Times New Roman"/>
          <w:sz w:val="24"/>
          <w:szCs w:val="24"/>
        </w:rPr>
        <w:t xml:space="preserve"> </w:t>
      </w:r>
      <w:proofErr w:type="spellStart"/>
      <w:r w:rsidR="00DA3FBC">
        <w:rPr>
          <w:rFonts w:ascii="Times New Roman" w:hAnsi="Times New Roman" w:cs="Times New Roman"/>
          <w:sz w:val="24"/>
          <w:szCs w:val="24"/>
        </w:rPr>
        <w:t>Teknis</w:t>
      </w:r>
      <w:proofErr w:type="spellEnd"/>
      <w:r w:rsidR="00DA3FBC">
        <w:rPr>
          <w:rFonts w:ascii="Times New Roman" w:hAnsi="Times New Roman" w:cs="Times New Roman"/>
          <w:sz w:val="24"/>
          <w:szCs w:val="24"/>
        </w:rPr>
        <w:t xml:space="preserve"> Kementerian </w:t>
      </w:r>
      <w:proofErr w:type="spellStart"/>
      <w:r w:rsidR="00DA3FBC">
        <w:rPr>
          <w:rFonts w:ascii="Times New Roman" w:hAnsi="Times New Roman" w:cs="Times New Roman"/>
          <w:sz w:val="24"/>
          <w:szCs w:val="24"/>
        </w:rPr>
        <w:t>Kesehatan</w:t>
      </w:r>
      <w:proofErr w:type="spellEnd"/>
      <w:r w:rsidR="00DA3FBC">
        <w:rPr>
          <w:rFonts w:ascii="Times New Roman" w:hAnsi="Times New Roman" w:cs="Times New Roman"/>
          <w:sz w:val="24"/>
          <w:szCs w:val="24"/>
        </w:rPr>
        <w:t xml:space="preserve"> yang </w:t>
      </w:r>
      <w:proofErr w:type="spellStart"/>
      <w:r w:rsidR="00DA3FBC">
        <w:rPr>
          <w:rFonts w:ascii="Times New Roman" w:hAnsi="Times New Roman" w:cs="Times New Roman"/>
          <w:sz w:val="24"/>
          <w:szCs w:val="24"/>
        </w:rPr>
        <w:t>berada</w:t>
      </w:r>
      <w:proofErr w:type="spellEnd"/>
      <w:r w:rsidR="00DA3FBC">
        <w:rPr>
          <w:rFonts w:ascii="Times New Roman" w:hAnsi="Times New Roman" w:cs="Times New Roman"/>
          <w:sz w:val="24"/>
          <w:szCs w:val="24"/>
        </w:rPr>
        <w:t xml:space="preserve"> di </w:t>
      </w:r>
      <w:proofErr w:type="spellStart"/>
      <w:r w:rsidR="00DA3FBC">
        <w:rPr>
          <w:rFonts w:ascii="Times New Roman" w:hAnsi="Times New Roman" w:cs="Times New Roman"/>
          <w:sz w:val="24"/>
          <w:szCs w:val="24"/>
        </w:rPr>
        <w:t>daerah</w:t>
      </w:r>
      <w:proofErr w:type="spellEnd"/>
      <w:r w:rsidR="00DA3FBC">
        <w:rPr>
          <w:rFonts w:ascii="Times New Roman" w:hAnsi="Times New Roman" w:cs="Times New Roman"/>
          <w:sz w:val="24"/>
          <w:szCs w:val="24"/>
        </w:rPr>
        <w:t xml:space="preserve">. BPFK Surabaya </w:t>
      </w:r>
      <w:proofErr w:type="spellStart"/>
      <w:r w:rsidR="00DA3FBC">
        <w:rPr>
          <w:rFonts w:ascii="Times New Roman" w:hAnsi="Times New Roman" w:cs="Times New Roman"/>
          <w:sz w:val="24"/>
          <w:szCs w:val="24"/>
        </w:rPr>
        <w:t>mempunyai</w:t>
      </w:r>
      <w:proofErr w:type="spellEnd"/>
      <w:r w:rsidR="00DA3FBC">
        <w:rPr>
          <w:rFonts w:ascii="Times New Roman" w:hAnsi="Times New Roman" w:cs="Times New Roman"/>
          <w:sz w:val="24"/>
          <w:szCs w:val="24"/>
        </w:rPr>
        <w:t xml:space="preserve"> </w:t>
      </w:r>
      <w:proofErr w:type="spellStart"/>
      <w:r w:rsidR="00DA3FBC">
        <w:rPr>
          <w:rFonts w:ascii="Times New Roman" w:hAnsi="Times New Roman" w:cs="Times New Roman"/>
          <w:sz w:val="24"/>
          <w:szCs w:val="24"/>
        </w:rPr>
        <w:t>tugas</w:t>
      </w:r>
      <w:proofErr w:type="spellEnd"/>
      <w:r w:rsidR="00DA3FBC">
        <w:rPr>
          <w:rFonts w:ascii="Times New Roman" w:hAnsi="Times New Roman" w:cs="Times New Roman"/>
          <w:sz w:val="24"/>
          <w:szCs w:val="24"/>
        </w:rPr>
        <w:t xml:space="preserve"> dan </w:t>
      </w:r>
      <w:proofErr w:type="spellStart"/>
      <w:r w:rsidR="00DA3FBC">
        <w:rPr>
          <w:rFonts w:ascii="Times New Roman" w:hAnsi="Times New Roman" w:cs="Times New Roman"/>
          <w:sz w:val="24"/>
          <w:szCs w:val="24"/>
        </w:rPr>
        <w:t>tanggungjawab</w:t>
      </w:r>
      <w:proofErr w:type="spellEnd"/>
      <w:r w:rsidR="00DA3FBC">
        <w:rPr>
          <w:rFonts w:ascii="Times New Roman" w:hAnsi="Times New Roman" w:cs="Times New Roman"/>
          <w:sz w:val="24"/>
          <w:szCs w:val="24"/>
        </w:rPr>
        <w:t xml:space="preserve"> </w:t>
      </w:r>
      <w:proofErr w:type="spellStart"/>
      <w:r w:rsidR="00DA3FBC">
        <w:rPr>
          <w:rFonts w:ascii="Times New Roman" w:hAnsi="Times New Roman" w:cs="Times New Roman"/>
          <w:sz w:val="24"/>
          <w:szCs w:val="24"/>
        </w:rPr>
        <w:t>dalam</w:t>
      </w:r>
      <w:proofErr w:type="spellEnd"/>
      <w:r w:rsidR="00DA3FBC">
        <w:rPr>
          <w:rFonts w:ascii="Times New Roman" w:hAnsi="Times New Roman" w:cs="Times New Roman"/>
          <w:sz w:val="24"/>
          <w:szCs w:val="24"/>
        </w:rPr>
        <w:t xml:space="preserve"> </w:t>
      </w:r>
      <w:proofErr w:type="spellStart"/>
      <w:r w:rsidR="00DA3FBC">
        <w:rPr>
          <w:rFonts w:ascii="Times New Roman" w:hAnsi="Times New Roman" w:cs="Times New Roman"/>
          <w:sz w:val="24"/>
          <w:szCs w:val="24"/>
        </w:rPr>
        <w:t>meningkatkan</w:t>
      </w:r>
      <w:proofErr w:type="spellEnd"/>
      <w:r w:rsidR="00DA3FBC">
        <w:rPr>
          <w:rFonts w:ascii="Times New Roman" w:hAnsi="Times New Roman" w:cs="Times New Roman"/>
          <w:sz w:val="24"/>
          <w:szCs w:val="24"/>
        </w:rPr>
        <w:t xml:space="preserve"> </w:t>
      </w:r>
      <w:proofErr w:type="spellStart"/>
      <w:r w:rsidR="00DA3FBC">
        <w:rPr>
          <w:rFonts w:ascii="Times New Roman" w:hAnsi="Times New Roman" w:cs="Times New Roman"/>
          <w:sz w:val="24"/>
          <w:szCs w:val="24"/>
        </w:rPr>
        <w:t>kualitas</w:t>
      </w:r>
      <w:proofErr w:type="spellEnd"/>
      <w:r w:rsidR="00DA3FBC">
        <w:rPr>
          <w:rFonts w:ascii="Times New Roman" w:hAnsi="Times New Roman" w:cs="Times New Roman"/>
          <w:sz w:val="24"/>
          <w:szCs w:val="24"/>
        </w:rPr>
        <w:t xml:space="preserve"> </w:t>
      </w:r>
      <w:proofErr w:type="spellStart"/>
      <w:r w:rsidR="00DA3FBC">
        <w:rPr>
          <w:rFonts w:ascii="Times New Roman" w:hAnsi="Times New Roman" w:cs="Times New Roman"/>
          <w:sz w:val="24"/>
          <w:szCs w:val="24"/>
        </w:rPr>
        <w:t>sarana</w:t>
      </w:r>
      <w:proofErr w:type="spellEnd"/>
      <w:r w:rsidR="00DA3FBC">
        <w:rPr>
          <w:rFonts w:ascii="Times New Roman" w:hAnsi="Times New Roman" w:cs="Times New Roman"/>
          <w:sz w:val="24"/>
          <w:szCs w:val="24"/>
        </w:rPr>
        <w:t xml:space="preserve">, </w:t>
      </w:r>
      <w:proofErr w:type="spellStart"/>
      <w:r w:rsidR="00DA3FBC">
        <w:rPr>
          <w:rFonts w:ascii="Times New Roman" w:hAnsi="Times New Roman" w:cs="Times New Roman"/>
          <w:sz w:val="24"/>
          <w:szCs w:val="24"/>
        </w:rPr>
        <w:t>prasarana</w:t>
      </w:r>
      <w:proofErr w:type="spellEnd"/>
      <w:r w:rsidR="00DA3FBC">
        <w:rPr>
          <w:rFonts w:ascii="Times New Roman" w:hAnsi="Times New Roman" w:cs="Times New Roman"/>
          <w:sz w:val="24"/>
          <w:szCs w:val="24"/>
        </w:rPr>
        <w:t xml:space="preserve"> dan </w:t>
      </w:r>
      <w:proofErr w:type="spellStart"/>
      <w:r w:rsidR="00DA3FBC">
        <w:rPr>
          <w:rFonts w:ascii="Times New Roman" w:hAnsi="Times New Roman" w:cs="Times New Roman"/>
          <w:sz w:val="24"/>
          <w:szCs w:val="24"/>
        </w:rPr>
        <w:t>alat</w:t>
      </w:r>
      <w:proofErr w:type="spellEnd"/>
      <w:r w:rsidR="00DA3FBC">
        <w:rPr>
          <w:rFonts w:ascii="Times New Roman" w:hAnsi="Times New Roman" w:cs="Times New Roman"/>
          <w:sz w:val="24"/>
          <w:szCs w:val="24"/>
        </w:rPr>
        <w:t xml:space="preserve"> </w:t>
      </w:r>
      <w:proofErr w:type="spellStart"/>
      <w:r w:rsidR="00DA3FBC">
        <w:rPr>
          <w:rFonts w:ascii="Times New Roman" w:hAnsi="Times New Roman" w:cs="Times New Roman"/>
          <w:sz w:val="24"/>
          <w:szCs w:val="24"/>
        </w:rPr>
        <w:t>kesehatan</w:t>
      </w:r>
      <w:proofErr w:type="spellEnd"/>
      <w:r w:rsidR="00DA3FBC">
        <w:rPr>
          <w:rFonts w:ascii="Times New Roman" w:hAnsi="Times New Roman" w:cs="Times New Roman"/>
          <w:sz w:val="24"/>
          <w:szCs w:val="24"/>
        </w:rPr>
        <w:t xml:space="preserve"> pada </w:t>
      </w:r>
      <w:proofErr w:type="spellStart"/>
      <w:r w:rsidR="00DA3FBC">
        <w:rPr>
          <w:rFonts w:ascii="Times New Roman" w:hAnsi="Times New Roman" w:cs="Times New Roman"/>
          <w:sz w:val="24"/>
          <w:szCs w:val="24"/>
        </w:rPr>
        <w:t>Sarana</w:t>
      </w:r>
      <w:proofErr w:type="spellEnd"/>
      <w:r w:rsidR="00DA3FBC">
        <w:rPr>
          <w:rFonts w:ascii="Times New Roman" w:hAnsi="Times New Roman" w:cs="Times New Roman"/>
          <w:sz w:val="24"/>
          <w:szCs w:val="24"/>
        </w:rPr>
        <w:t xml:space="preserve"> </w:t>
      </w:r>
      <w:proofErr w:type="spellStart"/>
      <w:r w:rsidR="00DA3FBC">
        <w:rPr>
          <w:rFonts w:ascii="Times New Roman" w:hAnsi="Times New Roman" w:cs="Times New Roman"/>
          <w:sz w:val="24"/>
          <w:szCs w:val="24"/>
        </w:rPr>
        <w:t>Pelayanan</w:t>
      </w:r>
      <w:proofErr w:type="spellEnd"/>
      <w:r w:rsidR="00DA3FBC">
        <w:rPr>
          <w:rFonts w:ascii="Times New Roman" w:hAnsi="Times New Roman" w:cs="Times New Roman"/>
          <w:sz w:val="24"/>
          <w:szCs w:val="24"/>
        </w:rPr>
        <w:t xml:space="preserve"> </w:t>
      </w:r>
      <w:proofErr w:type="spellStart"/>
      <w:r w:rsidR="00DA3FBC">
        <w:rPr>
          <w:rFonts w:ascii="Times New Roman" w:hAnsi="Times New Roman" w:cs="Times New Roman"/>
          <w:sz w:val="24"/>
          <w:szCs w:val="24"/>
        </w:rPr>
        <w:t>Kesehatan</w:t>
      </w:r>
      <w:proofErr w:type="spellEnd"/>
      <w:r w:rsidR="00DA3FBC">
        <w:rPr>
          <w:rFonts w:ascii="Times New Roman" w:hAnsi="Times New Roman" w:cs="Times New Roman"/>
          <w:sz w:val="24"/>
          <w:szCs w:val="24"/>
        </w:rPr>
        <w:t xml:space="preserve"> </w:t>
      </w:r>
      <w:r w:rsidR="002C5494">
        <w:rPr>
          <w:rFonts w:ascii="Times New Roman" w:hAnsi="Times New Roman" w:cs="Times New Roman"/>
          <w:sz w:val="24"/>
          <w:szCs w:val="24"/>
        </w:rPr>
        <w:br/>
      </w:r>
      <w:r w:rsidR="00DA3FBC">
        <w:rPr>
          <w:rFonts w:ascii="Times New Roman" w:hAnsi="Times New Roman" w:cs="Times New Roman"/>
          <w:sz w:val="24"/>
          <w:szCs w:val="24"/>
        </w:rPr>
        <w:t xml:space="preserve">di Indonesia. </w:t>
      </w:r>
      <w:proofErr w:type="spellStart"/>
      <w:r w:rsidR="00D54949">
        <w:rPr>
          <w:rFonts w:ascii="Times New Roman" w:hAnsi="Times New Roman" w:cs="Times New Roman"/>
          <w:sz w:val="24"/>
          <w:szCs w:val="24"/>
        </w:rPr>
        <w:t>Beberapa</w:t>
      </w:r>
      <w:proofErr w:type="spellEnd"/>
      <w:r w:rsidR="00D54949">
        <w:rPr>
          <w:rFonts w:ascii="Times New Roman" w:hAnsi="Times New Roman" w:cs="Times New Roman"/>
          <w:sz w:val="24"/>
          <w:szCs w:val="24"/>
        </w:rPr>
        <w:t xml:space="preserve"> </w:t>
      </w:r>
      <w:proofErr w:type="spellStart"/>
      <w:r w:rsidR="00D54949">
        <w:rPr>
          <w:rFonts w:ascii="Times New Roman" w:hAnsi="Times New Roman" w:cs="Times New Roman"/>
          <w:sz w:val="24"/>
          <w:szCs w:val="24"/>
        </w:rPr>
        <w:t>layanan</w:t>
      </w:r>
      <w:proofErr w:type="spellEnd"/>
      <w:r w:rsidR="00D54949">
        <w:rPr>
          <w:rFonts w:ascii="Times New Roman" w:hAnsi="Times New Roman" w:cs="Times New Roman"/>
          <w:sz w:val="24"/>
          <w:szCs w:val="24"/>
        </w:rPr>
        <w:t xml:space="preserve"> yang </w:t>
      </w:r>
      <w:proofErr w:type="spellStart"/>
      <w:r w:rsidR="00D54949">
        <w:rPr>
          <w:rFonts w:ascii="Times New Roman" w:hAnsi="Times New Roman" w:cs="Times New Roman"/>
          <w:sz w:val="24"/>
          <w:szCs w:val="24"/>
        </w:rPr>
        <w:t>diberikan</w:t>
      </w:r>
      <w:proofErr w:type="spellEnd"/>
      <w:r w:rsidR="00D54949">
        <w:rPr>
          <w:rFonts w:ascii="Times New Roman" w:hAnsi="Times New Roman" w:cs="Times New Roman"/>
          <w:sz w:val="24"/>
          <w:szCs w:val="24"/>
        </w:rPr>
        <w:t xml:space="preserve"> oleh BPFK Surabaya </w:t>
      </w:r>
      <w:proofErr w:type="spellStart"/>
      <w:r w:rsidR="00D54949">
        <w:rPr>
          <w:rFonts w:ascii="Times New Roman" w:hAnsi="Times New Roman" w:cs="Times New Roman"/>
          <w:sz w:val="24"/>
          <w:szCs w:val="24"/>
        </w:rPr>
        <w:t>adalah</w:t>
      </w:r>
      <w:proofErr w:type="spellEnd"/>
      <w:r w:rsidR="00D54949">
        <w:rPr>
          <w:rFonts w:ascii="Times New Roman" w:hAnsi="Times New Roman" w:cs="Times New Roman"/>
          <w:sz w:val="24"/>
          <w:szCs w:val="24"/>
        </w:rPr>
        <w:t xml:space="preserve"> </w:t>
      </w:r>
      <w:proofErr w:type="spellStart"/>
      <w:r w:rsidR="00D54949">
        <w:rPr>
          <w:rFonts w:ascii="Times New Roman" w:hAnsi="Times New Roman" w:cs="Times New Roman"/>
          <w:sz w:val="24"/>
          <w:szCs w:val="24"/>
        </w:rPr>
        <w:t>kalibrasi</w:t>
      </w:r>
      <w:proofErr w:type="spellEnd"/>
      <w:r w:rsidR="00D54949">
        <w:rPr>
          <w:rFonts w:ascii="Times New Roman" w:hAnsi="Times New Roman" w:cs="Times New Roman"/>
          <w:sz w:val="24"/>
          <w:szCs w:val="24"/>
        </w:rPr>
        <w:t xml:space="preserve"> </w:t>
      </w:r>
      <w:proofErr w:type="spellStart"/>
      <w:r w:rsidR="00D54949">
        <w:rPr>
          <w:rFonts w:ascii="Times New Roman" w:hAnsi="Times New Roman" w:cs="Times New Roman"/>
          <w:sz w:val="24"/>
          <w:szCs w:val="24"/>
        </w:rPr>
        <w:t>alat</w:t>
      </w:r>
      <w:proofErr w:type="spellEnd"/>
      <w:r w:rsidR="00D54949">
        <w:rPr>
          <w:rFonts w:ascii="Times New Roman" w:hAnsi="Times New Roman" w:cs="Times New Roman"/>
          <w:sz w:val="24"/>
          <w:szCs w:val="24"/>
        </w:rPr>
        <w:t xml:space="preserve"> </w:t>
      </w:r>
      <w:proofErr w:type="spellStart"/>
      <w:r w:rsidR="00D54949">
        <w:rPr>
          <w:rFonts w:ascii="Times New Roman" w:hAnsi="Times New Roman" w:cs="Times New Roman"/>
          <w:sz w:val="24"/>
          <w:szCs w:val="24"/>
        </w:rPr>
        <w:t>kesehatan</w:t>
      </w:r>
      <w:proofErr w:type="spellEnd"/>
      <w:r w:rsidR="00D54949">
        <w:rPr>
          <w:rFonts w:ascii="Times New Roman" w:hAnsi="Times New Roman" w:cs="Times New Roman"/>
          <w:sz w:val="24"/>
          <w:szCs w:val="24"/>
        </w:rPr>
        <w:t xml:space="preserve">, </w:t>
      </w:r>
      <w:proofErr w:type="spellStart"/>
      <w:r w:rsidR="00D54949">
        <w:rPr>
          <w:rFonts w:ascii="Times New Roman" w:hAnsi="Times New Roman" w:cs="Times New Roman"/>
          <w:sz w:val="24"/>
          <w:szCs w:val="24"/>
        </w:rPr>
        <w:t>pengukuran</w:t>
      </w:r>
      <w:proofErr w:type="spellEnd"/>
      <w:r w:rsidR="00D54949">
        <w:rPr>
          <w:rFonts w:ascii="Times New Roman" w:hAnsi="Times New Roman" w:cs="Times New Roman"/>
          <w:sz w:val="24"/>
          <w:szCs w:val="24"/>
        </w:rPr>
        <w:t xml:space="preserve"> </w:t>
      </w:r>
      <w:proofErr w:type="spellStart"/>
      <w:r w:rsidR="00D54949">
        <w:rPr>
          <w:rFonts w:ascii="Times New Roman" w:hAnsi="Times New Roman" w:cs="Times New Roman"/>
          <w:sz w:val="24"/>
          <w:szCs w:val="24"/>
        </w:rPr>
        <w:t>proteksi</w:t>
      </w:r>
      <w:proofErr w:type="spellEnd"/>
      <w:r w:rsidR="00D54949">
        <w:rPr>
          <w:rFonts w:ascii="Times New Roman" w:hAnsi="Times New Roman" w:cs="Times New Roman"/>
          <w:sz w:val="24"/>
          <w:szCs w:val="24"/>
        </w:rPr>
        <w:t xml:space="preserve"> </w:t>
      </w:r>
      <w:proofErr w:type="spellStart"/>
      <w:r w:rsidR="00D54949">
        <w:rPr>
          <w:rFonts w:ascii="Times New Roman" w:hAnsi="Times New Roman" w:cs="Times New Roman"/>
          <w:sz w:val="24"/>
          <w:szCs w:val="24"/>
        </w:rPr>
        <w:t>radiasi</w:t>
      </w:r>
      <w:proofErr w:type="spellEnd"/>
      <w:r w:rsidR="00D54949">
        <w:rPr>
          <w:rFonts w:ascii="Times New Roman" w:hAnsi="Times New Roman" w:cs="Times New Roman"/>
          <w:sz w:val="24"/>
          <w:szCs w:val="24"/>
        </w:rPr>
        <w:t xml:space="preserve"> dan uji </w:t>
      </w:r>
      <w:proofErr w:type="spellStart"/>
      <w:r w:rsidR="00D54949">
        <w:rPr>
          <w:rFonts w:ascii="Times New Roman" w:hAnsi="Times New Roman" w:cs="Times New Roman"/>
          <w:sz w:val="24"/>
          <w:szCs w:val="24"/>
        </w:rPr>
        <w:t>kesesuaian</w:t>
      </w:r>
      <w:proofErr w:type="spellEnd"/>
      <w:r w:rsidR="00D54949">
        <w:rPr>
          <w:rFonts w:ascii="Times New Roman" w:hAnsi="Times New Roman" w:cs="Times New Roman"/>
          <w:sz w:val="24"/>
          <w:szCs w:val="24"/>
        </w:rPr>
        <w:t xml:space="preserve">, </w:t>
      </w:r>
      <w:proofErr w:type="spellStart"/>
      <w:r w:rsidR="00D54949">
        <w:rPr>
          <w:rFonts w:ascii="Times New Roman" w:hAnsi="Times New Roman" w:cs="Times New Roman"/>
          <w:sz w:val="24"/>
          <w:szCs w:val="24"/>
        </w:rPr>
        <w:t>kalibrasi</w:t>
      </w:r>
      <w:proofErr w:type="spellEnd"/>
      <w:r w:rsidR="00D54949">
        <w:rPr>
          <w:rFonts w:ascii="Times New Roman" w:hAnsi="Times New Roman" w:cs="Times New Roman"/>
          <w:sz w:val="24"/>
          <w:szCs w:val="24"/>
        </w:rPr>
        <w:t xml:space="preserve"> </w:t>
      </w:r>
      <w:proofErr w:type="spellStart"/>
      <w:r w:rsidR="00D54949">
        <w:rPr>
          <w:rFonts w:ascii="Times New Roman" w:hAnsi="Times New Roman" w:cs="Times New Roman"/>
          <w:sz w:val="24"/>
          <w:szCs w:val="24"/>
        </w:rPr>
        <w:t>alat</w:t>
      </w:r>
      <w:proofErr w:type="spellEnd"/>
      <w:r w:rsidR="00D54949">
        <w:rPr>
          <w:rFonts w:ascii="Times New Roman" w:hAnsi="Times New Roman" w:cs="Times New Roman"/>
          <w:sz w:val="24"/>
          <w:szCs w:val="24"/>
        </w:rPr>
        <w:t xml:space="preserve"> </w:t>
      </w:r>
      <w:proofErr w:type="spellStart"/>
      <w:r w:rsidR="00D54949">
        <w:rPr>
          <w:rFonts w:ascii="Times New Roman" w:hAnsi="Times New Roman" w:cs="Times New Roman"/>
          <w:sz w:val="24"/>
          <w:szCs w:val="24"/>
        </w:rPr>
        <w:t>ukur</w:t>
      </w:r>
      <w:proofErr w:type="spellEnd"/>
      <w:r w:rsidR="00D54949">
        <w:rPr>
          <w:rFonts w:ascii="Times New Roman" w:hAnsi="Times New Roman" w:cs="Times New Roman"/>
          <w:sz w:val="24"/>
          <w:szCs w:val="24"/>
        </w:rPr>
        <w:t xml:space="preserve"> </w:t>
      </w:r>
      <w:proofErr w:type="spellStart"/>
      <w:r w:rsidR="00D54949">
        <w:rPr>
          <w:rFonts w:ascii="Times New Roman" w:hAnsi="Times New Roman" w:cs="Times New Roman"/>
          <w:sz w:val="24"/>
          <w:szCs w:val="24"/>
        </w:rPr>
        <w:t>radiasi</w:t>
      </w:r>
      <w:proofErr w:type="spellEnd"/>
      <w:r w:rsidR="00D54949">
        <w:rPr>
          <w:rFonts w:ascii="Times New Roman" w:hAnsi="Times New Roman" w:cs="Times New Roman"/>
          <w:sz w:val="24"/>
          <w:szCs w:val="24"/>
        </w:rPr>
        <w:t xml:space="preserve">, </w:t>
      </w:r>
      <w:proofErr w:type="spellStart"/>
      <w:r w:rsidR="00D54949">
        <w:rPr>
          <w:rFonts w:ascii="Times New Roman" w:hAnsi="Times New Roman" w:cs="Times New Roman"/>
          <w:sz w:val="24"/>
          <w:szCs w:val="24"/>
        </w:rPr>
        <w:t>pemantauan</w:t>
      </w:r>
      <w:proofErr w:type="spellEnd"/>
      <w:r w:rsidR="00D54949">
        <w:rPr>
          <w:rFonts w:ascii="Times New Roman" w:hAnsi="Times New Roman" w:cs="Times New Roman"/>
          <w:sz w:val="24"/>
          <w:szCs w:val="24"/>
        </w:rPr>
        <w:t xml:space="preserve"> </w:t>
      </w:r>
      <w:proofErr w:type="spellStart"/>
      <w:r w:rsidR="00D54949">
        <w:rPr>
          <w:rFonts w:ascii="Times New Roman" w:hAnsi="Times New Roman" w:cs="Times New Roman"/>
          <w:sz w:val="24"/>
          <w:szCs w:val="24"/>
        </w:rPr>
        <w:t>dosis</w:t>
      </w:r>
      <w:proofErr w:type="spellEnd"/>
      <w:r w:rsidR="00D54949">
        <w:rPr>
          <w:rFonts w:ascii="Times New Roman" w:hAnsi="Times New Roman" w:cs="Times New Roman"/>
          <w:sz w:val="24"/>
          <w:szCs w:val="24"/>
        </w:rPr>
        <w:t xml:space="preserve"> </w:t>
      </w:r>
      <w:proofErr w:type="spellStart"/>
      <w:r w:rsidR="00D54949">
        <w:rPr>
          <w:rFonts w:ascii="Times New Roman" w:hAnsi="Times New Roman" w:cs="Times New Roman"/>
          <w:sz w:val="24"/>
          <w:szCs w:val="24"/>
        </w:rPr>
        <w:t>perorangan</w:t>
      </w:r>
      <w:proofErr w:type="spellEnd"/>
      <w:r w:rsidR="00D54949">
        <w:rPr>
          <w:rFonts w:ascii="Times New Roman" w:hAnsi="Times New Roman" w:cs="Times New Roman"/>
          <w:sz w:val="24"/>
          <w:szCs w:val="24"/>
        </w:rPr>
        <w:t xml:space="preserve">, </w:t>
      </w:r>
      <w:proofErr w:type="spellStart"/>
      <w:r w:rsidR="00D54949">
        <w:rPr>
          <w:rFonts w:ascii="Times New Roman" w:hAnsi="Times New Roman" w:cs="Times New Roman"/>
          <w:sz w:val="24"/>
          <w:szCs w:val="24"/>
        </w:rPr>
        <w:t>pengujian</w:t>
      </w:r>
      <w:proofErr w:type="spellEnd"/>
      <w:r w:rsidR="00D54949">
        <w:rPr>
          <w:rFonts w:ascii="Times New Roman" w:hAnsi="Times New Roman" w:cs="Times New Roman"/>
          <w:sz w:val="24"/>
          <w:szCs w:val="24"/>
        </w:rPr>
        <w:t xml:space="preserve"> </w:t>
      </w:r>
      <w:proofErr w:type="spellStart"/>
      <w:r w:rsidR="00D54949">
        <w:rPr>
          <w:rFonts w:ascii="Times New Roman" w:hAnsi="Times New Roman" w:cs="Times New Roman"/>
          <w:sz w:val="24"/>
          <w:szCs w:val="24"/>
        </w:rPr>
        <w:t>sarana</w:t>
      </w:r>
      <w:proofErr w:type="spellEnd"/>
      <w:r w:rsidR="00D54949">
        <w:rPr>
          <w:rFonts w:ascii="Times New Roman" w:hAnsi="Times New Roman" w:cs="Times New Roman"/>
          <w:sz w:val="24"/>
          <w:szCs w:val="24"/>
        </w:rPr>
        <w:t xml:space="preserve"> </w:t>
      </w:r>
      <w:proofErr w:type="spellStart"/>
      <w:r w:rsidR="00D54949">
        <w:rPr>
          <w:rFonts w:ascii="Times New Roman" w:hAnsi="Times New Roman" w:cs="Times New Roman"/>
          <w:sz w:val="24"/>
          <w:szCs w:val="24"/>
        </w:rPr>
        <w:t>prasarana</w:t>
      </w:r>
      <w:proofErr w:type="spellEnd"/>
      <w:r w:rsidR="00D54949">
        <w:rPr>
          <w:rFonts w:ascii="Times New Roman" w:hAnsi="Times New Roman" w:cs="Times New Roman"/>
          <w:sz w:val="24"/>
          <w:szCs w:val="24"/>
        </w:rPr>
        <w:t xml:space="preserve"> </w:t>
      </w:r>
      <w:proofErr w:type="spellStart"/>
      <w:r w:rsidR="00D54949">
        <w:rPr>
          <w:rFonts w:ascii="Times New Roman" w:hAnsi="Times New Roman" w:cs="Times New Roman"/>
          <w:sz w:val="24"/>
          <w:szCs w:val="24"/>
        </w:rPr>
        <w:t>kesehatan</w:t>
      </w:r>
      <w:proofErr w:type="spellEnd"/>
      <w:r w:rsidR="00D54949">
        <w:rPr>
          <w:rFonts w:ascii="Times New Roman" w:hAnsi="Times New Roman" w:cs="Times New Roman"/>
          <w:sz w:val="24"/>
          <w:szCs w:val="24"/>
        </w:rPr>
        <w:t xml:space="preserve">, </w:t>
      </w:r>
      <w:proofErr w:type="spellStart"/>
      <w:r w:rsidR="00D54949">
        <w:rPr>
          <w:rFonts w:ascii="Times New Roman" w:hAnsi="Times New Roman" w:cs="Times New Roman"/>
          <w:sz w:val="24"/>
          <w:szCs w:val="24"/>
        </w:rPr>
        <w:t>kemitraan</w:t>
      </w:r>
      <w:proofErr w:type="spellEnd"/>
      <w:r w:rsidR="00D54949">
        <w:rPr>
          <w:rFonts w:ascii="Times New Roman" w:hAnsi="Times New Roman" w:cs="Times New Roman"/>
          <w:sz w:val="24"/>
          <w:szCs w:val="24"/>
        </w:rPr>
        <w:t xml:space="preserve"> dan </w:t>
      </w:r>
      <w:proofErr w:type="spellStart"/>
      <w:r w:rsidR="00D54949">
        <w:rPr>
          <w:rFonts w:ascii="Times New Roman" w:hAnsi="Times New Roman" w:cs="Times New Roman"/>
          <w:sz w:val="24"/>
          <w:szCs w:val="24"/>
        </w:rPr>
        <w:t>bimbingan</w:t>
      </w:r>
      <w:proofErr w:type="spellEnd"/>
      <w:r w:rsidR="00D54949">
        <w:rPr>
          <w:rFonts w:ascii="Times New Roman" w:hAnsi="Times New Roman" w:cs="Times New Roman"/>
          <w:sz w:val="24"/>
          <w:szCs w:val="24"/>
        </w:rPr>
        <w:t xml:space="preserve"> </w:t>
      </w:r>
      <w:proofErr w:type="spellStart"/>
      <w:r w:rsidR="00D54949">
        <w:rPr>
          <w:rFonts w:ascii="Times New Roman" w:hAnsi="Times New Roman" w:cs="Times New Roman"/>
          <w:sz w:val="24"/>
          <w:szCs w:val="24"/>
        </w:rPr>
        <w:t>teknis</w:t>
      </w:r>
      <w:proofErr w:type="spellEnd"/>
      <w:r w:rsidR="00D54949">
        <w:rPr>
          <w:rFonts w:ascii="Times New Roman" w:hAnsi="Times New Roman" w:cs="Times New Roman"/>
          <w:sz w:val="24"/>
          <w:szCs w:val="24"/>
        </w:rPr>
        <w:t>/</w:t>
      </w:r>
      <w:proofErr w:type="spellStart"/>
      <w:r w:rsidR="00D54949">
        <w:rPr>
          <w:rFonts w:ascii="Times New Roman" w:hAnsi="Times New Roman" w:cs="Times New Roman"/>
          <w:sz w:val="24"/>
          <w:szCs w:val="24"/>
        </w:rPr>
        <w:t>pelatihan</w:t>
      </w:r>
      <w:proofErr w:type="spellEnd"/>
      <w:r w:rsidR="00D54949">
        <w:rPr>
          <w:rFonts w:ascii="Times New Roman" w:hAnsi="Times New Roman" w:cs="Times New Roman"/>
          <w:sz w:val="24"/>
          <w:szCs w:val="24"/>
        </w:rPr>
        <w:t xml:space="preserve"> </w:t>
      </w:r>
      <w:proofErr w:type="spellStart"/>
      <w:r w:rsidR="00D54949">
        <w:rPr>
          <w:rFonts w:ascii="Times New Roman" w:hAnsi="Times New Roman" w:cs="Times New Roman"/>
          <w:sz w:val="24"/>
          <w:szCs w:val="24"/>
        </w:rPr>
        <w:t>terkait</w:t>
      </w:r>
      <w:proofErr w:type="spellEnd"/>
      <w:r w:rsidR="00D54949">
        <w:rPr>
          <w:rFonts w:ascii="Times New Roman" w:hAnsi="Times New Roman" w:cs="Times New Roman"/>
          <w:sz w:val="24"/>
          <w:szCs w:val="24"/>
        </w:rPr>
        <w:t xml:space="preserve">. </w:t>
      </w:r>
      <w:proofErr w:type="spellStart"/>
      <w:r w:rsidR="00DA3FBC">
        <w:rPr>
          <w:rFonts w:ascii="Times New Roman" w:hAnsi="Times New Roman" w:cs="Times New Roman"/>
          <w:sz w:val="24"/>
          <w:szCs w:val="24"/>
        </w:rPr>
        <w:t>Dalam</w:t>
      </w:r>
      <w:proofErr w:type="spellEnd"/>
      <w:r w:rsidR="00DA3FBC">
        <w:rPr>
          <w:rFonts w:ascii="Times New Roman" w:hAnsi="Times New Roman" w:cs="Times New Roman"/>
          <w:sz w:val="24"/>
          <w:szCs w:val="24"/>
        </w:rPr>
        <w:t xml:space="preserve"> </w:t>
      </w:r>
      <w:proofErr w:type="spellStart"/>
      <w:r w:rsidR="00DA3FBC">
        <w:rPr>
          <w:rFonts w:ascii="Times New Roman" w:hAnsi="Times New Roman" w:cs="Times New Roman"/>
          <w:sz w:val="24"/>
          <w:szCs w:val="24"/>
        </w:rPr>
        <w:t>pelaksanaan</w:t>
      </w:r>
      <w:proofErr w:type="spellEnd"/>
      <w:r w:rsidR="00DA3FBC">
        <w:rPr>
          <w:rFonts w:ascii="Times New Roman" w:hAnsi="Times New Roman" w:cs="Times New Roman"/>
          <w:sz w:val="24"/>
          <w:szCs w:val="24"/>
        </w:rPr>
        <w:t xml:space="preserve"> </w:t>
      </w:r>
      <w:proofErr w:type="spellStart"/>
      <w:r w:rsidR="00DA3FBC">
        <w:rPr>
          <w:rFonts w:ascii="Times New Roman" w:hAnsi="Times New Roman" w:cs="Times New Roman"/>
          <w:sz w:val="24"/>
          <w:szCs w:val="24"/>
        </w:rPr>
        <w:t>tugasnya</w:t>
      </w:r>
      <w:proofErr w:type="spellEnd"/>
      <w:r w:rsidR="00D54949">
        <w:rPr>
          <w:rFonts w:ascii="Times New Roman" w:hAnsi="Times New Roman" w:cs="Times New Roman"/>
          <w:sz w:val="24"/>
          <w:szCs w:val="24"/>
        </w:rPr>
        <w:t xml:space="preserve"> </w:t>
      </w:r>
      <w:proofErr w:type="spellStart"/>
      <w:r w:rsidR="00D54949">
        <w:rPr>
          <w:rFonts w:ascii="Times New Roman" w:hAnsi="Times New Roman" w:cs="Times New Roman"/>
          <w:sz w:val="24"/>
          <w:szCs w:val="24"/>
        </w:rPr>
        <w:t>tersebut</w:t>
      </w:r>
      <w:proofErr w:type="spellEnd"/>
      <w:r w:rsidR="00DA3FBC">
        <w:rPr>
          <w:rFonts w:ascii="Times New Roman" w:hAnsi="Times New Roman" w:cs="Times New Roman"/>
          <w:sz w:val="24"/>
          <w:szCs w:val="24"/>
        </w:rPr>
        <w:t xml:space="preserve">, BPFK Surabaya </w:t>
      </w:r>
      <w:proofErr w:type="spellStart"/>
      <w:r w:rsidR="00DA3FBC">
        <w:rPr>
          <w:rFonts w:ascii="Times New Roman" w:hAnsi="Times New Roman" w:cs="Times New Roman"/>
          <w:sz w:val="24"/>
          <w:szCs w:val="24"/>
        </w:rPr>
        <w:t>bertanggung</w:t>
      </w:r>
      <w:proofErr w:type="spellEnd"/>
      <w:r w:rsidR="00DA3FBC">
        <w:rPr>
          <w:rFonts w:ascii="Times New Roman" w:hAnsi="Times New Roman" w:cs="Times New Roman"/>
          <w:sz w:val="24"/>
          <w:szCs w:val="24"/>
        </w:rPr>
        <w:t xml:space="preserve"> </w:t>
      </w:r>
      <w:proofErr w:type="spellStart"/>
      <w:r w:rsidR="00DA3FBC">
        <w:rPr>
          <w:rFonts w:ascii="Times New Roman" w:hAnsi="Times New Roman" w:cs="Times New Roman"/>
          <w:sz w:val="24"/>
          <w:szCs w:val="24"/>
        </w:rPr>
        <w:t>jawab</w:t>
      </w:r>
      <w:proofErr w:type="spellEnd"/>
      <w:r w:rsidR="00DA3FBC">
        <w:rPr>
          <w:rFonts w:ascii="Times New Roman" w:hAnsi="Times New Roman" w:cs="Times New Roman"/>
          <w:sz w:val="24"/>
          <w:szCs w:val="24"/>
        </w:rPr>
        <w:t xml:space="preserve"> </w:t>
      </w:r>
      <w:proofErr w:type="spellStart"/>
      <w:r w:rsidR="00DA3FBC">
        <w:rPr>
          <w:rFonts w:ascii="Times New Roman" w:hAnsi="Times New Roman" w:cs="Times New Roman"/>
          <w:sz w:val="24"/>
          <w:szCs w:val="24"/>
        </w:rPr>
        <w:t>kepada</w:t>
      </w:r>
      <w:proofErr w:type="spellEnd"/>
      <w:r w:rsidR="00DA3FBC">
        <w:rPr>
          <w:rFonts w:ascii="Times New Roman" w:hAnsi="Times New Roman" w:cs="Times New Roman"/>
          <w:sz w:val="24"/>
          <w:szCs w:val="24"/>
        </w:rPr>
        <w:t xml:space="preserve"> </w:t>
      </w:r>
      <w:proofErr w:type="spellStart"/>
      <w:r w:rsidR="00DA3FBC">
        <w:rPr>
          <w:rFonts w:ascii="Times New Roman" w:hAnsi="Times New Roman" w:cs="Times New Roman"/>
          <w:sz w:val="24"/>
          <w:szCs w:val="24"/>
        </w:rPr>
        <w:t>Direktur</w:t>
      </w:r>
      <w:proofErr w:type="spellEnd"/>
      <w:r w:rsidR="00DA3FBC">
        <w:rPr>
          <w:rFonts w:ascii="Times New Roman" w:hAnsi="Times New Roman" w:cs="Times New Roman"/>
          <w:sz w:val="24"/>
          <w:szCs w:val="24"/>
        </w:rPr>
        <w:t xml:space="preserve"> </w:t>
      </w:r>
      <w:proofErr w:type="spellStart"/>
      <w:r w:rsidR="00DA3FBC">
        <w:rPr>
          <w:rFonts w:ascii="Times New Roman" w:hAnsi="Times New Roman" w:cs="Times New Roman"/>
          <w:sz w:val="24"/>
          <w:szCs w:val="24"/>
        </w:rPr>
        <w:t>Jenderal</w:t>
      </w:r>
      <w:proofErr w:type="spellEnd"/>
      <w:r w:rsidR="00DA3FBC">
        <w:rPr>
          <w:rFonts w:ascii="Times New Roman" w:hAnsi="Times New Roman" w:cs="Times New Roman"/>
          <w:sz w:val="24"/>
          <w:szCs w:val="24"/>
        </w:rPr>
        <w:t xml:space="preserve"> </w:t>
      </w:r>
      <w:proofErr w:type="spellStart"/>
      <w:r w:rsidR="00DA3FBC">
        <w:rPr>
          <w:rFonts w:ascii="Times New Roman" w:hAnsi="Times New Roman" w:cs="Times New Roman"/>
          <w:sz w:val="24"/>
          <w:szCs w:val="24"/>
        </w:rPr>
        <w:t>Pelayanan</w:t>
      </w:r>
      <w:proofErr w:type="spellEnd"/>
      <w:r w:rsidR="00DA3FBC">
        <w:rPr>
          <w:rFonts w:ascii="Times New Roman" w:hAnsi="Times New Roman" w:cs="Times New Roman"/>
          <w:sz w:val="24"/>
          <w:szCs w:val="24"/>
        </w:rPr>
        <w:t xml:space="preserve"> </w:t>
      </w:r>
      <w:proofErr w:type="spellStart"/>
      <w:r w:rsidR="00DA3FBC">
        <w:rPr>
          <w:rFonts w:ascii="Times New Roman" w:hAnsi="Times New Roman" w:cs="Times New Roman"/>
          <w:sz w:val="24"/>
          <w:szCs w:val="24"/>
        </w:rPr>
        <w:t>Kesehatan</w:t>
      </w:r>
      <w:proofErr w:type="spellEnd"/>
      <w:r w:rsidR="00DA3FBC">
        <w:rPr>
          <w:rFonts w:ascii="Times New Roman" w:hAnsi="Times New Roman" w:cs="Times New Roman"/>
          <w:sz w:val="24"/>
          <w:szCs w:val="24"/>
        </w:rPr>
        <w:t xml:space="preserve"> Kementerian Kesehatan di Jakarta.</w:t>
      </w:r>
      <w:r w:rsidR="002C5494">
        <w:rPr>
          <w:rFonts w:ascii="Times New Roman" w:hAnsi="Times New Roman" w:cs="Times New Roman"/>
          <w:sz w:val="24"/>
          <w:szCs w:val="24"/>
        </w:rPr>
        <w:t xml:space="preserve"> </w:t>
      </w:r>
      <w:proofErr w:type="spellStart"/>
      <w:r w:rsidR="00D54949" w:rsidRPr="002C5494">
        <w:rPr>
          <w:rFonts w:ascii="Times New Roman" w:hAnsi="Times New Roman" w:cs="Times New Roman"/>
          <w:sz w:val="24"/>
          <w:szCs w:val="24"/>
        </w:rPr>
        <w:t>Jumlah</w:t>
      </w:r>
      <w:proofErr w:type="spellEnd"/>
      <w:r w:rsidR="00D54949" w:rsidRPr="002C5494">
        <w:rPr>
          <w:rFonts w:ascii="Times New Roman" w:hAnsi="Times New Roman" w:cs="Times New Roman"/>
          <w:sz w:val="24"/>
          <w:szCs w:val="24"/>
        </w:rPr>
        <w:t xml:space="preserve"> </w:t>
      </w:r>
      <w:proofErr w:type="spellStart"/>
      <w:r w:rsidR="00D54949" w:rsidRPr="002C5494">
        <w:rPr>
          <w:rFonts w:ascii="Times New Roman" w:hAnsi="Times New Roman" w:cs="Times New Roman"/>
          <w:sz w:val="24"/>
          <w:szCs w:val="24"/>
        </w:rPr>
        <w:t>pegawai</w:t>
      </w:r>
      <w:proofErr w:type="spellEnd"/>
      <w:r w:rsidR="00D54949" w:rsidRPr="002C5494">
        <w:rPr>
          <w:rFonts w:ascii="Times New Roman" w:hAnsi="Times New Roman" w:cs="Times New Roman"/>
          <w:sz w:val="24"/>
          <w:szCs w:val="24"/>
        </w:rPr>
        <w:t xml:space="preserve"> BPFK Surabaya </w:t>
      </w:r>
      <w:proofErr w:type="spellStart"/>
      <w:r w:rsidR="00D54949" w:rsidRPr="002C5494">
        <w:rPr>
          <w:rFonts w:ascii="Times New Roman" w:hAnsi="Times New Roman" w:cs="Times New Roman"/>
          <w:sz w:val="24"/>
          <w:szCs w:val="24"/>
        </w:rPr>
        <w:t>berdasarkan</w:t>
      </w:r>
      <w:proofErr w:type="spellEnd"/>
      <w:r w:rsidR="00D54949" w:rsidRPr="002C5494">
        <w:rPr>
          <w:rFonts w:ascii="Times New Roman" w:hAnsi="Times New Roman" w:cs="Times New Roman"/>
          <w:sz w:val="24"/>
          <w:szCs w:val="24"/>
        </w:rPr>
        <w:t xml:space="preserve"> data SDM pada </w:t>
      </w:r>
      <w:proofErr w:type="spellStart"/>
      <w:r w:rsidR="00D54949" w:rsidRPr="002C5494">
        <w:rPr>
          <w:rFonts w:ascii="Times New Roman" w:hAnsi="Times New Roman" w:cs="Times New Roman"/>
          <w:sz w:val="24"/>
          <w:szCs w:val="24"/>
        </w:rPr>
        <w:t>Laporan</w:t>
      </w:r>
      <w:proofErr w:type="spellEnd"/>
      <w:r w:rsidR="00D54949" w:rsidRPr="002C5494">
        <w:rPr>
          <w:rFonts w:ascii="Times New Roman" w:hAnsi="Times New Roman" w:cs="Times New Roman"/>
          <w:sz w:val="24"/>
          <w:szCs w:val="24"/>
        </w:rPr>
        <w:t xml:space="preserve"> </w:t>
      </w:r>
      <w:proofErr w:type="spellStart"/>
      <w:r w:rsidR="00D54949" w:rsidRPr="002C5494">
        <w:rPr>
          <w:rFonts w:ascii="Times New Roman" w:hAnsi="Times New Roman" w:cs="Times New Roman"/>
          <w:sz w:val="24"/>
          <w:szCs w:val="24"/>
        </w:rPr>
        <w:t>Akuntabilitas</w:t>
      </w:r>
      <w:proofErr w:type="spellEnd"/>
      <w:r w:rsidR="00D54949" w:rsidRPr="002C5494">
        <w:rPr>
          <w:rFonts w:ascii="Times New Roman" w:hAnsi="Times New Roman" w:cs="Times New Roman"/>
          <w:sz w:val="24"/>
          <w:szCs w:val="24"/>
        </w:rPr>
        <w:t xml:space="preserve"> </w:t>
      </w:r>
      <w:proofErr w:type="spellStart"/>
      <w:r w:rsidR="00D54949" w:rsidRPr="002C5494">
        <w:rPr>
          <w:rFonts w:ascii="Times New Roman" w:hAnsi="Times New Roman" w:cs="Times New Roman"/>
          <w:sz w:val="24"/>
          <w:szCs w:val="24"/>
        </w:rPr>
        <w:t>Kinerja</w:t>
      </w:r>
      <w:proofErr w:type="spellEnd"/>
      <w:r w:rsidR="00D54949" w:rsidRPr="002C5494">
        <w:rPr>
          <w:rFonts w:ascii="Times New Roman" w:hAnsi="Times New Roman" w:cs="Times New Roman"/>
          <w:sz w:val="24"/>
          <w:szCs w:val="24"/>
        </w:rPr>
        <w:t xml:space="preserve"> </w:t>
      </w:r>
      <w:proofErr w:type="spellStart"/>
      <w:r w:rsidR="00D54949" w:rsidRPr="002C5494">
        <w:rPr>
          <w:rFonts w:ascii="Times New Roman" w:hAnsi="Times New Roman" w:cs="Times New Roman"/>
          <w:sz w:val="24"/>
          <w:szCs w:val="24"/>
        </w:rPr>
        <w:t>Tahun</w:t>
      </w:r>
      <w:proofErr w:type="spellEnd"/>
      <w:r w:rsidR="00D54949" w:rsidRPr="002C5494">
        <w:rPr>
          <w:rFonts w:ascii="Times New Roman" w:hAnsi="Times New Roman" w:cs="Times New Roman"/>
          <w:sz w:val="24"/>
          <w:szCs w:val="24"/>
        </w:rPr>
        <w:t xml:space="preserve"> 2019 </w:t>
      </w:r>
      <w:proofErr w:type="spellStart"/>
      <w:r w:rsidR="00D54949" w:rsidRPr="002C5494">
        <w:rPr>
          <w:rFonts w:ascii="Times New Roman" w:hAnsi="Times New Roman" w:cs="Times New Roman"/>
          <w:sz w:val="24"/>
          <w:szCs w:val="24"/>
        </w:rPr>
        <w:t>berjumlah</w:t>
      </w:r>
      <w:proofErr w:type="spellEnd"/>
      <w:r w:rsidR="00D41709">
        <w:rPr>
          <w:rFonts w:ascii="Times New Roman" w:hAnsi="Times New Roman" w:cs="Times New Roman"/>
          <w:sz w:val="24"/>
          <w:szCs w:val="24"/>
        </w:rPr>
        <w:t xml:space="preserve"> 108</w:t>
      </w:r>
      <w:r w:rsidR="00D54949" w:rsidRPr="002C5494">
        <w:rPr>
          <w:rFonts w:ascii="Times New Roman" w:hAnsi="Times New Roman" w:cs="Times New Roman"/>
          <w:sz w:val="24"/>
          <w:szCs w:val="24"/>
        </w:rPr>
        <w:t xml:space="preserve"> </w:t>
      </w:r>
      <w:proofErr w:type="spellStart"/>
      <w:r w:rsidR="00D54949" w:rsidRPr="002C5494">
        <w:rPr>
          <w:rFonts w:ascii="Times New Roman" w:hAnsi="Times New Roman" w:cs="Times New Roman"/>
          <w:sz w:val="24"/>
          <w:szCs w:val="24"/>
        </w:rPr>
        <w:t>Pegawai</w:t>
      </w:r>
      <w:proofErr w:type="spellEnd"/>
      <w:r w:rsidR="00D54949" w:rsidRPr="002C5494">
        <w:rPr>
          <w:rFonts w:ascii="Times New Roman" w:hAnsi="Times New Roman" w:cs="Times New Roman"/>
          <w:sz w:val="24"/>
          <w:szCs w:val="24"/>
        </w:rPr>
        <w:t xml:space="preserve"> yang </w:t>
      </w:r>
      <w:proofErr w:type="spellStart"/>
      <w:r w:rsidR="00D54949" w:rsidRPr="002C5494">
        <w:rPr>
          <w:rFonts w:ascii="Times New Roman" w:hAnsi="Times New Roman" w:cs="Times New Roman"/>
          <w:sz w:val="24"/>
          <w:szCs w:val="24"/>
        </w:rPr>
        <w:t>terdiri</w:t>
      </w:r>
      <w:proofErr w:type="spellEnd"/>
      <w:r w:rsidR="00D54949" w:rsidRPr="002C5494">
        <w:rPr>
          <w:rFonts w:ascii="Times New Roman" w:hAnsi="Times New Roman" w:cs="Times New Roman"/>
          <w:sz w:val="24"/>
          <w:szCs w:val="24"/>
        </w:rPr>
        <w:t xml:space="preserve"> </w:t>
      </w:r>
      <w:proofErr w:type="spellStart"/>
      <w:r w:rsidR="00D54949" w:rsidRPr="002C5494">
        <w:rPr>
          <w:rFonts w:ascii="Times New Roman" w:hAnsi="Times New Roman" w:cs="Times New Roman"/>
          <w:sz w:val="24"/>
          <w:szCs w:val="24"/>
        </w:rPr>
        <w:t>dari</w:t>
      </w:r>
      <w:proofErr w:type="spellEnd"/>
      <w:r w:rsidR="00D54949" w:rsidRPr="002C5494">
        <w:rPr>
          <w:rFonts w:ascii="Times New Roman" w:hAnsi="Times New Roman" w:cs="Times New Roman"/>
          <w:sz w:val="24"/>
          <w:szCs w:val="24"/>
        </w:rPr>
        <w:t xml:space="preserve"> </w:t>
      </w:r>
      <w:r w:rsidR="00793B5E">
        <w:rPr>
          <w:rFonts w:ascii="Times New Roman" w:hAnsi="Times New Roman" w:cs="Times New Roman"/>
          <w:sz w:val="24"/>
          <w:szCs w:val="24"/>
        </w:rPr>
        <w:t>7</w:t>
      </w:r>
      <w:r w:rsidR="00D41709">
        <w:rPr>
          <w:rFonts w:ascii="Times New Roman" w:hAnsi="Times New Roman" w:cs="Times New Roman"/>
          <w:sz w:val="24"/>
          <w:szCs w:val="24"/>
        </w:rPr>
        <w:t>4</w:t>
      </w:r>
      <w:r w:rsidR="00793B5E">
        <w:rPr>
          <w:rFonts w:ascii="Times New Roman" w:hAnsi="Times New Roman" w:cs="Times New Roman"/>
          <w:sz w:val="24"/>
          <w:szCs w:val="24"/>
        </w:rPr>
        <w:t xml:space="preserve"> </w:t>
      </w:r>
      <w:r w:rsidR="00D54949" w:rsidRPr="002C5494">
        <w:rPr>
          <w:rFonts w:ascii="Times New Roman" w:hAnsi="Times New Roman" w:cs="Times New Roman"/>
          <w:sz w:val="24"/>
          <w:szCs w:val="24"/>
        </w:rPr>
        <w:t xml:space="preserve">PNS dan </w:t>
      </w:r>
      <w:r w:rsidR="00D41709">
        <w:rPr>
          <w:rFonts w:ascii="Times New Roman" w:hAnsi="Times New Roman" w:cs="Times New Roman"/>
          <w:sz w:val="24"/>
          <w:szCs w:val="24"/>
        </w:rPr>
        <w:t>34</w:t>
      </w:r>
      <w:r w:rsidR="00D54949" w:rsidRPr="002C5494">
        <w:rPr>
          <w:rFonts w:ascii="Times New Roman" w:hAnsi="Times New Roman" w:cs="Times New Roman"/>
          <w:sz w:val="24"/>
          <w:szCs w:val="24"/>
        </w:rPr>
        <w:t xml:space="preserve"> </w:t>
      </w:r>
      <w:proofErr w:type="spellStart"/>
      <w:r w:rsidR="00D54949" w:rsidRPr="002C5494">
        <w:rPr>
          <w:rFonts w:ascii="Times New Roman" w:hAnsi="Times New Roman" w:cs="Times New Roman"/>
          <w:sz w:val="24"/>
          <w:szCs w:val="24"/>
        </w:rPr>
        <w:t>tenaga</w:t>
      </w:r>
      <w:proofErr w:type="spellEnd"/>
      <w:r w:rsidR="00D54949" w:rsidRPr="002C5494">
        <w:rPr>
          <w:rFonts w:ascii="Times New Roman" w:hAnsi="Times New Roman" w:cs="Times New Roman"/>
          <w:sz w:val="24"/>
          <w:szCs w:val="24"/>
        </w:rPr>
        <w:t xml:space="preserve"> non PNS</w:t>
      </w:r>
      <w:r w:rsidR="00EF74E5" w:rsidRPr="002C5494">
        <w:rPr>
          <w:rFonts w:ascii="Times New Roman" w:hAnsi="Times New Roman" w:cs="Times New Roman"/>
          <w:sz w:val="24"/>
          <w:szCs w:val="24"/>
        </w:rPr>
        <w:t xml:space="preserve"> (</w:t>
      </w:r>
      <w:proofErr w:type="spellStart"/>
      <w:r w:rsidR="00EF74E5" w:rsidRPr="002C5494">
        <w:rPr>
          <w:rFonts w:ascii="Times New Roman" w:hAnsi="Times New Roman" w:cs="Times New Roman"/>
          <w:sz w:val="24"/>
          <w:szCs w:val="24"/>
        </w:rPr>
        <w:t>Pegawai</w:t>
      </w:r>
      <w:proofErr w:type="spellEnd"/>
      <w:r w:rsidR="00EF74E5" w:rsidRPr="002C5494">
        <w:rPr>
          <w:rFonts w:ascii="Times New Roman" w:hAnsi="Times New Roman" w:cs="Times New Roman"/>
          <w:sz w:val="24"/>
          <w:szCs w:val="24"/>
        </w:rPr>
        <w:t xml:space="preserve"> </w:t>
      </w:r>
      <w:proofErr w:type="spellStart"/>
      <w:r w:rsidR="00EF74E5" w:rsidRPr="002C5494">
        <w:rPr>
          <w:rFonts w:ascii="Times New Roman" w:hAnsi="Times New Roman" w:cs="Times New Roman"/>
          <w:sz w:val="24"/>
          <w:szCs w:val="24"/>
        </w:rPr>
        <w:t>Pemerintah</w:t>
      </w:r>
      <w:proofErr w:type="spellEnd"/>
      <w:r w:rsidR="00EF74E5" w:rsidRPr="002C5494">
        <w:rPr>
          <w:rFonts w:ascii="Times New Roman" w:hAnsi="Times New Roman" w:cs="Times New Roman"/>
          <w:sz w:val="24"/>
          <w:szCs w:val="24"/>
        </w:rPr>
        <w:t xml:space="preserve"> </w:t>
      </w:r>
      <w:proofErr w:type="spellStart"/>
      <w:r w:rsidR="00EF74E5" w:rsidRPr="002C5494">
        <w:rPr>
          <w:rFonts w:ascii="Times New Roman" w:hAnsi="Times New Roman" w:cs="Times New Roman"/>
          <w:sz w:val="24"/>
          <w:szCs w:val="24"/>
        </w:rPr>
        <w:t>dengan</w:t>
      </w:r>
      <w:proofErr w:type="spellEnd"/>
      <w:r w:rsidR="00EF74E5" w:rsidRPr="002C5494">
        <w:rPr>
          <w:rFonts w:ascii="Times New Roman" w:hAnsi="Times New Roman" w:cs="Times New Roman"/>
          <w:sz w:val="24"/>
          <w:szCs w:val="24"/>
        </w:rPr>
        <w:t xml:space="preserve"> </w:t>
      </w:r>
      <w:proofErr w:type="spellStart"/>
      <w:r w:rsidR="00EF74E5" w:rsidRPr="002C5494">
        <w:rPr>
          <w:rFonts w:ascii="Times New Roman" w:hAnsi="Times New Roman" w:cs="Times New Roman"/>
          <w:sz w:val="24"/>
          <w:szCs w:val="24"/>
        </w:rPr>
        <w:t>Perjanjian</w:t>
      </w:r>
      <w:proofErr w:type="spellEnd"/>
      <w:r w:rsidR="00EF74E5" w:rsidRPr="002C5494">
        <w:rPr>
          <w:rFonts w:ascii="Times New Roman" w:hAnsi="Times New Roman" w:cs="Times New Roman"/>
          <w:sz w:val="24"/>
          <w:szCs w:val="24"/>
        </w:rPr>
        <w:t xml:space="preserve"> </w:t>
      </w:r>
      <w:proofErr w:type="spellStart"/>
      <w:r w:rsidR="00EF74E5" w:rsidRPr="002C5494">
        <w:rPr>
          <w:rFonts w:ascii="Times New Roman" w:hAnsi="Times New Roman" w:cs="Times New Roman"/>
          <w:sz w:val="24"/>
          <w:szCs w:val="24"/>
        </w:rPr>
        <w:t>Kerja</w:t>
      </w:r>
      <w:proofErr w:type="spellEnd"/>
      <w:r w:rsidR="00EF74E5" w:rsidRPr="002C5494">
        <w:rPr>
          <w:rFonts w:ascii="Times New Roman" w:hAnsi="Times New Roman" w:cs="Times New Roman"/>
          <w:sz w:val="24"/>
          <w:szCs w:val="24"/>
        </w:rPr>
        <w:t>/PPPK)</w:t>
      </w:r>
      <w:r w:rsidR="00D54949" w:rsidRPr="002C5494">
        <w:rPr>
          <w:rFonts w:ascii="Times New Roman" w:hAnsi="Times New Roman" w:cs="Times New Roman"/>
          <w:sz w:val="24"/>
          <w:szCs w:val="24"/>
        </w:rPr>
        <w:t>.</w:t>
      </w:r>
    </w:p>
    <w:p w14:paraId="44D443F9" w14:textId="77777777" w:rsidR="005B147D" w:rsidRDefault="005B147D" w:rsidP="001406D1">
      <w:pPr>
        <w:pStyle w:val="ListParagraph"/>
        <w:tabs>
          <w:tab w:val="left" w:pos="426"/>
          <w:tab w:val="left" w:pos="2880"/>
        </w:tabs>
        <w:spacing w:line="240" w:lineRule="auto"/>
        <w:ind w:left="0" w:firstLine="426"/>
        <w:jc w:val="both"/>
        <w:rPr>
          <w:rFonts w:ascii="Times New Roman" w:hAnsi="Times New Roman" w:cs="Times New Roman"/>
          <w:sz w:val="24"/>
          <w:szCs w:val="24"/>
        </w:rPr>
      </w:pPr>
    </w:p>
    <w:p w14:paraId="2D3C6C27" w14:textId="650D2869" w:rsidR="006175F6" w:rsidRDefault="00D54949" w:rsidP="001406D1">
      <w:pPr>
        <w:pStyle w:val="ListParagraph"/>
        <w:tabs>
          <w:tab w:val="left" w:pos="426"/>
          <w:tab w:val="left" w:pos="2880"/>
        </w:tabs>
        <w:spacing w:line="240" w:lineRule="auto"/>
        <w:ind w:left="0" w:firstLine="426"/>
        <w:jc w:val="both"/>
        <w:rPr>
          <w:rFonts w:ascii="Times New Roman" w:hAnsi="Times New Roman" w:cs="Times New Roman"/>
          <w:sz w:val="24"/>
          <w:szCs w:val="24"/>
        </w:rPr>
      </w:pPr>
      <w:proofErr w:type="spellStart"/>
      <w:r w:rsidRPr="006175F6">
        <w:rPr>
          <w:rFonts w:ascii="Times New Roman" w:hAnsi="Times New Roman" w:cs="Times New Roman"/>
          <w:sz w:val="24"/>
          <w:szCs w:val="24"/>
        </w:rPr>
        <w:t>Dalam</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pengelolaan</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urusan</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administrasi</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kepegawaian</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pegawai</w:t>
      </w:r>
      <w:proofErr w:type="spellEnd"/>
      <w:r w:rsidRPr="006175F6">
        <w:rPr>
          <w:rFonts w:ascii="Times New Roman" w:hAnsi="Times New Roman" w:cs="Times New Roman"/>
          <w:sz w:val="24"/>
          <w:szCs w:val="24"/>
        </w:rPr>
        <w:t xml:space="preserve"> BPFK Surabaya, </w:t>
      </w:r>
      <w:proofErr w:type="spellStart"/>
      <w:r w:rsidR="00A17D85" w:rsidRPr="006175F6">
        <w:rPr>
          <w:rFonts w:ascii="Times New Roman" w:hAnsi="Times New Roman" w:cs="Times New Roman"/>
          <w:sz w:val="24"/>
          <w:szCs w:val="24"/>
        </w:rPr>
        <w:t>saat</w:t>
      </w:r>
      <w:proofErr w:type="spellEnd"/>
      <w:r w:rsidR="00A17D85" w:rsidRPr="006175F6">
        <w:rPr>
          <w:rFonts w:ascii="Times New Roman" w:hAnsi="Times New Roman" w:cs="Times New Roman"/>
          <w:sz w:val="24"/>
          <w:szCs w:val="24"/>
        </w:rPr>
        <w:t xml:space="preserve"> </w:t>
      </w:r>
      <w:proofErr w:type="spellStart"/>
      <w:r w:rsidR="00A17D85" w:rsidRPr="006175F6">
        <w:rPr>
          <w:rFonts w:ascii="Times New Roman" w:hAnsi="Times New Roman" w:cs="Times New Roman"/>
          <w:sz w:val="24"/>
          <w:szCs w:val="24"/>
        </w:rPr>
        <w:t>ini</w:t>
      </w:r>
      <w:proofErr w:type="spellEnd"/>
      <w:r w:rsidR="00A17D85"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sebagian</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besar</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sudah</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menggunakan</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Aplikasi</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Sistem</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Informasi</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Manajemen</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Kepegawaian</w:t>
      </w:r>
      <w:proofErr w:type="spellEnd"/>
      <w:r w:rsidRPr="006175F6">
        <w:rPr>
          <w:rFonts w:ascii="Times New Roman" w:hAnsi="Times New Roman" w:cs="Times New Roman"/>
          <w:sz w:val="24"/>
          <w:szCs w:val="24"/>
        </w:rPr>
        <w:t xml:space="preserve"> (SIMKA) dan </w:t>
      </w:r>
      <w:proofErr w:type="spellStart"/>
      <w:r w:rsidRPr="006175F6">
        <w:rPr>
          <w:rFonts w:ascii="Times New Roman" w:hAnsi="Times New Roman" w:cs="Times New Roman"/>
          <w:sz w:val="24"/>
          <w:szCs w:val="24"/>
        </w:rPr>
        <w:t>Sistem</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Informasi</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Layanan</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Kepegawaian</w:t>
      </w:r>
      <w:proofErr w:type="spellEnd"/>
      <w:r w:rsidRPr="006175F6">
        <w:rPr>
          <w:rFonts w:ascii="Times New Roman" w:hAnsi="Times New Roman" w:cs="Times New Roman"/>
          <w:sz w:val="24"/>
          <w:szCs w:val="24"/>
        </w:rPr>
        <w:t xml:space="preserve"> yang </w:t>
      </w:r>
      <w:proofErr w:type="spellStart"/>
      <w:r w:rsidRPr="006175F6">
        <w:rPr>
          <w:rFonts w:ascii="Times New Roman" w:hAnsi="Times New Roman" w:cs="Times New Roman"/>
          <w:sz w:val="24"/>
          <w:szCs w:val="24"/>
        </w:rPr>
        <w:t>dikembangkan</w:t>
      </w:r>
      <w:proofErr w:type="spellEnd"/>
      <w:r w:rsidRPr="006175F6">
        <w:rPr>
          <w:rFonts w:ascii="Times New Roman" w:hAnsi="Times New Roman" w:cs="Times New Roman"/>
          <w:sz w:val="24"/>
          <w:szCs w:val="24"/>
        </w:rPr>
        <w:t xml:space="preserve"> oleh Biro </w:t>
      </w:r>
      <w:proofErr w:type="spellStart"/>
      <w:r w:rsidRPr="006175F6">
        <w:rPr>
          <w:rFonts w:ascii="Times New Roman" w:hAnsi="Times New Roman" w:cs="Times New Roman"/>
          <w:sz w:val="24"/>
          <w:szCs w:val="24"/>
        </w:rPr>
        <w:t>Kepegawaian</w:t>
      </w:r>
      <w:proofErr w:type="spellEnd"/>
      <w:r w:rsidRPr="006175F6">
        <w:rPr>
          <w:rFonts w:ascii="Times New Roman" w:hAnsi="Times New Roman" w:cs="Times New Roman"/>
          <w:sz w:val="24"/>
          <w:szCs w:val="24"/>
        </w:rPr>
        <w:t xml:space="preserve"> Kementerian Kesehatan. </w:t>
      </w:r>
      <w:proofErr w:type="spellStart"/>
      <w:r w:rsidRPr="006175F6">
        <w:rPr>
          <w:rFonts w:ascii="Times New Roman" w:hAnsi="Times New Roman" w:cs="Times New Roman"/>
          <w:sz w:val="24"/>
          <w:szCs w:val="24"/>
        </w:rPr>
        <w:t>Namun</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beberapa</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urusan</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administrasi</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kepegawaian</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masih</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dilakukan</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secara</w:t>
      </w:r>
      <w:proofErr w:type="spellEnd"/>
      <w:r w:rsidRPr="006175F6">
        <w:rPr>
          <w:rFonts w:ascii="Times New Roman" w:hAnsi="Times New Roman" w:cs="Times New Roman"/>
          <w:sz w:val="24"/>
          <w:szCs w:val="24"/>
        </w:rPr>
        <w:t xml:space="preserve"> manual </w:t>
      </w:r>
      <w:proofErr w:type="spellStart"/>
      <w:r w:rsidRPr="006175F6">
        <w:rPr>
          <w:rFonts w:ascii="Times New Roman" w:hAnsi="Times New Roman" w:cs="Times New Roman"/>
          <w:sz w:val="24"/>
          <w:szCs w:val="24"/>
        </w:rPr>
        <w:t>yaitu</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Cuti</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Pegawai</w:t>
      </w:r>
      <w:proofErr w:type="spellEnd"/>
      <w:r w:rsidRPr="006175F6">
        <w:rPr>
          <w:rFonts w:ascii="Times New Roman" w:hAnsi="Times New Roman" w:cs="Times New Roman"/>
          <w:sz w:val="24"/>
          <w:szCs w:val="24"/>
        </w:rPr>
        <w:t xml:space="preserve"> dan </w:t>
      </w:r>
      <w:proofErr w:type="spellStart"/>
      <w:r w:rsidRPr="006175F6">
        <w:rPr>
          <w:rFonts w:ascii="Times New Roman" w:hAnsi="Times New Roman" w:cs="Times New Roman"/>
          <w:sz w:val="24"/>
          <w:szCs w:val="24"/>
        </w:rPr>
        <w:t>Rekapitulasi</w:t>
      </w:r>
      <w:proofErr w:type="spellEnd"/>
      <w:r w:rsidRPr="006175F6">
        <w:rPr>
          <w:rFonts w:ascii="Times New Roman" w:hAnsi="Times New Roman" w:cs="Times New Roman"/>
          <w:sz w:val="24"/>
          <w:szCs w:val="24"/>
        </w:rPr>
        <w:t xml:space="preserve"> </w:t>
      </w:r>
      <w:proofErr w:type="spellStart"/>
      <w:r w:rsidR="00332E00">
        <w:rPr>
          <w:rFonts w:ascii="Times New Roman" w:hAnsi="Times New Roman" w:cs="Times New Roman"/>
          <w:sz w:val="24"/>
          <w:szCs w:val="24"/>
        </w:rPr>
        <w:t>Absensi</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Pegawai</w:t>
      </w:r>
      <w:proofErr w:type="spellEnd"/>
      <w:r w:rsidRPr="006175F6">
        <w:rPr>
          <w:rFonts w:ascii="Times New Roman" w:hAnsi="Times New Roman" w:cs="Times New Roman"/>
          <w:sz w:val="24"/>
          <w:szCs w:val="24"/>
        </w:rPr>
        <w:t xml:space="preserve">. </w:t>
      </w:r>
      <w:proofErr w:type="spellStart"/>
      <w:r w:rsidR="00EF74E5" w:rsidRPr="006175F6">
        <w:rPr>
          <w:rFonts w:ascii="Times New Roman" w:hAnsi="Times New Roman" w:cs="Times New Roman"/>
          <w:sz w:val="24"/>
          <w:szCs w:val="24"/>
        </w:rPr>
        <w:t>Berdasarkan</w:t>
      </w:r>
      <w:proofErr w:type="spellEnd"/>
      <w:r w:rsidR="00EF74E5" w:rsidRPr="006175F6">
        <w:rPr>
          <w:rFonts w:ascii="Times New Roman" w:hAnsi="Times New Roman" w:cs="Times New Roman"/>
          <w:sz w:val="24"/>
          <w:szCs w:val="24"/>
        </w:rPr>
        <w:t xml:space="preserve"> </w:t>
      </w:r>
      <w:proofErr w:type="spellStart"/>
      <w:r w:rsidR="00EF74E5" w:rsidRPr="006175F6">
        <w:rPr>
          <w:rFonts w:ascii="Times New Roman" w:hAnsi="Times New Roman" w:cs="Times New Roman"/>
          <w:sz w:val="24"/>
          <w:szCs w:val="24"/>
        </w:rPr>
        <w:t>Peraturan</w:t>
      </w:r>
      <w:proofErr w:type="spellEnd"/>
      <w:r w:rsidR="00EF74E5" w:rsidRPr="006175F6">
        <w:rPr>
          <w:rFonts w:ascii="Times New Roman" w:hAnsi="Times New Roman" w:cs="Times New Roman"/>
          <w:sz w:val="24"/>
          <w:szCs w:val="24"/>
        </w:rPr>
        <w:t xml:space="preserve"> </w:t>
      </w:r>
      <w:proofErr w:type="spellStart"/>
      <w:r w:rsidR="00EF74E5" w:rsidRPr="006175F6">
        <w:rPr>
          <w:rFonts w:ascii="Times New Roman" w:hAnsi="Times New Roman" w:cs="Times New Roman"/>
          <w:sz w:val="24"/>
          <w:szCs w:val="24"/>
        </w:rPr>
        <w:t>Pemerintah</w:t>
      </w:r>
      <w:proofErr w:type="spellEnd"/>
      <w:r w:rsidR="00EF74E5" w:rsidRPr="006175F6">
        <w:rPr>
          <w:rFonts w:ascii="Times New Roman" w:hAnsi="Times New Roman" w:cs="Times New Roman"/>
          <w:sz w:val="24"/>
          <w:szCs w:val="24"/>
        </w:rPr>
        <w:t xml:space="preserve"> </w:t>
      </w:r>
      <w:proofErr w:type="spellStart"/>
      <w:r w:rsidR="00EF74E5" w:rsidRPr="006175F6">
        <w:rPr>
          <w:rFonts w:ascii="Times New Roman" w:hAnsi="Times New Roman" w:cs="Times New Roman"/>
          <w:sz w:val="24"/>
          <w:szCs w:val="24"/>
        </w:rPr>
        <w:t>Nomor</w:t>
      </w:r>
      <w:proofErr w:type="spellEnd"/>
      <w:r w:rsidR="00EF74E5" w:rsidRPr="006175F6">
        <w:rPr>
          <w:rFonts w:ascii="Times New Roman" w:hAnsi="Times New Roman" w:cs="Times New Roman"/>
          <w:sz w:val="24"/>
          <w:szCs w:val="24"/>
        </w:rPr>
        <w:t xml:space="preserve"> 11 </w:t>
      </w:r>
      <w:proofErr w:type="spellStart"/>
      <w:r w:rsidR="00EF74E5" w:rsidRPr="006175F6">
        <w:rPr>
          <w:rFonts w:ascii="Times New Roman" w:hAnsi="Times New Roman" w:cs="Times New Roman"/>
          <w:sz w:val="24"/>
          <w:szCs w:val="24"/>
        </w:rPr>
        <w:t>Tahun</w:t>
      </w:r>
      <w:proofErr w:type="spellEnd"/>
      <w:r w:rsidR="00EF74E5" w:rsidRPr="006175F6">
        <w:rPr>
          <w:rFonts w:ascii="Times New Roman" w:hAnsi="Times New Roman" w:cs="Times New Roman"/>
          <w:sz w:val="24"/>
          <w:szCs w:val="24"/>
        </w:rPr>
        <w:t xml:space="preserve"> 2017 </w:t>
      </w:r>
      <w:proofErr w:type="spellStart"/>
      <w:r w:rsidR="00EF74E5" w:rsidRPr="006175F6">
        <w:rPr>
          <w:rFonts w:ascii="Times New Roman" w:hAnsi="Times New Roman" w:cs="Times New Roman"/>
          <w:sz w:val="24"/>
          <w:szCs w:val="24"/>
        </w:rPr>
        <w:t>tentang</w:t>
      </w:r>
      <w:proofErr w:type="spellEnd"/>
      <w:r w:rsidR="00EF74E5" w:rsidRPr="006175F6">
        <w:rPr>
          <w:rFonts w:ascii="Times New Roman" w:hAnsi="Times New Roman" w:cs="Times New Roman"/>
          <w:sz w:val="24"/>
          <w:szCs w:val="24"/>
        </w:rPr>
        <w:t xml:space="preserve"> </w:t>
      </w:r>
      <w:proofErr w:type="spellStart"/>
      <w:r w:rsidR="00EF74E5" w:rsidRPr="006175F6">
        <w:rPr>
          <w:rFonts w:ascii="Times New Roman" w:hAnsi="Times New Roman" w:cs="Times New Roman"/>
          <w:sz w:val="24"/>
          <w:szCs w:val="24"/>
        </w:rPr>
        <w:t>Manajemen</w:t>
      </w:r>
      <w:proofErr w:type="spellEnd"/>
      <w:r w:rsidR="00EF74E5" w:rsidRPr="006175F6">
        <w:rPr>
          <w:rFonts w:ascii="Times New Roman" w:hAnsi="Times New Roman" w:cs="Times New Roman"/>
          <w:sz w:val="24"/>
          <w:szCs w:val="24"/>
        </w:rPr>
        <w:t xml:space="preserve"> </w:t>
      </w:r>
      <w:proofErr w:type="spellStart"/>
      <w:r w:rsidR="00EF74E5" w:rsidRPr="006175F6">
        <w:rPr>
          <w:rFonts w:ascii="Times New Roman" w:hAnsi="Times New Roman" w:cs="Times New Roman"/>
          <w:sz w:val="24"/>
          <w:szCs w:val="24"/>
        </w:rPr>
        <w:t>Pegawai</w:t>
      </w:r>
      <w:proofErr w:type="spellEnd"/>
      <w:r w:rsidR="00EF74E5" w:rsidRPr="006175F6">
        <w:rPr>
          <w:rFonts w:ascii="Times New Roman" w:hAnsi="Times New Roman" w:cs="Times New Roman"/>
          <w:sz w:val="24"/>
          <w:szCs w:val="24"/>
        </w:rPr>
        <w:t xml:space="preserve"> Negeri </w:t>
      </w:r>
      <w:proofErr w:type="spellStart"/>
      <w:r w:rsidR="00EF74E5" w:rsidRPr="006175F6">
        <w:rPr>
          <w:rFonts w:ascii="Times New Roman" w:hAnsi="Times New Roman" w:cs="Times New Roman"/>
          <w:sz w:val="24"/>
          <w:szCs w:val="24"/>
        </w:rPr>
        <w:t>Sipil</w:t>
      </w:r>
      <w:proofErr w:type="spellEnd"/>
      <w:r w:rsidR="00EF74E5" w:rsidRPr="006175F6">
        <w:rPr>
          <w:rFonts w:ascii="Times New Roman" w:hAnsi="Times New Roman" w:cs="Times New Roman"/>
          <w:sz w:val="24"/>
          <w:szCs w:val="24"/>
        </w:rPr>
        <w:t xml:space="preserve"> pada </w:t>
      </w:r>
      <w:proofErr w:type="spellStart"/>
      <w:r w:rsidR="00EF74E5" w:rsidRPr="006175F6">
        <w:rPr>
          <w:rFonts w:ascii="Times New Roman" w:hAnsi="Times New Roman" w:cs="Times New Roman"/>
          <w:sz w:val="24"/>
          <w:szCs w:val="24"/>
        </w:rPr>
        <w:t>pasal</w:t>
      </w:r>
      <w:proofErr w:type="spellEnd"/>
      <w:r w:rsidR="00EF74E5" w:rsidRPr="006175F6">
        <w:rPr>
          <w:rFonts w:ascii="Times New Roman" w:hAnsi="Times New Roman" w:cs="Times New Roman"/>
          <w:sz w:val="24"/>
          <w:szCs w:val="24"/>
        </w:rPr>
        <w:t xml:space="preserve"> 310 </w:t>
      </w:r>
      <w:proofErr w:type="spellStart"/>
      <w:r w:rsidR="00EF74E5" w:rsidRPr="006175F6">
        <w:rPr>
          <w:rFonts w:ascii="Times New Roman" w:hAnsi="Times New Roman" w:cs="Times New Roman"/>
          <w:sz w:val="24"/>
          <w:szCs w:val="24"/>
        </w:rPr>
        <w:t>disebutkan</w:t>
      </w:r>
      <w:proofErr w:type="spellEnd"/>
      <w:r w:rsidR="00EF74E5" w:rsidRPr="006175F6">
        <w:rPr>
          <w:rFonts w:ascii="Times New Roman" w:hAnsi="Times New Roman" w:cs="Times New Roman"/>
          <w:sz w:val="24"/>
          <w:szCs w:val="24"/>
        </w:rPr>
        <w:t xml:space="preserve"> </w:t>
      </w:r>
      <w:proofErr w:type="spellStart"/>
      <w:r w:rsidR="00EF74E5" w:rsidRPr="006175F6">
        <w:rPr>
          <w:rFonts w:ascii="Times New Roman" w:hAnsi="Times New Roman" w:cs="Times New Roman"/>
          <w:sz w:val="24"/>
          <w:szCs w:val="24"/>
        </w:rPr>
        <w:t>bahwa</w:t>
      </w:r>
      <w:proofErr w:type="spellEnd"/>
      <w:r w:rsidR="00EF74E5" w:rsidRPr="006175F6">
        <w:rPr>
          <w:rFonts w:ascii="Times New Roman" w:hAnsi="Times New Roman" w:cs="Times New Roman"/>
          <w:sz w:val="24"/>
          <w:szCs w:val="24"/>
        </w:rPr>
        <w:t xml:space="preserve"> </w:t>
      </w:r>
      <w:proofErr w:type="spellStart"/>
      <w:r w:rsidR="00EF74E5" w:rsidRPr="006175F6">
        <w:rPr>
          <w:rFonts w:ascii="Times New Roman" w:hAnsi="Times New Roman" w:cs="Times New Roman"/>
          <w:sz w:val="24"/>
          <w:szCs w:val="24"/>
        </w:rPr>
        <w:t>Cuti</w:t>
      </w:r>
      <w:proofErr w:type="spellEnd"/>
      <w:r w:rsidR="00EF74E5" w:rsidRPr="006175F6">
        <w:rPr>
          <w:rFonts w:ascii="Times New Roman" w:hAnsi="Times New Roman" w:cs="Times New Roman"/>
          <w:sz w:val="24"/>
          <w:szCs w:val="24"/>
        </w:rPr>
        <w:t xml:space="preserve"> </w:t>
      </w:r>
      <w:proofErr w:type="spellStart"/>
      <w:r w:rsidR="00EF74E5" w:rsidRPr="006175F6">
        <w:rPr>
          <w:rFonts w:ascii="Times New Roman" w:hAnsi="Times New Roman" w:cs="Times New Roman"/>
          <w:sz w:val="24"/>
          <w:szCs w:val="24"/>
        </w:rPr>
        <w:t>Pegawai</w:t>
      </w:r>
      <w:proofErr w:type="spellEnd"/>
      <w:r w:rsidR="00EF74E5" w:rsidRPr="006175F6">
        <w:rPr>
          <w:rFonts w:ascii="Times New Roman" w:hAnsi="Times New Roman" w:cs="Times New Roman"/>
          <w:sz w:val="24"/>
          <w:szCs w:val="24"/>
        </w:rPr>
        <w:t xml:space="preserve"> (PNS dan PPPK) </w:t>
      </w:r>
      <w:proofErr w:type="spellStart"/>
      <w:r w:rsidR="00EF74E5" w:rsidRPr="006175F6">
        <w:rPr>
          <w:rFonts w:ascii="Times New Roman" w:hAnsi="Times New Roman" w:cs="Times New Roman"/>
          <w:sz w:val="24"/>
          <w:szCs w:val="24"/>
        </w:rPr>
        <w:t>terdiri</w:t>
      </w:r>
      <w:proofErr w:type="spellEnd"/>
      <w:r w:rsidR="00EF74E5" w:rsidRPr="006175F6">
        <w:rPr>
          <w:rFonts w:ascii="Times New Roman" w:hAnsi="Times New Roman" w:cs="Times New Roman"/>
          <w:sz w:val="24"/>
          <w:szCs w:val="24"/>
        </w:rPr>
        <w:t xml:space="preserve"> </w:t>
      </w:r>
      <w:proofErr w:type="spellStart"/>
      <w:r w:rsidR="00EF74E5" w:rsidRPr="006175F6">
        <w:rPr>
          <w:rFonts w:ascii="Times New Roman" w:hAnsi="Times New Roman" w:cs="Times New Roman"/>
          <w:sz w:val="24"/>
          <w:szCs w:val="24"/>
        </w:rPr>
        <w:t>atas</w:t>
      </w:r>
      <w:proofErr w:type="spellEnd"/>
      <w:r w:rsidR="00EF74E5" w:rsidRPr="006175F6">
        <w:rPr>
          <w:rFonts w:ascii="Times New Roman" w:hAnsi="Times New Roman" w:cs="Times New Roman"/>
          <w:sz w:val="24"/>
          <w:szCs w:val="24"/>
        </w:rPr>
        <w:t xml:space="preserve"> </w:t>
      </w:r>
      <w:proofErr w:type="spellStart"/>
      <w:r w:rsidR="00EF74E5" w:rsidRPr="006175F6">
        <w:rPr>
          <w:rFonts w:ascii="Times New Roman" w:hAnsi="Times New Roman" w:cs="Times New Roman"/>
          <w:sz w:val="24"/>
          <w:szCs w:val="24"/>
        </w:rPr>
        <w:t>cuti</w:t>
      </w:r>
      <w:proofErr w:type="spellEnd"/>
      <w:r w:rsidR="00EF74E5" w:rsidRPr="006175F6">
        <w:rPr>
          <w:rFonts w:ascii="Times New Roman" w:hAnsi="Times New Roman" w:cs="Times New Roman"/>
          <w:sz w:val="24"/>
          <w:szCs w:val="24"/>
        </w:rPr>
        <w:t xml:space="preserve"> </w:t>
      </w:r>
      <w:proofErr w:type="spellStart"/>
      <w:r w:rsidR="00EF74E5" w:rsidRPr="006175F6">
        <w:rPr>
          <w:rFonts w:ascii="Times New Roman" w:hAnsi="Times New Roman" w:cs="Times New Roman"/>
          <w:sz w:val="24"/>
          <w:szCs w:val="24"/>
        </w:rPr>
        <w:t>tahunan</w:t>
      </w:r>
      <w:proofErr w:type="spellEnd"/>
      <w:r w:rsidR="00EF74E5" w:rsidRPr="006175F6">
        <w:rPr>
          <w:rFonts w:ascii="Times New Roman" w:hAnsi="Times New Roman" w:cs="Times New Roman"/>
          <w:sz w:val="24"/>
          <w:szCs w:val="24"/>
        </w:rPr>
        <w:t xml:space="preserve">, </w:t>
      </w:r>
      <w:proofErr w:type="spellStart"/>
      <w:r w:rsidR="00EF74E5" w:rsidRPr="006175F6">
        <w:rPr>
          <w:rFonts w:ascii="Times New Roman" w:hAnsi="Times New Roman" w:cs="Times New Roman"/>
          <w:sz w:val="24"/>
          <w:szCs w:val="24"/>
        </w:rPr>
        <w:t>cuti</w:t>
      </w:r>
      <w:proofErr w:type="spellEnd"/>
      <w:r w:rsidR="00EF74E5" w:rsidRPr="006175F6">
        <w:rPr>
          <w:rFonts w:ascii="Times New Roman" w:hAnsi="Times New Roman" w:cs="Times New Roman"/>
          <w:sz w:val="24"/>
          <w:szCs w:val="24"/>
        </w:rPr>
        <w:t xml:space="preserve"> </w:t>
      </w:r>
      <w:proofErr w:type="spellStart"/>
      <w:r w:rsidR="00EF74E5" w:rsidRPr="006175F6">
        <w:rPr>
          <w:rFonts w:ascii="Times New Roman" w:hAnsi="Times New Roman" w:cs="Times New Roman"/>
          <w:sz w:val="24"/>
          <w:szCs w:val="24"/>
        </w:rPr>
        <w:t>besar</w:t>
      </w:r>
      <w:proofErr w:type="spellEnd"/>
      <w:r w:rsidR="00EF74E5" w:rsidRPr="006175F6">
        <w:rPr>
          <w:rFonts w:ascii="Times New Roman" w:hAnsi="Times New Roman" w:cs="Times New Roman"/>
          <w:sz w:val="24"/>
          <w:szCs w:val="24"/>
        </w:rPr>
        <w:t xml:space="preserve">, </w:t>
      </w:r>
      <w:proofErr w:type="spellStart"/>
      <w:r w:rsidR="00EF74E5" w:rsidRPr="006175F6">
        <w:rPr>
          <w:rFonts w:ascii="Times New Roman" w:hAnsi="Times New Roman" w:cs="Times New Roman"/>
          <w:sz w:val="24"/>
          <w:szCs w:val="24"/>
        </w:rPr>
        <w:t>cuti</w:t>
      </w:r>
      <w:proofErr w:type="spellEnd"/>
      <w:r w:rsidR="00EF74E5" w:rsidRPr="006175F6">
        <w:rPr>
          <w:rFonts w:ascii="Times New Roman" w:hAnsi="Times New Roman" w:cs="Times New Roman"/>
          <w:sz w:val="24"/>
          <w:szCs w:val="24"/>
        </w:rPr>
        <w:t xml:space="preserve"> </w:t>
      </w:r>
      <w:proofErr w:type="spellStart"/>
      <w:r w:rsidR="00EF74E5" w:rsidRPr="006175F6">
        <w:rPr>
          <w:rFonts w:ascii="Times New Roman" w:hAnsi="Times New Roman" w:cs="Times New Roman"/>
          <w:sz w:val="24"/>
          <w:szCs w:val="24"/>
        </w:rPr>
        <w:t>sakit</w:t>
      </w:r>
      <w:proofErr w:type="spellEnd"/>
      <w:r w:rsidR="00EF74E5" w:rsidRPr="006175F6">
        <w:rPr>
          <w:rFonts w:ascii="Times New Roman" w:hAnsi="Times New Roman" w:cs="Times New Roman"/>
          <w:sz w:val="24"/>
          <w:szCs w:val="24"/>
        </w:rPr>
        <w:t xml:space="preserve">, </w:t>
      </w:r>
      <w:proofErr w:type="spellStart"/>
      <w:r w:rsidR="00EF74E5" w:rsidRPr="006175F6">
        <w:rPr>
          <w:rFonts w:ascii="Times New Roman" w:hAnsi="Times New Roman" w:cs="Times New Roman"/>
          <w:sz w:val="24"/>
          <w:szCs w:val="24"/>
        </w:rPr>
        <w:t>cuti</w:t>
      </w:r>
      <w:proofErr w:type="spellEnd"/>
      <w:r w:rsidR="00EF74E5" w:rsidRPr="006175F6">
        <w:rPr>
          <w:rFonts w:ascii="Times New Roman" w:hAnsi="Times New Roman" w:cs="Times New Roman"/>
          <w:sz w:val="24"/>
          <w:szCs w:val="24"/>
        </w:rPr>
        <w:t xml:space="preserve"> </w:t>
      </w:r>
      <w:proofErr w:type="spellStart"/>
      <w:r w:rsidR="00EF74E5" w:rsidRPr="006175F6">
        <w:rPr>
          <w:rFonts w:ascii="Times New Roman" w:hAnsi="Times New Roman" w:cs="Times New Roman"/>
          <w:sz w:val="24"/>
          <w:szCs w:val="24"/>
        </w:rPr>
        <w:t>melahirkan</w:t>
      </w:r>
      <w:proofErr w:type="spellEnd"/>
      <w:r w:rsidR="00EF74E5" w:rsidRPr="006175F6">
        <w:rPr>
          <w:rFonts w:ascii="Times New Roman" w:hAnsi="Times New Roman" w:cs="Times New Roman"/>
          <w:sz w:val="24"/>
          <w:szCs w:val="24"/>
        </w:rPr>
        <w:t xml:space="preserve">, </w:t>
      </w:r>
      <w:proofErr w:type="spellStart"/>
      <w:r w:rsidR="00EF74E5" w:rsidRPr="006175F6">
        <w:rPr>
          <w:rFonts w:ascii="Times New Roman" w:hAnsi="Times New Roman" w:cs="Times New Roman"/>
          <w:sz w:val="24"/>
          <w:szCs w:val="24"/>
        </w:rPr>
        <w:t>cuti</w:t>
      </w:r>
      <w:proofErr w:type="spellEnd"/>
      <w:r w:rsidR="00EF74E5" w:rsidRPr="006175F6">
        <w:rPr>
          <w:rFonts w:ascii="Times New Roman" w:hAnsi="Times New Roman" w:cs="Times New Roman"/>
          <w:sz w:val="24"/>
          <w:szCs w:val="24"/>
        </w:rPr>
        <w:t xml:space="preserve"> </w:t>
      </w:r>
      <w:proofErr w:type="spellStart"/>
      <w:r w:rsidR="00EF74E5" w:rsidRPr="006175F6">
        <w:rPr>
          <w:rFonts w:ascii="Times New Roman" w:hAnsi="Times New Roman" w:cs="Times New Roman"/>
          <w:sz w:val="24"/>
          <w:szCs w:val="24"/>
        </w:rPr>
        <w:t>karena</w:t>
      </w:r>
      <w:proofErr w:type="spellEnd"/>
      <w:r w:rsidR="00EF74E5" w:rsidRPr="006175F6">
        <w:rPr>
          <w:rFonts w:ascii="Times New Roman" w:hAnsi="Times New Roman" w:cs="Times New Roman"/>
          <w:sz w:val="24"/>
          <w:szCs w:val="24"/>
        </w:rPr>
        <w:t xml:space="preserve"> </w:t>
      </w:r>
      <w:proofErr w:type="spellStart"/>
      <w:r w:rsidR="00EF74E5" w:rsidRPr="006175F6">
        <w:rPr>
          <w:rFonts w:ascii="Times New Roman" w:hAnsi="Times New Roman" w:cs="Times New Roman"/>
          <w:sz w:val="24"/>
          <w:szCs w:val="24"/>
        </w:rPr>
        <w:t>alasan</w:t>
      </w:r>
      <w:proofErr w:type="spellEnd"/>
      <w:r w:rsidR="00EF74E5" w:rsidRPr="006175F6">
        <w:rPr>
          <w:rFonts w:ascii="Times New Roman" w:hAnsi="Times New Roman" w:cs="Times New Roman"/>
          <w:sz w:val="24"/>
          <w:szCs w:val="24"/>
        </w:rPr>
        <w:t xml:space="preserve"> </w:t>
      </w:r>
      <w:proofErr w:type="spellStart"/>
      <w:r w:rsidR="00EF74E5" w:rsidRPr="006175F6">
        <w:rPr>
          <w:rFonts w:ascii="Times New Roman" w:hAnsi="Times New Roman" w:cs="Times New Roman"/>
          <w:sz w:val="24"/>
          <w:szCs w:val="24"/>
        </w:rPr>
        <w:t>penting</w:t>
      </w:r>
      <w:proofErr w:type="spellEnd"/>
      <w:r w:rsidR="00EF74E5" w:rsidRPr="006175F6">
        <w:rPr>
          <w:rFonts w:ascii="Times New Roman" w:hAnsi="Times New Roman" w:cs="Times New Roman"/>
          <w:sz w:val="24"/>
          <w:szCs w:val="24"/>
        </w:rPr>
        <w:t xml:space="preserve">, </w:t>
      </w:r>
      <w:proofErr w:type="spellStart"/>
      <w:r w:rsidR="00EF74E5" w:rsidRPr="006175F6">
        <w:rPr>
          <w:rFonts w:ascii="Times New Roman" w:hAnsi="Times New Roman" w:cs="Times New Roman"/>
          <w:sz w:val="24"/>
          <w:szCs w:val="24"/>
        </w:rPr>
        <w:t>cuti</w:t>
      </w:r>
      <w:proofErr w:type="spellEnd"/>
      <w:r w:rsidR="00EF74E5" w:rsidRPr="006175F6">
        <w:rPr>
          <w:rFonts w:ascii="Times New Roman" w:hAnsi="Times New Roman" w:cs="Times New Roman"/>
          <w:sz w:val="24"/>
          <w:szCs w:val="24"/>
        </w:rPr>
        <w:t xml:space="preserve"> </w:t>
      </w:r>
      <w:proofErr w:type="spellStart"/>
      <w:r w:rsidR="00EF74E5" w:rsidRPr="006175F6">
        <w:rPr>
          <w:rFonts w:ascii="Times New Roman" w:hAnsi="Times New Roman" w:cs="Times New Roman"/>
          <w:sz w:val="24"/>
          <w:szCs w:val="24"/>
        </w:rPr>
        <w:t>bersama</w:t>
      </w:r>
      <w:proofErr w:type="spellEnd"/>
      <w:r w:rsidR="00EF74E5" w:rsidRPr="006175F6">
        <w:rPr>
          <w:rFonts w:ascii="Times New Roman" w:hAnsi="Times New Roman" w:cs="Times New Roman"/>
          <w:sz w:val="24"/>
          <w:szCs w:val="24"/>
        </w:rPr>
        <w:t xml:space="preserve">, dan </w:t>
      </w:r>
      <w:proofErr w:type="spellStart"/>
      <w:r w:rsidR="00EF74E5" w:rsidRPr="006175F6">
        <w:rPr>
          <w:rFonts w:ascii="Times New Roman" w:hAnsi="Times New Roman" w:cs="Times New Roman"/>
          <w:sz w:val="24"/>
          <w:szCs w:val="24"/>
        </w:rPr>
        <w:t>cuti</w:t>
      </w:r>
      <w:proofErr w:type="spellEnd"/>
      <w:r w:rsidR="00EF74E5" w:rsidRPr="006175F6">
        <w:rPr>
          <w:rFonts w:ascii="Times New Roman" w:hAnsi="Times New Roman" w:cs="Times New Roman"/>
          <w:sz w:val="24"/>
          <w:szCs w:val="24"/>
        </w:rPr>
        <w:t xml:space="preserve"> di </w:t>
      </w:r>
      <w:proofErr w:type="spellStart"/>
      <w:r w:rsidR="00EF74E5" w:rsidRPr="006175F6">
        <w:rPr>
          <w:rFonts w:ascii="Times New Roman" w:hAnsi="Times New Roman" w:cs="Times New Roman"/>
          <w:sz w:val="24"/>
          <w:szCs w:val="24"/>
        </w:rPr>
        <w:t>luar</w:t>
      </w:r>
      <w:proofErr w:type="spellEnd"/>
      <w:r w:rsidR="00EF74E5" w:rsidRPr="006175F6">
        <w:rPr>
          <w:rFonts w:ascii="Times New Roman" w:hAnsi="Times New Roman" w:cs="Times New Roman"/>
          <w:sz w:val="24"/>
          <w:szCs w:val="24"/>
        </w:rPr>
        <w:t xml:space="preserve"> </w:t>
      </w:r>
      <w:proofErr w:type="spellStart"/>
      <w:r w:rsidR="002C5494" w:rsidRPr="006175F6">
        <w:rPr>
          <w:rFonts w:ascii="Times New Roman" w:hAnsi="Times New Roman" w:cs="Times New Roman"/>
          <w:sz w:val="24"/>
          <w:szCs w:val="24"/>
        </w:rPr>
        <w:t>t</w:t>
      </w:r>
      <w:r w:rsidR="00EF74E5" w:rsidRPr="006175F6">
        <w:rPr>
          <w:rFonts w:ascii="Times New Roman" w:hAnsi="Times New Roman" w:cs="Times New Roman"/>
          <w:sz w:val="24"/>
          <w:szCs w:val="24"/>
        </w:rPr>
        <w:t>anggunan</w:t>
      </w:r>
      <w:proofErr w:type="spellEnd"/>
      <w:r w:rsidR="00EF74E5" w:rsidRPr="006175F6">
        <w:rPr>
          <w:rFonts w:ascii="Times New Roman" w:hAnsi="Times New Roman" w:cs="Times New Roman"/>
          <w:sz w:val="24"/>
          <w:szCs w:val="24"/>
        </w:rPr>
        <w:t xml:space="preserve"> negara. </w:t>
      </w:r>
      <w:proofErr w:type="spellStart"/>
      <w:r w:rsidR="00A17D85" w:rsidRPr="006175F6">
        <w:rPr>
          <w:rFonts w:ascii="Times New Roman" w:hAnsi="Times New Roman" w:cs="Times New Roman"/>
          <w:sz w:val="24"/>
          <w:szCs w:val="24"/>
        </w:rPr>
        <w:t>Persyara</w:t>
      </w:r>
      <w:r w:rsidR="002C5494" w:rsidRPr="006175F6">
        <w:rPr>
          <w:rFonts w:ascii="Times New Roman" w:hAnsi="Times New Roman" w:cs="Times New Roman"/>
          <w:sz w:val="24"/>
          <w:szCs w:val="24"/>
        </w:rPr>
        <w:t>ta</w:t>
      </w:r>
      <w:r w:rsidR="00A17D85" w:rsidRPr="006175F6">
        <w:rPr>
          <w:rFonts w:ascii="Times New Roman" w:hAnsi="Times New Roman" w:cs="Times New Roman"/>
          <w:sz w:val="24"/>
          <w:szCs w:val="24"/>
        </w:rPr>
        <w:t>n</w:t>
      </w:r>
      <w:proofErr w:type="spellEnd"/>
      <w:r w:rsidR="00A17D85" w:rsidRPr="006175F6">
        <w:rPr>
          <w:rFonts w:ascii="Times New Roman" w:hAnsi="Times New Roman" w:cs="Times New Roman"/>
          <w:sz w:val="24"/>
          <w:szCs w:val="24"/>
        </w:rPr>
        <w:t xml:space="preserve"> dan </w:t>
      </w:r>
      <w:proofErr w:type="spellStart"/>
      <w:r w:rsidR="00A17D85" w:rsidRPr="006175F6">
        <w:rPr>
          <w:rFonts w:ascii="Times New Roman" w:hAnsi="Times New Roman" w:cs="Times New Roman"/>
          <w:sz w:val="24"/>
          <w:szCs w:val="24"/>
        </w:rPr>
        <w:t>kewenangan</w:t>
      </w:r>
      <w:proofErr w:type="spellEnd"/>
      <w:r w:rsidR="00A17D85" w:rsidRPr="006175F6">
        <w:rPr>
          <w:rFonts w:ascii="Times New Roman" w:hAnsi="Times New Roman" w:cs="Times New Roman"/>
          <w:sz w:val="24"/>
          <w:szCs w:val="24"/>
        </w:rPr>
        <w:t xml:space="preserve"> </w:t>
      </w:r>
      <w:proofErr w:type="spellStart"/>
      <w:r w:rsidR="00A17D85" w:rsidRPr="006175F6">
        <w:rPr>
          <w:rFonts w:ascii="Times New Roman" w:hAnsi="Times New Roman" w:cs="Times New Roman"/>
          <w:sz w:val="24"/>
          <w:szCs w:val="24"/>
        </w:rPr>
        <w:t>pemberian</w:t>
      </w:r>
      <w:proofErr w:type="spellEnd"/>
      <w:r w:rsidR="00A17D85" w:rsidRPr="006175F6">
        <w:rPr>
          <w:rFonts w:ascii="Times New Roman" w:hAnsi="Times New Roman" w:cs="Times New Roman"/>
          <w:sz w:val="24"/>
          <w:szCs w:val="24"/>
        </w:rPr>
        <w:t xml:space="preserve"> </w:t>
      </w:r>
      <w:proofErr w:type="spellStart"/>
      <w:r w:rsidR="00A17D85" w:rsidRPr="006175F6">
        <w:rPr>
          <w:rFonts w:ascii="Times New Roman" w:hAnsi="Times New Roman" w:cs="Times New Roman"/>
          <w:sz w:val="24"/>
          <w:szCs w:val="24"/>
        </w:rPr>
        <w:t>cuti</w:t>
      </w:r>
      <w:proofErr w:type="spellEnd"/>
      <w:r w:rsidR="00A17D85" w:rsidRPr="006175F6">
        <w:rPr>
          <w:rFonts w:ascii="Times New Roman" w:hAnsi="Times New Roman" w:cs="Times New Roman"/>
          <w:sz w:val="24"/>
          <w:szCs w:val="24"/>
        </w:rPr>
        <w:t xml:space="preserve"> </w:t>
      </w:r>
      <w:proofErr w:type="spellStart"/>
      <w:r w:rsidR="00A17D85" w:rsidRPr="006175F6">
        <w:rPr>
          <w:rFonts w:ascii="Times New Roman" w:hAnsi="Times New Roman" w:cs="Times New Roman"/>
          <w:sz w:val="24"/>
          <w:szCs w:val="24"/>
        </w:rPr>
        <w:t>tersebut</w:t>
      </w:r>
      <w:proofErr w:type="spellEnd"/>
      <w:r w:rsidR="00A17D85" w:rsidRPr="006175F6">
        <w:rPr>
          <w:rFonts w:ascii="Times New Roman" w:hAnsi="Times New Roman" w:cs="Times New Roman"/>
          <w:sz w:val="24"/>
          <w:szCs w:val="24"/>
        </w:rPr>
        <w:t xml:space="preserve"> </w:t>
      </w:r>
      <w:proofErr w:type="spellStart"/>
      <w:r w:rsidR="00A17D85" w:rsidRPr="006175F6">
        <w:rPr>
          <w:rFonts w:ascii="Times New Roman" w:hAnsi="Times New Roman" w:cs="Times New Roman"/>
          <w:sz w:val="24"/>
          <w:szCs w:val="24"/>
        </w:rPr>
        <w:t>berbeda-beda</w:t>
      </w:r>
      <w:proofErr w:type="spellEnd"/>
      <w:r w:rsidR="00A17D85" w:rsidRPr="006175F6">
        <w:rPr>
          <w:rFonts w:ascii="Times New Roman" w:hAnsi="Times New Roman" w:cs="Times New Roman"/>
          <w:sz w:val="24"/>
          <w:szCs w:val="24"/>
        </w:rPr>
        <w:t xml:space="preserve"> </w:t>
      </w:r>
      <w:proofErr w:type="spellStart"/>
      <w:r w:rsidR="00A17D85" w:rsidRPr="006175F6">
        <w:rPr>
          <w:rFonts w:ascii="Times New Roman" w:hAnsi="Times New Roman" w:cs="Times New Roman"/>
          <w:sz w:val="24"/>
          <w:szCs w:val="24"/>
        </w:rPr>
        <w:t>sehingga</w:t>
      </w:r>
      <w:proofErr w:type="spellEnd"/>
      <w:r w:rsidR="00A17D85" w:rsidRPr="006175F6">
        <w:rPr>
          <w:rFonts w:ascii="Times New Roman" w:hAnsi="Times New Roman" w:cs="Times New Roman"/>
          <w:sz w:val="24"/>
          <w:szCs w:val="24"/>
        </w:rPr>
        <w:t xml:space="preserve"> </w:t>
      </w:r>
      <w:proofErr w:type="spellStart"/>
      <w:r w:rsidR="00A17D85" w:rsidRPr="006175F6">
        <w:rPr>
          <w:rFonts w:ascii="Times New Roman" w:hAnsi="Times New Roman" w:cs="Times New Roman"/>
          <w:sz w:val="24"/>
          <w:szCs w:val="24"/>
        </w:rPr>
        <w:t>seringkali</w:t>
      </w:r>
      <w:proofErr w:type="spellEnd"/>
      <w:r w:rsidR="00A17D85" w:rsidRPr="006175F6">
        <w:rPr>
          <w:rFonts w:ascii="Times New Roman" w:hAnsi="Times New Roman" w:cs="Times New Roman"/>
          <w:sz w:val="24"/>
          <w:szCs w:val="24"/>
        </w:rPr>
        <w:t xml:space="preserve"> </w:t>
      </w:r>
      <w:proofErr w:type="spellStart"/>
      <w:r w:rsidR="00A17D85" w:rsidRPr="006175F6">
        <w:rPr>
          <w:rFonts w:ascii="Times New Roman" w:hAnsi="Times New Roman" w:cs="Times New Roman"/>
          <w:sz w:val="24"/>
          <w:szCs w:val="24"/>
        </w:rPr>
        <w:t>terjadi</w:t>
      </w:r>
      <w:proofErr w:type="spellEnd"/>
      <w:r w:rsidR="00A17D85" w:rsidRPr="006175F6">
        <w:rPr>
          <w:rFonts w:ascii="Times New Roman" w:hAnsi="Times New Roman" w:cs="Times New Roman"/>
          <w:sz w:val="24"/>
          <w:szCs w:val="24"/>
        </w:rPr>
        <w:t xml:space="preserve"> </w:t>
      </w:r>
      <w:proofErr w:type="spellStart"/>
      <w:r w:rsidR="00A17D85" w:rsidRPr="006175F6">
        <w:rPr>
          <w:rFonts w:ascii="Times New Roman" w:hAnsi="Times New Roman" w:cs="Times New Roman"/>
          <w:sz w:val="24"/>
          <w:szCs w:val="24"/>
        </w:rPr>
        <w:t>kesalahan</w:t>
      </w:r>
      <w:proofErr w:type="spellEnd"/>
      <w:r w:rsidR="00A17D85" w:rsidRPr="006175F6">
        <w:rPr>
          <w:rFonts w:ascii="Times New Roman" w:hAnsi="Times New Roman" w:cs="Times New Roman"/>
          <w:sz w:val="24"/>
          <w:szCs w:val="24"/>
        </w:rPr>
        <w:t xml:space="preserve"> </w:t>
      </w:r>
      <w:proofErr w:type="spellStart"/>
      <w:r w:rsidR="00A17D85" w:rsidRPr="006175F6">
        <w:rPr>
          <w:rFonts w:ascii="Times New Roman" w:hAnsi="Times New Roman" w:cs="Times New Roman"/>
          <w:sz w:val="24"/>
          <w:szCs w:val="24"/>
        </w:rPr>
        <w:t>dalam</w:t>
      </w:r>
      <w:proofErr w:type="spellEnd"/>
      <w:r w:rsidR="00A17D85" w:rsidRPr="006175F6">
        <w:rPr>
          <w:rFonts w:ascii="Times New Roman" w:hAnsi="Times New Roman" w:cs="Times New Roman"/>
          <w:sz w:val="24"/>
          <w:szCs w:val="24"/>
        </w:rPr>
        <w:t xml:space="preserve"> </w:t>
      </w:r>
      <w:proofErr w:type="spellStart"/>
      <w:r w:rsidR="00A17D85" w:rsidRPr="006175F6">
        <w:rPr>
          <w:rFonts w:ascii="Times New Roman" w:hAnsi="Times New Roman" w:cs="Times New Roman"/>
          <w:sz w:val="24"/>
          <w:szCs w:val="24"/>
        </w:rPr>
        <w:t>pemberian</w:t>
      </w:r>
      <w:proofErr w:type="spellEnd"/>
      <w:r w:rsidR="00A17D85" w:rsidRPr="006175F6">
        <w:rPr>
          <w:rFonts w:ascii="Times New Roman" w:hAnsi="Times New Roman" w:cs="Times New Roman"/>
          <w:sz w:val="24"/>
          <w:szCs w:val="24"/>
        </w:rPr>
        <w:t xml:space="preserve"> </w:t>
      </w:r>
      <w:proofErr w:type="spellStart"/>
      <w:r w:rsidR="00A17D85" w:rsidRPr="006175F6">
        <w:rPr>
          <w:rFonts w:ascii="Times New Roman" w:hAnsi="Times New Roman" w:cs="Times New Roman"/>
          <w:sz w:val="24"/>
          <w:szCs w:val="24"/>
        </w:rPr>
        <w:t>persetujuan</w:t>
      </w:r>
      <w:proofErr w:type="spellEnd"/>
      <w:r w:rsidR="00A17D85" w:rsidRPr="006175F6">
        <w:rPr>
          <w:rFonts w:ascii="Times New Roman" w:hAnsi="Times New Roman" w:cs="Times New Roman"/>
          <w:sz w:val="24"/>
          <w:szCs w:val="24"/>
        </w:rPr>
        <w:t xml:space="preserve"> </w:t>
      </w:r>
      <w:proofErr w:type="spellStart"/>
      <w:r w:rsidR="00A17D85" w:rsidRPr="006175F6">
        <w:rPr>
          <w:rFonts w:ascii="Times New Roman" w:hAnsi="Times New Roman" w:cs="Times New Roman"/>
          <w:sz w:val="24"/>
          <w:szCs w:val="24"/>
        </w:rPr>
        <w:t>sesuai</w:t>
      </w:r>
      <w:proofErr w:type="spellEnd"/>
      <w:r w:rsidR="00A17D85" w:rsidRPr="006175F6">
        <w:rPr>
          <w:rFonts w:ascii="Times New Roman" w:hAnsi="Times New Roman" w:cs="Times New Roman"/>
          <w:sz w:val="24"/>
          <w:szCs w:val="24"/>
        </w:rPr>
        <w:t xml:space="preserve"> </w:t>
      </w:r>
      <w:proofErr w:type="spellStart"/>
      <w:r w:rsidR="00A17D85" w:rsidRPr="006175F6">
        <w:rPr>
          <w:rFonts w:ascii="Times New Roman" w:hAnsi="Times New Roman" w:cs="Times New Roman"/>
          <w:sz w:val="24"/>
          <w:szCs w:val="24"/>
        </w:rPr>
        <w:t>kewenangan</w:t>
      </w:r>
      <w:proofErr w:type="spellEnd"/>
      <w:r w:rsidR="00A17D85" w:rsidRPr="006175F6">
        <w:rPr>
          <w:rFonts w:ascii="Times New Roman" w:hAnsi="Times New Roman" w:cs="Times New Roman"/>
          <w:sz w:val="24"/>
          <w:szCs w:val="24"/>
        </w:rPr>
        <w:t xml:space="preserve"> dan </w:t>
      </w:r>
      <w:proofErr w:type="spellStart"/>
      <w:r w:rsidR="00A17D85" w:rsidRPr="006175F6">
        <w:rPr>
          <w:rFonts w:ascii="Times New Roman" w:hAnsi="Times New Roman" w:cs="Times New Roman"/>
          <w:sz w:val="24"/>
          <w:szCs w:val="24"/>
        </w:rPr>
        <w:t>penetapan</w:t>
      </w:r>
      <w:proofErr w:type="spellEnd"/>
      <w:r w:rsidR="00A17D85" w:rsidRPr="006175F6">
        <w:rPr>
          <w:rFonts w:ascii="Times New Roman" w:hAnsi="Times New Roman" w:cs="Times New Roman"/>
          <w:sz w:val="24"/>
          <w:szCs w:val="24"/>
        </w:rPr>
        <w:t xml:space="preserve"> </w:t>
      </w:r>
      <w:proofErr w:type="spellStart"/>
      <w:r w:rsidR="00A17D85" w:rsidRPr="006175F6">
        <w:rPr>
          <w:rFonts w:ascii="Times New Roman" w:hAnsi="Times New Roman" w:cs="Times New Roman"/>
          <w:sz w:val="24"/>
          <w:szCs w:val="24"/>
        </w:rPr>
        <w:t>cuti</w:t>
      </w:r>
      <w:proofErr w:type="spellEnd"/>
      <w:r w:rsidR="00A17D85" w:rsidRPr="006175F6">
        <w:rPr>
          <w:rFonts w:ascii="Times New Roman" w:hAnsi="Times New Roman" w:cs="Times New Roman"/>
          <w:sz w:val="24"/>
          <w:szCs w:val="24"/>
        </w:rPr>
        <w:t xml:space="preserve"> yang </w:t>
      </w:r>
      <w:proofErr w:type="spellStart"/>
      <w:r w:rsidR="00A17D85" w:rsidRPr="006175F6">
        <w:rPr>
          <w:rFonts w:ascii="Times New Roman" w:hAnsi="Times New Roman" w:cs="Times New Roman"/>
          <w:sz w:val="24"/>
          <w:szCs w:val="24"/>
        </w:rPr>
        <w:t>diberikan</w:t>
      </w:r>
      <w:proofErr w:type="spellEnd"/>
      <w:r w:rsidR="00A17D85" w:rsidRPr="006175F6">
        <w:rPr>
          <w:rFonts w:ascii="Times New Roman" w:hAnsi="Times New Roman" w:cs="Times New Roman"/>
          <w:sz w:val="24"/>
          <w:szCs w:val="24"/>
        </w:rPr>
        <w:t xml:space="preserve"> </w:t>
      </w:r>
      <w:proofErr w:type="spellStart"/>
      <w:r w:rsidR="00A17D85" w:rsidRPr="006175F6">
        <w:rPr>
          <w:rFonts w:ascii="Times New Roman" w:hAnsi="Times New Roman" w:cs="Times New Roman"/>
          <w:sz w:val="24"/>
          <w:szCs w:val="24"/>
        </w:rPr>
        <w:t>kepada</w:t>
      </w:r>
      <w:proofErr w:type="spellEnd"/>
      <w:r w:rsidR="00A17D85" w:rsidRPr="006175F6">
        <w:rPr>
          <w:rFonts w:ascii="Times New Roman" w:hAnsi="Times New Roman" w:cs="Times New Roman"/>
          <w:sz w:val="24"/>
          <w:szCs w:val="24"/>
        </w:rPr>
        <w:t xml:space="preserve"> </w:t>
      </w:r>
      <w:proofErr w:type="spellStart"/>
      <w:r w:rsidR="00A17D85" w:rsidRPr="006175F6">
        <w:rPr>
          <w:rFonts w:ascii="Times New Roman" w:hAnsi="Times New Roman" w:cs="Times New Roman"/>
          <w:sz w:val="24"/>
          <w:szCs w:val="24"/>
        </w:rPr>
        <w:t>pegawai</w:t>
      </w:r>
      <w:proofErr w:type="spellEnd"/>
      <w:r w:rsidR="00A17D85" w:rsidRPr="006175F6">
        <w:rPr>
          <w:rFonts w:ascii="Times New Roman" w:hAnsi="Times New Roman" w:cs="Times New Roman"/>
          <w:sz w:val="24"/>
          <w:szCs w:val="24"/>
        </w:rPr>
        <w:t>.</w:t>
      </w:r>
    </w:p>
    <w:p w14:paraId="2AFADA4D" w14:textId="77777777" w:rsidR="005B147D" w:rsidRDefault="005B147D" w:rsidP="001406D1">
      <w:pPr>
        <w:pStyle w:val="ListParagraph"/>
        <w:tabs>
          <w:tab w:val="left" w:pos="426"/>
          <w:tab w:val="left" w:pos="2880"/>
        </w:tabs>
        <w:spacing w:line="240" w:lineRule="auto"/>
        <w:ind w:left="0" w:firstLine="426"/>
        <w:jc w:val="both"/>
        <w:rPr>
          <w:rFonts w:ascii="Times New Roman" w:hAnsi="Times New Roman" w:cs="Times New Roman"/>
          <w:sz w:val="24"/>
          <w:szCs w:val="24"/>
        </w:rPr>
      </w:pPr>
    </w:p>
    <w:p w14:paraId="48404CCD" w14:textId="62F103E7" w:rsidR="00A17D85" w:rsidRPr="006175F6" w:rsidRDefault="00A17D85" w:rsidP="001406D1">
      <w:pPr>
        <w:pStyle w:val="ListParagraph"/>
        <w:tabs>
          <w:tab w:val="left" w:pos="426"/>
          <w:tab w:val="left" w:pos="2880"/>
        </w:tabs>
        <w:spacing w:line="240" w:lineRule="auto"/>
        <w:ind w:left="0" w:firstLine="426"/>
        <w:jc w:val="both"/>
        <w:rPr>
          <w:rFonts w:ascii="Times New Roman" w:hAnsi="Times New Roman" w:cs="Times New Roman"/>
          <w:sz w:val="24"/>
          <w:szCs w:val="24"/>
        </w:rPr>
      </w:pPr>
      <w:proofErr w:type="spellStart"/>
      <w:r w:rsidRPr="006175F6">
        <w:rPr>
          <w:rFonts w:ascii="Times New Roman" w:hAnsi="Times New Roman" w:cs="Times New Roman"/>
          <w:sz w:val="24"/>
          <w:szCs w:val="24"/>
        </w:rPr>
        <w:t>Melatarbelakangi</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permasalahan</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tersebut</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maka</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dibuatlah</w:t>
      </w:r>
      <w:proofErr w:type="spellEnd"/>
      <w:r w:rsidR="00E43748" w:rsidRPr="006175F6">
        <w:rPr>
          <w:rFonts w:ascii="Times New Roman" w:hAnsi="Times New Roman" w:cs="Times New Roman"/>
          <w:sz w:val="24"/>
          <w:szCs w:val="24"/>
        </w:rPr>
        <w:t xml:space="preserve"> </w:t>
      </w:r>
      <w:proofErr w:type="spellStart"/>
      <w:r w:rsidR="00E43748" w:rsidRPr="006175F6">
        <w:rPr>
          <w:rFonts w:ascii="Times New Roman" w:hAnsi="Times New Roman" w:cs="Times New Roman"/>
          <w:sz w:val="24"/>
          <w:szCs w:val="24"/>
        </w:rPr>
        <w:t>Aplikasi</w:t>
      </w:r>
      <w:proofErr w:type="spellEnd"/>
      <w:r w:rsidR="00B0501A">
        <w:rPr>
          <w:rFonts w:ascii="Times New Roman" w:hAnsi="Times New Roman" w:cs="Times New Roman"/>
          <w:sz w:val="24"/>
          <w:szCs w:val="24"/>
        </w:rPr>
        <w:t xml:space="preserve"> </w:t>
      </w:r>
      <w:proofErr w:type="spellStart"/>
      <w:r w:rsidR="00B0501A">
        <w:rPr>
          <w:rFonts w:ascii="Times New Roman" w:hAnsi="Times New Roman" w:cs="Times New Roman"/>
          <w:sz w:val="24"/>
          <w:szCs w:val="24"/>
        </w:rPr>
        <w:t>Layanan</w:t>
      </w:r>
      <w:proofErr w:type="spellEnd"/>
      <w:r w:rsidR="00E43748" w:rsidRPr="006175F6">
        <w:rPr>
          <w:rFonts w:ascii="Times New Roman" w:hAnsi="Times New Roman" w:cs="Times New Roman"/>
          <w:sz w:val="24"/>
          <w:szCs w:val="24"/>
        </w:rPr>
        <w:t xml:space="preserve"> </w:t>
      </w:r>
      <w:proofErr w:type="spellStart"/>
      <w:r w:rsidR="00E43748" w:rsidRPr="006175F6">
        <w:rPr>
          <w:rFonts w:ascii="Times New Roman" w:hAnsi="Times New Roman" w:cs="Times New Roman"/>
          <w:sz w:val="24"/>
          <w:szCs w:val="24"/>
        </w:rPr>
        <w:t>Kepegawaian</w:t>
      </w:r>
      <w:proofErr w:type="spellEnd"/>
      <w:r w:rsidR="00E43748" w:rsidRPr="006175F6">
        <w:rPr>
          <w:rFonts w:ascii="Times New Roman" w:hAnsi="Times New Roman" w:cs="Times New Roman"/>
          <w:sz w:val="24"/>
          <w:szCs w:val="24"/>
        </w:rPr>
        <w:t xml:space="preserve"> </w:t>
      </w:r>
      <w:proofErr w:type="spellStart"/>
      <w:r w:rsidR="00E43748" w:rsidRPr="006175F6">
        <w:rPr>
          <w:rFonts w:ascii="Times New Roman" w:hAnsi="Times New Roman" w:cs="Times New Roman"/>
          <w:sz w:val="24"/>
          <w:szCs w:val="24"/>
        </w:rPr>
        <w:t>Absensi</w:t>
      </w:r>
      <w:proofErr w:type="spellEnd"/>
      <w:r w:rsidR="00E43748" w:rsidRPr="006175F6">
        <w:rPr>
          <w:rFonts w:ascii="Times New Roman" w:hAnsi="Times New Roman" w:cs="Times New Roman"/>
          <w:sz w:val="24"/>
          <w:szCs w:val="24"/>
        </w:rPr>
        <w:t xml:space="preserve"> </w:t>
      </w:r>
      <w:r w:rsidR="005B147D">
        <w:rPr>
          <w:rFonts w:ascii="Times New Roman" w:hAnsi="Times New Roman" w:cs="Times New Roman"/>
          <w:sz w:val="24"/>
          <w:szCs w:val="24"/>
        </w:rPr>
        <w:t>dan</w:t>
      </w:r>
      <w:r w:rsidR="00E43748" w:rsidRPr="006175F6">
        <w:rPr>
          <w:rFonts w:ascii="Times New Roman" w:hAnsi="Times New Roman" w:cs="Times New Roman"/>
          <w:sz w:val="24"/>
          <w:szCs w:val="24"/>
        </w:rPr>
        <w:t xml:space="preserve"> </w:t>
      </w:r>
      <w:proofErr w:type="spellStart"/>
      <w:r w:rsidR="00E43748" w:rsidRPr="006175F6">
        <w:rPr>
          <w:rFonts w:ascii="Times New Roman" w:hAnsi="Times New Roman" w:cs="Times New Roman"/>
          <w:sz w:val="24"/>
          <w:szCs w:val="24"/>
        </w:rPr>
        <w:t>Cuti</w:t>
      </w:r>
      <w:proofErr w:type="spellEnd"/>
      <w:r w:rsidR="00E43748" w:rsidRPr="006175F6">
        <w:rPr>
          <w:rFonts w:ascii="Times New Roman" w:hAnsi="Times New Roman" w:cs="Times New Roman"/>
          <w:sz w:val="24"/>
          <w:szCs w:val="24"/>
        </w:rPr>
        <w:t xml:space="preserve"> </w:t>
      </w:r>
      <w:proofErr w:type="spellStart"/>
      <w:r w:rsidR="00E43748" w:rsidRPr="006175F6">
        <w:rPr>
          <w:rFonts w:ascii="Times New Roman" w:hAnsi="Times New Roman" w:cs="Times New Roman"/>
          <w:sz w:val="24"/>
          <w:szCs w:val="24"/>
        </w:rPr>
        <w:t>Menggunakan</w:t>
      </w:r>
      <w:proofErr w:type="spellEnd"/>
      <w:r w:rsidR="00E43748" w:rsidRPr="006175F6">
        <w:rPr>
          <w:rFonts w:ascii="Times New Roman" w:hAnsi="Times New Roman" w:cs="Times New Roman"/>
          <w:sz w:val="24"/>
          <w:szCs w:val="24"/>
        </w:rPr>
        <w:t xml:space="preserve"> Laravel</w:t>
      </w:r>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mulai</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dari</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pengajuan</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cuti</w:t>
      </w:r>
      <w:proofErr w:type="spellEnd"/>
      <w:r w:rsidRPr="006175F6">
        <w:rPr>
          <w:rFonts w:ascii="Times New Roman" w:hAnsi="Times New Roman" w:cs="Times New Roman"/>
          <w:sz w:val="24"/>
          <w:szCs w:val="24"/>
        </w:rPr>
        <w:t xml:space="preserve"> oleh </w:t>
      </w:r>
      <w:proofErr w:type="spellStart"/>
      <w:r w:rsidRPr="006175F6">
        <w:rPr>
          <w:rFonts w:ascii="Times New Roman" w:hAnsi="Times New Roman" w:cs="Times New Roman"/>
          <w:sz w:val="24"/>
          <w:szCs w:val="24"/>
        </w:rPr>
        <w:t>pegawai</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bersangkutan</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hingga</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persetujuan</w:t>
      </w:r>
      <w:proofErr w:type="spellEnd"/>
      <w:r w:rsidRPr="006175F6">
        <w:rPr>
          <w:rFonts w:ascii="Times New Roman" w:hAnsi="Times New Roman" w:cs="Times New Roman"/>
          <w:sz w:val="24"/>
          <w:szCs w:val="24"/>
        </w:rPr>
        <w:t xml:space="preserve"> dan/</w:t>
      </w:r>
      <w:proofErr w:type="spellStart"/>
      <w:r w:rsidRPr="006175F6">
        <w:rPr>
          <w:rFonts w:ascii="Times New Roman" w:hAnsi="Times New Roman" w:cs="Times New Roman"/>
          <w:sz w:val="24"/>
          <w:szCs w:val="24"/>
        </w:rPr>
        <w:t>atau</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penetapan</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cuti</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pegawai</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Diharapkan</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melalui</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aplikasi</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tersebut</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pengelolaan</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cuti</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pegawai</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lebih</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efisien</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efektif</w:t>
      </w:r>
      <w:proofErr w:type="spellEnd"/>
      <w:r w:rsidRPr="006175F6">
        <w:rPr>
          <w:rFonts w:ascii="Times New Roman" w:hAnsi="Times New Roman" w:cs="Times New Roman"/>
          <w:sz w:val="24"/>
          <w:szCs w:val="24"/>
        </w:rPr>
        <w:t xml:space="preserve"> dan </w:t>
      </w:r>
      <w:proofErr w:type="spellStart"/>
      <w:r w:rsidRPr="006175F6">
        <w:rPr>
          <w:rFonts w:ascii="Times New Roman" w:hAnsi="Times New Roman" w:cs="Times New Roman"/>
          <w:sz w:val="24"/>
          <w:szCs w:val="24"/>
        </w:rPr>
        <w:t>dapat</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meminimalisir</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kesalahan</w:t>
      </w:r>
      <w:proofErr w:type="spellEnd"/>
      <w:r w:rsidRPr="006175F6">
        <w:rPr>
          <w:rFonts w:ascii="Times New Roman" w:hAnsi="Times New Roman" w:cs="Times New Roman"/>
          <w:sz w:val="24"/>
          <w:szCs w:val="24"/>
        </w:rPr>
        <w:t xml:space="preserve"> yang </w:t>
      </w:r>
      <w:proofErr w:type="spellStart"/>
      <w:r w:rsidRPr="006175F6">
        <w:rPr>
          <w:rFonts w:ascii="Times New Roman" w:hAnsi="Times New Roman" w:cs="Times New Roman"/>
          <w:sz w:val="24"/>
          <w:szCs w:val="24"/>
        </w:rPr>
        <w:t>terjadi</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selama</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ini</w:t>
      </w:r>
      <w:proofErr w:type="spellEnd"/>
      <w:r w:rsidRPr="006175F6">
        <w:rPr>
          <w:rFonts w:ascii="Times New Roman" w:hAnsi="Times New Roman" w:cs="Times New Roman"/>
          <w:sz w:val="24"/>
          <w:szCs w:val="24"/>
        </w:rPr>
        <w:t>.</w:t>
      </w:r>
    </w:p>
    <w:p w14:paraId="65CF41B7" w14:textId="77777777" w:rsidR="00DA3FBC" w:rsidRPr="00277BE1" w:rsidRDefault="00DA3FBC" w:rsidP="001406D1">
      <w:pPr>
        <w:pStyle w:val="ListParagraph"/>
        <w:tabs>
          <w:tab w:val="left" w:pos="426"/>
          <w:tab w:val="left" w:pos="2880"/>
        </w:tabs>
        <w:spacing w:line="240" w:lineRule="auto"/>
        <w:ind w:left="426"/>
        <w:jc w:val="both"/>
        <w:rPr>
          <w:rFonts w:ascii="Times New Roman" w:hAnsi="Times New Roman" w:cs="Times New Roman"/>
          <w:sz w:val="24"/>
          <w:szCs w:val="24"/>
          <w:lang w:val="id-ID"/>
        </w:rPr>
      </w:pPr>
    </w:p>
    <w:p w14:paraId="5B19033D" w14:textId="77777777" w:rsidR="00827DD2" w:rsidRPr="002D3171" w:rsidRDefault="00827DD2" w:rsidP="001406D1">
      <w:pPr>
        <w:pStyle w:val="ListParagraph"/>
        <w:numPr>
          <w:ilvl w:val="0"/>
          <w:numId w:val="1"/>
        </w:numPr>
        <w:tabs>
          <w:tab w:val="left" w:pos="426"/>
          <w:tab w:val="left" w:pos="2880"/>
        </w:tabs>
        <w:spacing w:line="240" w:lineRule="auto"/>
        <w:ind w:left="426" w:hanging="426"/>
        <w:rPr>
          <w:rFonts w:ascii="Times New Roman" w:hAnsi="Times New Roman" w:cs="Times New Roman"/>
          <w:b/>
          <w:bCs/>
          <w:sz w:val="28"/>
          <w:szCs w:val="28"/>
          <w:lang w:val="id-ID"/>
        </w:rPr>
      </w:pPr>
      <w:r w:rsidRPr="002D3171">
        <w:rPr>
          <w:rFonts w:ascii="Times New Roman" w:hAnsi="Times New Roman" w:cs="Times New Roman"/>
          <w:b/>
          <w:bCs/>
          <w:sz w:val="28"/>
          <w:szCs w:val="28"/>
        </w:rPr>
        <w:t>TUJUAN</w:t>
      </w:r>
    </w:p>
    <w:p w14:paraId="699E1B5E" w14:textId="3385907B" w:rsidR="00076EB3" w:rsidRPr="006175F6" w:rsidRDefault="006175F6" w:rsidP="001406D1">
      <w:pPr>
        <w:tabs>
          <w:tab w:val="left" w:pos="426"/>
          <w:tab w:val="left" w:pos="2880"/>
        </w:tabs>
        <w:jc w:val="both"/>
      </w:pPr>
      <w:r>
        <w:tab/>
      </w:r>
      <w:proofErr w:type="spellStart"/>
      <w:r w:rsidR="00076EB3" w:rsidRPr="006175F6">
        <w:t>Berikut</w:t>
      </w:r>
      <w:proofErr w:type="spellEnd"/>
      <w:r w:rsidR="00076EB3" w:rsidRPr="006175F6">
        <w:t xml:space="preserve"> </w:t>
      </w:r>
      <w:proofErr w:type="spellStart"/>
      <w:r w:rsidR="00076EB3" w:rsidRPr="006175F6">
        <w:t>akan</w:t>
      </w:r>
      <w:proofErr w:type="spellEnd"/>
      <w:r w:rsidR="00076EB3" w:rsidRPr="006175F6">
        <w:t xml:space="preserve"> </w:t>
      </w:r>
      <w:proofErr w:type="spellStart"/>
      <w:r w:rsidR="00076EB3" w:rsidRPr="006175F6">
        <w:t>dijelaskan</w:t>
      </w:r>
      <w:proofErr w:type="spellEnd"/>
      <w:r w:rsidR="00076EB3" w:rsidRPr="006175F6">
        <w:t xml:space="preserve"> </w:t>
      </w:r>
      <w:proofErr w:type="spellStart"/>
      <w:r w:rsidR="00076EB3" w:rsidRPr="006175F6">
        <w:t>mengenai</w:t>
      </w:r>
      <w:proofErr w:type="spellEnd"/>
      <w:r w:rsidR="00076EB3" w:rsidRPr="006175F6">
        <w:t xml:space="preserve"> </w:t>
      </w:r>
      <w:proofErr w:type="spellStart"/>
      <w:r w:rsidR="00076EB3" w:rsidRPr="006175F6">
        <w:t>tujuan</w:t>
      </w:r>
      <w:proofErr w:type="spellEnd"/>
      <w:r w:rsidR="00076EB3" w:rsidRPr="006175F6">
        <w:t xml:space="preserve"> </w:t>
      </w:r>
      <w:proofErr w:type="spellStart"/>
      <w:r w:rsidR="00076EB3" w:rsidRPr="006175F6">
        <w:t>dari</w:t>
      </w:r>
      <w:proofErr w:type="spellEnd"/>
      <w:r w:rsidR="00076EB3" w:rsidRPr="006175F6">
        <w:t xml:space="preserve"> </w:t>
      </w:r>
      <w:proofErr w:type="spellStart"/>
      <w:r w:rsidR="00076EB3" w:rsidRPr="006175F6">
        <w:t>pembuatan</w:t>
      </w:r>
      <w:proofErr w:type="spellEnd"/>
      <w:r w:rsidR="00076EB3" w:rsidRPr="006175F6">
        <w:t xml:space="preserve"> </w:t>
      </w:r>
      <w:proofErr w:type="spellStart"/>
      <w:r w:rsidR="00076EB3" w:rsidRPr="006175F6">
        <w:t>aplikasi</w:t>
      </w:r>
      <w:proofErr w:type="spellEnd"/>
      <w:r w:rsidR="00076EB3" w:rsidRPr="006175F6">
        <w:t xml:space="preserve"> pada </w:t>
      </w:r>
      <w:proofErr w:type="spellStart"/>
      <w:r w:rsidR="00076EB3" w:rsidRPr="006175F6">
        <w:t>tugas</w:t>
      </w:r>
      <w:proofErr w:type="spellEnd"/>
      <w:r w:rsidR="00076EB3" w:rsidRPr="006175F6">
        <w:t xml:space="preserve"> </w:t>
      </w:r>
      <w:proofErr w:type="spellStart"/>
      <w:r w:rsidR="00076EB3" w:rsidRPr="006175F6">
        <w:t>akhir</w:t>
      </w:r>
      <w:proofErr w:type="spellEnd"/>
      <w:r w:rsidR="00076EB3" w:rsidRPr="006175F6">
        <w:t xml:space="preserve"> </w:t>
      </w:r>
      <w:proofErr w:type="spellStart"/>
      <w:r w:rsidR="00076EB3" w:rsidRPr="006175F6">
        <w:t>sesuai</w:t>
      </w:r>
      <w:proofErr w:type="spellEnd"/>
      <w:r w:rsidR="00076EB3" w:rsidRPr="006175F6">
        <w:t xml:space="preserve"> </w:t>
      </w:r>
      <w:proofErr w:type="spellStart"/>
      <w:r w:rsidR="00076EB3" w:rsidRPr="006175F6">
        <w:t>dengan</w:t>
      </w:r>
      <w:proofErr w:type="spellEnd"/>
      <w:r w:rsidR="00076EB3" w:rsidRPr="006175F6">
        <w:t xml:space="preserve"> </w:t>
      </w:r>
      <w:proofErr w:type="spellStart"/>
      <w:r w:rsidR="00076EB3" w:rsidRPr="006175F6">
        <w:t>latar</w:t>
      </w:r>
      <w:proofErr w:type="spellEnd"/>
      <w:r w:rsidR="00076EB3" w:rsidRPr="006175F6">
        <w:t xml:space="preserve"> </w:t>
      </w:r>
      <w:proofErr w:type="spellStart"/>
      <w:r w:rsidR="00076EB3" w:rsidRPr="006175F6">
        <w:t>belakang</w:t>
      </w:r>
      <w:proofErr w:type="spellEnd"/>
      <w:r w:rsidR="00076EB3" w:rsidRPr="006175F6">
        <w:t xml:space="preserve"> </w:t>
      </w:r>
      <w:proofErr w:type="spellStart"/>
      <w:r w:rsidR="00076EB3" w:rsidRPr="006175F6">
        <w:t>dari</w:t>
      </w:r>
      <w:proofErr w:type="spellEnd"/>
      <w:r w:rsidR="00076EB3" w:rsidRPr="006175F6">
        <w:t xml:space="preserve"> </w:t>
      </w:r>
      <w:proofErr w:type="spellStart"/>
      <w:r w:rsidR="00076EB3" w:rsidRPr="006175F6">
        <w:t>permasalahan</w:t>
      </w:r>
      <w:proofErr w:type="spellEnd"/>
      <w:r w:rsidR="00076EB3" w:rsidRPr="006175F6">
        <w:t xml:space="preserve"> dan </w:t>
      </w:r>
      <w:proofErr w:type="spellStart"/>
      <w:r w:rsidR="00076EB3" w:rsidRPr="006175F6">
        <w:t>digunakan</w:t>
      </w:r>
      <w:proofErr w:type="spellEnd"/>
      <w:r w:rsidR="00076EB3" w:rsidRPr="006175F6">
        <w:t xml:space="preserve"> </w:t>
      </w:r>
      <w:proofErr w:type="spellStart"/>
      <w:r w:rsidR="00076EB3" w:rsidRPr="006175F6">
        <w:t>sebagai</w:t>
      </w:r>
      <w:proofErr w:type="spellEnd"/>
      <w:r w:rsidR="00076EB3" w:rsidRPr="006175F6">
        <w:t xml:space="preserve"> </w:t>
      </w:r>
      <w:proofErr w:type="spellStart"/>
      <w:r w:rsidR="00076EB3" w:rsidRPr="006175F6">
        <w:t>acuan</w:t>
      </w:r>
      <w:proofErr w:type="spellEnd"/>
      <w:r w:rsidR="00076EB3" w:rsidRPr="006175F6">
        <w:t xml:space="preserve"> </w:t>
      </w:r>
      <w:proofErr w:type="spellStart"/>
      <w:r w:rsidR="00076EB3" w:rsidRPr="006175F6">
        <w:t>dalam</w:t>
      </w:r>
      <w:proofErr w:type="spellEnd"/>
      <w:r w:rsidR="00076EB3" w:rsidRPr="006175F6">
        <w:t xml:space="preserve"> </w:t>
      </w:r>
      <w:proofErr w:type="spellStart"/>
      <w:r w:rsidR="00076EB3" w:rsidRPr="006175F6">
        <w:t>pembuatan</w:t>
      </w:r>
      <w:proofErr w:type="spellEnd"/>
      <w:r w:rsidR="00076EB3" w:rsidRPr="006175F6">
        <w:t xml:space="preserve"> </w:t>
      </w:r>
      <w:proofErr w:type="spellStart"/>
      <w:r w:rsidR="00076EB3" w:rsidRPr="006175F6">
        <w:t>dari</w:t>
      </w:r>
      <w:proofErr w:type="spellEnd"/>
      <w:r w:rsidR="00076EB3" w:rsidRPr="006175F6">
        <w:t xml:space="preserve"> </w:t>
      </w:r>
      <w:proofErr w:type="spellStart"/>
      <w:r w:rsidR="00717427" w:rsidRPr="006175F6">
        <w:t>Aplikasi</w:t>
      </w:r>
      <w:proofErr w:type="spellEnd"/>
      <w:r w:rsidR="00717427" w:rsidRPr="006175F6">
        <w:t xml:space="preserve"> </w:t>
      </w:r>
      <w:proofErr w:type="spellStart"/>
      <w:r w:rsidR="00B0501A">
        <w:t>Layanan</w:t>
      </w:r>
      <w:proofErr w:type="spellEnd"/>
      <w:r w:rsidR="00B0501A">
        <w:t xml:space="preserve"> </w:t>
      </w:r>
      <w:proofErr w:type="spellStart"/>
      <w:r w:rsidR="00717427" w:rsidRPr="006175F6">
        <w:t>Kepegawaian</w:t>
      </w:r>
      <w:proofErr w:type="spellEnd"/>
      <w:r w:rsidR="00717427" w:rsidRPr="006175F6">
        <w:t xml:space="preserve"> </w:t>
      </w:r>
      <w:proofErr w:type="spellStart"/>
      <w:r w:rsidR="00717427" w:rsidRPr="006175F6">
        <w:t>Absensi</w:t>
      </w:r>
      <w:proofErr w:type="spellEnd"/>
      <w:r w:rsidR="00717427" w:rsidRPr="006175F6">
        <w:t xml:space="preserve"> &amp; </w:t>
      </w:r>
      <w:proofErr w:type="spellStart"/>
      <w:r w:rsidR="00717427" w:rsidRPr="006175F6">
        <w:t>Cuti</w:t>
      </w:r>
      <w:proofErr w:type="spellEnd"/>
      <w:r w:rsidR="00717427" w:rsidRPr="006175F6">
        <w:t xml:space="preserve"> </w:t>
      </w:r>
      <w:proofErr w:type="spellStart"/>
      <w:r w:rsidR="00717427" w:rsidRPr="006175F6">
        <w:t>Menggunakan</w:t>
      </w:r>
      <w:proofErr w:type="spellEnd"/>
      <w:r w:rsidR="00717427" w:rsidRPr="006175F6">
        <w:t xml:space="preserve"> Laravel </w:t>
      </w:r>
      <w:r w:rsidR="00076EB3" w:rsidRPr="006175F6">
        <w:t xml:space="preserve">pada BPFK Surabaya. </w:t>
      </w:r>
      <w:proofErr w:type="spellStart"/>
      <w:r w:rsidR="004E16DA" w:rsidRPr="006175F6">
        <w:t>Tujuan</w:t>
      </w:r>
      <w:proofErr w:type="spellEnd"/>
      <w:r w:rsidR="004E16DA" w:rsidRPr="006175F6">
        <w:t xml:space="preserve"> </w:t>
      </w:r>
      <w:proofErr w:type="spellStart"/>
      <w:r w:rsidR="004E16DA" w:rsidRPr="006175F6">
        <w:t>dari</w:t>
      </w:r>
      <w:proofErr w:type="spellEnd"/>
      <w:r w:rsidR="004E16DA" w:rsidRPr="006175F6">
        <w:t xml:space="preserve"> </w:t>
      </w:r>
      <w:proofErr w:type="spellStart"/>
      <w:r w:rsidR="004E16DA" w:rsidRPr="006175F6">
        <w:t>pembuatan</w:t>
      </w:r>
      <w:proofErr w:type="spellEnd"/>
      <w:r w:rsidR="004E16DA" w:rsidRPr="006175F6">
        <w:t xml:space="preserve"> </w:t>
      </w:r>
      <w:proofErr w:type="spellStart"/>
      <w:r w:rsidR="004E16DA" w:rsidRPr="006175F6">
        <w:t>aplikasi</w:t>
      </w:r>
      <w:proofErr w:type="spellEnd"/>
      <w:r w:rsidR="004E16DA" w:rsidRPr="006175F6">
        <w:t xml:space="preserve"> </w:t>
      </w:r>
      <w:proofErr w:type="spellStart"/>
      <w:r w:rsidR="004E16DA" w:rsidRPr="006175F6">
        <w:t>antara</w:t>
      </w:r>
      <w:proofErr w:type="spellEnd"/>
      <w:r w:rsidR="004E16DA" w:rsidRPr="006175F6">
        <w:t xml:space="preserve"> lain:</w:t>
      </w:r>
    </w:p>
    <w:p w14:paraId="3ACF82C8" w14:textId="062DD166" w:rsidR="009755CD" w:rsidRPr="00733E7D" w:rsidRDefault="00733E7D" w:rsidP="001406D1">
      <w:pPr>
        <w:pStyle w:val="ListParagraph"/>
        <w:numPr>
          <w:ilvl w:val="0"/>
          <w:numId w:val="5"/>
        </w:numPr>
        <w:tabs>
          <w:tab w:val="left" w:pos="426"/>
          <w:tab w:val="left" w:pos="2880"/>
        </w:tabs>
        <w:spacing w:line="240" w:lineRule="auto"/>
        <w:ind w:left="851" w:hanging="425"/>
        <w:jc w:val="both"/>
        <w:rPr>
          <w:rFonts w:ascii="Times New Roman" w:hAnsi="Times New Roman" w:cs="Times New Roman"/>
          <w:sz w:val="24"/>
          <w:szCs w:val="24"/>
          <w:lang w:val="id-ID"/>
        </w:rPr>
      </w:pP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memudahkan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pengolahan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pegawai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mengolah</w:t>
      </w:r>
      <w:proofErr w:type="spellEnd"/>
      <w:r>
        <w:rPr>
          <w:rFonts w:ascii="Times New Roman" w:hAnsi="Times New Roman" w:cs="Times New Roman"/>
          <w:sz w:val="24"/>
          <w:szCs w:val="24"/>
        </w:rPr>
        <w:t xml:space="preserve"> data </w:t>
      </w:r>
      <w:proofErr w:type="spellStart"/>
      <w:r w:rsidR="00C64C46">
        <w:rPr>
          <w:rFonts w:ascii="Times New Roman" w:hAnsi="Times New Roman" w:cs="Times New Roman"/>
          <w:sz w:val="24"/>
          <w:szCs w:val="24"/>
        </w:rPr>
        <w:t>absensi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memudahkan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permohonan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pegawai</w:t>
      </w:r>
      <w:proofErr w:type="spellEnd"/>
      <w:r>
        <w:rPr>
          <w:rFonts w:ascii="Times New Roman" w:hAnsi="Times New Roman" w:cs="Times New Roman"/>
          <w:sz w:val="24"/>
          <w:szCs w:val="24"/>
        </w:rPr>
        <w:t xml:space="preserve"> via online </w:t>
      </w:r>
    </w:p>
    <w:p w14:paraId="6EFCEB35" w14:textId="6B084CC0" w:rsidR="00D12A30" w:rsidRPr="00D12A30" w:rsidRDefault="00733E7D" w:rsidP="00D12A30">
      <w:pPr>
        <w:pStyle w:val="ListParagraph"/>
        <w:numPr>
          <w:ilvl w:val="0"/>
          <w:numId w:val="5"/>
        </w:numPr>
        <w:tabs>
          <w:tab w:val="left" w:pos="426"/>
          <w:tab w:val="left" w:pos="2880"/>
        </w:tabs>
        <w:spacing w:line="240" w:lineRule="auto"/>
        <w:ind w:left="851" w:hanging="425"/>
        <w:jc w:val="both"/>
        <w:rPr>
          <w:rFonts w:ascii="Times New Roman" w:hAnsi="Times New Roman" w:cs="Times New Roman"/>
          <w:sz w:val="24"/>
          <w:szCs w:val="24"/>
          <w:lang w:val="id-ID"/>
        </w:rPr>
      </w:pP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BPFK Surabaya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mengolah</w:t>
      </w:r>
      <w:proofErr w:type="spellEnd"/>
      <w:r>
        <w:rPr>
          <w:rFonts w:ascii="Times New Roman" w:hAnsi="Times New Roman" w:cs="Times New Roman"/>
          <w:sz w:val="24"/>
          <w:szCs w:val="24"/>
        </w:rPr>
        <w:t xml:space="preserve"> data </w:t>
      </w:r>
      <w:proofErr w:type="spellStart"/>
      <w:r w:rsidR="008B024B">
        <w:rPr>
          <w:rFonts w:ascii="Times New Roman" w:hAnsi="Times New Roman" w:cs="Times New Roman"/>
          <w:sz w:val="24"/>
          <w:szCs w:val="24"/>
        </w:rPr>
        <w:t>a</w:t>
      </w:r>
      <w:r w:rsidR="00C64C46">
        <w:rPr>
          <w:rFonts w:ascii="Times New Roman" w:hAnsi="Times New Roman" w:cs="Times New Roman"/>
          <w:sz w:val="24"/>
          <w:szCs w:val="24"/>
        </w:rPr>
        <w:t>bsensi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w:t>
      </w:r>
      <w:r w:rsidRPr="00733E7D">
        <w:rPr>
          <w:rFonts w:ascii="Times New Roman" w:hAnsi="Times New Roman" w:cs="Times New Roman"/>
          <w:i/>
          <w:iCs/>
          <w:sz w:val="24"/>
          <w:szCs w:val="24"/>
        </w:rPr>
        <w:t>finger print</w:t>
      </w:r>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hukuman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disiplin</w:t>
      </w:r>
      <w:proofErr w:type="spellEnd"/>
      <w:r>
        <w:rPr>
          <w:rFonts w:ascii="Times New Roman" w:hAnsi="Times New Roman" w:cs="Times New Roman"/>
          <w:sz w:val="24"/>
          <w:szCs w:val="24"/>
        </w:rPr>
        <w:t xml:space="preserve">. </w:t>
      </w:r>
    </w:p>
    <w:p w14:paraId="3875500C" w14:textId="77777777" w:rsidR="00D12A30" w:rsidRPr="00D12A30" w:rsidRDefault="00D12A30" w:rsidP="00D12A30">
      <w:pPr>
        <w:pStyle w:val="ListParagraph"/>
        <w:tabs>
          <w:tab w:val="left" w:pos="426"/>
          <w:tab w:val="left" w:pos="2880"/>
        </w:tabs>
        <w:spacing w:line="240" w:lineRule="auto"/>
        <w:ind w:left="851"/>
        <w:jc w:val="both"/>
        <w:rPr>
          <w:rFonts w:ascii="Times New Roman" w:hAnsi="Times New Roman" w:cs="Times New Roman"/>
          <w:sz w:val="24"/>
          <w:szCs w:val="24"/>
          <w:lang w:val="id-ID"/>
        </w:rPr>
      </w:pPr>
    </w:p>
    <w:p w14:paraId="45D8FF9C" w14:textId="77777777" w:rsidR="00827DD2" w:rsidRPr="002D3171" w:rsidRDefault="00827DD2" w:rsidP="001406D1">
      <w:pPr>
        <w:pStyle w:val="ListParagraph"/>
        <w:numPr>
          <w:ilvl w:val="0"/>
          <w:numId w:val="1"/>
        </w:numPr>
        <w:tabs>
          <w:tab w:val="left" w:pos="426"/>
          <w:tab w:val="left" w:pos="2880"/>
        </w:tabs>
        <w:spacing w:line="240" w:lineRule="auto"/>
        <w:ind w:left="426" w:hanging="426"/>
        <w:jc w:val="both"/>
        <w:rPr>
          <w:rFonts w:ascii="Times New Roman" w:hAnsi="Times New Roman" w:cs="Times New Roman"/>
          <w:b/>
          <w:bCs/>
          <w:sz w:val="28"/>
          <w:szCs w:val="28"/>
          <w:lang w:val="id-ID"/>
        </w:rPr>
      </w:pPr>
      <w:r w:rsidRPr="002D3171">
        <w:rPr>
          <w:rFonts w:ascii="Times New Roman" w:hAnsi="Times New Roman" w:cs="Times New Roman"/>
          <w:b/>
          <w:bCs/>
          <w:sz w:val="28"/>
          <w:szCs w:val="28"/>
        </w:rPr>
        <w:t>TEORI PENUNJANG</w:t>
      </w:r>
    </w:p>
    <w:p w14:paraId="01909515" w14:textId="26C4AC97" w:rsidR="006175F6" w:rsidRPr="00F137A2" w:rsidRDefault="00F1620D" w:rsidP="001406D1">
      <w:pPr>
        <w:pStyle w:val="ListParagraph"/>
        <w:tabs>
          <w:tab w:val="left" w:pos="2880"/>
        </w:tabs>
        <w:spacing w:line="240" w:lineRule="auto"/>
        <w:ind w:left="0" w:firstLine="426"/>
        <w:jc w:val="both"/>
        <w:rPr>
          <w:rFonts w:ascii="Times New Roman" w:hAnsi="Times New Roman" w:cs="Times New Roman"/>
          <w:sz w:val="24"/>
          <w:szCs w:val="24"/>
        </w:rPr>
      </w:pPr>
      <w:proofErr w:type="spellStart"/>
      <w:r w:rsidRPr="00F1620D">
        <w:rPr>
          <w:rFonts w:ascii="Times New Roman" w:hAnsi="Times New Roman" w:cs="Times New Roman"/>
          <w:sz w:val="24"/>
          <w:szCs w:val="24"/>
        </w:rPr>
        <w:t>Aplikasi</w:t>
      </w:r>
      <w:proofErr w:type="spellEnd"/>
      <w:r w:rsidRPr="00F1620D">
        <w:rPr>
          <w:rFonts w:ascii="Times New Roman" w:hAnsi="Times New Roman" w:cs="Times New Roman"/>
          <w:sz w:val="24"/>
          <w:szCs w:val="24"/>
        </w:rPr>
        <w:t xml:space="preserve"> </w:t>
      </w:r>
      <w:proofErr w:type="spellStart"/>
      <w:r w:rsidR="00410F41" w:rsidRPr="00F137A2">
        <w:rPr>
          <w:rFonts w:ascii="Times New Roman" w:hAnsi="Times New Roman" w:cs="Times New Roman"/>
          <w:sz w:val="24"/>
          <w:szCs w:val="24"/>
        </w:rPr>
        <w:t>Layanan</w:t>
      </w:r>
      <w:proofErr w:type="spellEnd"/>
      <w:r w:rsidR="00410F41" w:rsidRPr="00F137A2">
        <w:rPr>
          <w:rFonts w:ascii="Times New Roman" w:hAnsi="Times New Roman" w:cs="Times New Roman"/>
          <w:sz w:val="24"/>
          <w:szCs w:val="24"/>
        </w:rPr>
        <w:t xml:space="preserve"> </w:t>
      </w:r>
      <w:proofErr w:type="spellStart"/>
      <w:r w:rsidRPr="00F137A2">
        <w:rPr>
          <w:rFonts w:ascii="Times New Roman" w:hAnsi="Times New Roman" w:cs="Times New Roman"/>
          <w:sz w:val="24"/>
          <w:szCs w:val="24"/>
        </w:rPr>
        <w:t>Kepegawaian</w:t>
      </w:r>
      <w:proofErr w:type="spellEnd"/>
      <w:r w:rsidRPr="00F137A2">
        <w:rPr>
          <w:rFonts w:ascii="Times New Roman" w:hAnsi="Times New Roman" w:cs="Times New Roman"/>
          <w:sz w:val="24"/>
          <w:szCs w:val="24"/>
        </w:rPr>
        <w:t xml:space="preserve"> </w:t>
      </w:r>
      <w:proofErr w:type="spellStart"/>
      <w:r w:rsidRPr="00F137A2">
        <w:rPr>
          <w:rFonts w:ascii="Times New Roman" w:hAnsi="Times New Roman" w:cs="Times New Roman"/>
          <w:sz w:val="24"/>
          <w:szCs w:val="24"/>
        </w:rPr>
        <w:t>Absensi</w:t>
      </w:r>
      <w:proofErr w:type="spellEnd"/>
      <w:r w:rsidRPr="00F137A2">
        <w:rPr>
          <w:rFonts w:ascii="Times New Roman" w:hAnsi="Times New Roman" w:cs="Times New Roman"/>
          <w:sz w:val="24"/>
          <w:szCs w:val="24"/>
        </w:rPr>
        <w:t xml:space="preserve"> &amp; </w:t>
      </w:r>
      <w:proofErr w:type="spellStart"/>
      <w:r w:rsidRPr="00F137A2">
        <w:rPr>
          <w:rFonts w:ascii="Times New Roman" w:hAnsi="Times New Roman" w:cs="Times New Roman"/>
          <w:sz w:val="24"/>
          <w:szCs w:val="24"/>
        </w:rPr>
        <w:t>Cuti</w:t>
      </w:r>
      <w:proofErr w:type="spellEnd"/>
      <w:r w:rsidRPr="00F137A2">
        <w:rPr>
          <w:rFonts w:ascii="Times New Roman" w:hAnsi="Times New Roman" w:cs="Times New Roman"/>
          <w:sz w:val="24"/>
          <w:szCs w:val="24"/>
        </w:rPr>
        <w:t xml:space="preserve"> </w:t>
      </w:r>
      <w:proofErr w:type="spellStart"/>
      <w:r w:rsidRPr="00F137A2">
        <w:rPr>
          <w:rFonts w:ascii="Times New Roman" w:hAnsi="Times New Roman" w:cs="Times New Roman"/>
          <w:sz w:val="24"/>
          <w:szCs w:val="24"/>
        </w:rPr>
        <w:t>Menggunakan</w:t>
      </w:r>
      <w:proofErr w:type="spellEnd"/>
      <w:r w:rsidRPr="00F137A2">
        <w:rPr>
          <w:rFonts w:ascii="Times New Roman" w:hAnsi="Times New Roman" w:cs="Times New Roman"/>
          <w:sz w:val="24"/>
          <w:szCs w:val="24"/>
        </w:rPr>
        <w:t xml:space="preserve"> Laravel </w:t>
      </w:r>
      <w:r w:rsidR="00175B34" w:rsidRPr="00F137A2">
        <w:rPr>
          <w:rFonts w:ascii="Times New Roman" w:hAnsi="Times New Roman" w:cs="Times New Roman"/>
          <w:sz w:val="24"/>
          <w:szCs w:val="24"/>
        </w:rPr>
        <w:t xml:space="preserve">pada BPFK Surabaya </w:t>
      </w:r>
      <w:r w:rsidR="004E16DA" w:rsidRPr="00F137A2">
        <w:rPr>
          <w:rFonts w:ascii="Times New Roman" w:hAnsi="Times New Roman" w:cs="Times New Roman"/>
          <w:sz w:val="24"/>
          <w:szCs w:val="24"/>
        </w:rPr>
        <w:t xml:space="preserve">yang </w:t>
      </w:r>
      <w:proofErr w:type="spellStart"/>
      <w:r w:rsidR="004E16DA" w:rsidRPr="00F137A2">
        <w:rPr>
          <w:rFonts w:ascii="Times New Roman" w:hAnsi="Times New Roman" w:cs="Times New Roman"/>
          <w:sz w:val="24"/>
          <w:szCs w:val="24"/>
        </w:rPr>
        <w:t>dibangun</w:t>
      </w:r>
      <w:proofErr w:type="spellEnd"/>
      <w:r w:rsidR="004E16DA" w:rsidRPr="00F137A2">
        <w:rPr>
          <w:rFonts w:ascii="Times New Roman" w:hAnsi="Times New Roman" w:cs="Times New Roman"/>
          <w:sz w:val="24"/>
          <w:szCs w:val="24"/>
        </w:rPr>
        <w:t xml:space="preserve"> </w:t>
      </w:r>
      <w:proofErr w:type="spellStart"/>
      <w:r w:rsidR="004E16DA" w:rsidRPr="00F137A2">
        <w:rPr>
          <w:rFonts w:ascii="Times New Roman" w:hAnsi="Times New Roman" w:cs="Times New Roman"/>
          <w:sz w:val="24"/>
          <w:szCs w:val="24"/>
        </w:rPr>
        <w:t>adalah</w:t>
      </w:r>
      <w:proofErr w:type="spellEnd"/>
      <w:r w:rsidR="004E16DA" w:rsidRPr="00F137A2">
        <w:rPr>
          <w:rFonts w:ascii="Times New Roman" w:hAnsi="Times New Roman" w:cs="Times New Roman"/>
          <w:sz w:val="24"/>
          <w:szCs w:val="24"/>
        </w:rPr>
        <w:t xml:space="preserve"> </w:t>
      </w:r>
      <w:proofErr w:type="spellStart"/>
      <w:r w:rsidR="004E16DA" w:rsidRPr="00F137A2">
        <w:rPr>
          <w:rFonts w:ascii="Times New Roman" w:hAnsi="Times New Roman" w:cs="Times New Roman"/>
          <w:sz w:val="24"/>
          <w:szCs w:val="24"/>
        </w:rPr>
        <w:t>berbasis</w:t>
      </w:r>
      <w:proofErr w:type="spellEnd"/>
      <w:r w:rsidR="004E16DA" w:rsidRPr="00F137A2">
        <w:rPr>
          <w:rFonts w:ascii="Times New Roman" w:hAnsi="Times New Roman" w:cs="Times New Roman"/>
          <w:sz w:val="24"/>
          <w:szCs w:val="24"/>
        </w:rPr>
        <w:t xml:space="preserve"> </w:t>
      </w:r>
      <w:r w:rsidR="004E16DA" w:rsidRPr="00F137A2">
        <w:rPr>
          <w:rFonts w:ascii="Times New Roman" w:hAnsi="Times New Roman" w:cs="Times New Roman"/>
          <w:i/>
          <w:iCs/>
          <w:sz w:val="24"/>
          <w:szCs w:val="24"/>
        </w:rPr>
        <w:t>website</w:t>
      </w:r>
      <w:r w:rsidR="004E16DA" w:rsidRPr="00F137A2">
        <w:rPr>
          <w:rFonts w:ascii="Times New Roman" w:hAnsi="Times New Roman" w:cs="Times New Roman"/>
          <w:sz w:val="24"/>
          <w:szCs w:val="24"/>
        </w:rPr>
        <w:t xml:space="preserve"> yang </w:t>
      </w:r>
      <w:proofErr w:type="spellStart"/>
      <w:r w:rsidR="004E16DA" w:rsidRPr="00F137A2">
        <w:rPr>
          <w:rFonts w:ascii="Times New Roman" w:hAnsi="Times New Roman" w:cs="Times New Roman"/>
          <w:sz w:val="24"/>
          <w:szCs w:val="24"/>
        </w:rPr>
        <w:t>diakses</w:t>
      </w:r>
      <w:proofErr w:type="spellEnd"/>
      <w:r w:rsidR="004E16DA" w:rsidRPr="00F137A2">
        <w:rPr>
          <w:rFonts w:ascii="Times New Roman" w:hAnsi="Times New Roman" w:cs="Times New Roman"/>
          <w:sz w:val="24"/>
          <w:szCs w:val="24"/>
        </w:rPr>
        <w:t xml:space="preserve"> </w:t>
      </w:r>
      <w:proofErr w:type="spellStart"/>
      <w:r w:rsidR="004E16DA" w:rsidRPr="00F137A2">
        <w:rPr>
          <w:rFonts w:ascii="Times New Roman" w:hAnsi="Times New Roman" w:cs="Times New Roman"/>
          <w:sz w:val="24"/>
          <w:szCs w:val="24"/>
        </w:rPr>
        <w:t>secara</w:t>
      </w:r>
      <w:proofErr w:type="spellEnd"/>
      <w:r w:rsidR="004E16DA" w:rsidRPr="00F137A2">
        <w:rPr>
          <w:rFonts w:ascii="Times New Roman" w:hAnsi="Times New Roman" w:cs="Times New Roman"/>
          <w:sz w:val="24"/>
          <w:szCs w:val="24"/>
        </w:rPr>
        <w:t xml:space="preserve"> </w:t>
      </w:r>
      <w:r w:rsidR="004E16DA" w:rsidRPr="00F137A2">
        <w:rPr>
          <w:rFonts w:ascii="Times New Roman" w:hAnsi="Times New Roman" w:cs="Times New Roman"/>
          <w:i/>
          <w:iCs/>
          <w:sz w:val="24"/>
          <w:szCs w:val="24"/>
        </w:rPr>
        <w:t>online</w:t>
      </w:r>
      <w:r w:rsidR="004E16DA" w:rsidRPr="00F137A2">
        <w:rPr>
          <w:rFonts w:ascii="Times New Roman" w:hAnsi="Times New Roman" w:cs="Times New Roman"/>
          <w:sz w:val="24"/>
          <w:szCs w:val="24"/>
        </w:rPr>
        <w:t xml:space="preserve">. </w:t>
      </w:r>
      <w:proofErr w:type="spellStart"/>
      <w:r w:rsidR="004E16DA" w:rsidRPr="00F137A2">
        <w:rPr>
          <w:rFonts w:ascii="Times New Roman" w:hAnsi="Times New Roman" w:cs="Times New Roman"/>
          <w:sz w:val="24"/>
          <w:szCs w:val="24"/>
        </w:rPr>
        <w:t>Berkaitan</w:t>
      </w:r>
      <w:proofErr w:type="spellEnd"/>
      <w:r w:rsidR="004E16DA" w:rsidRPr="00F137A2">
        <w:rPr>
          <w:rFonts w:ascii="Times New Roman" w:hAnsi="Times New Roman" w:cs="Times New Roman"/>
          <w:sz w:val="24"/>
          <w:szCs w:val="24"/>
        </w:rPr>
        <w:t xml:space="preserve"> </w:t>
      </w:r>
      <w:proofErr w:type="spellStart"/>
      <w:r w:rsidR="004E16DA" w:rsidRPr="00F137A2">
        <w:rPr>
          <w:rFonts w:ascii="Times New Roman" w:hAnsi="Times New Roman" w:cs="Times New Roman"/>
          <w:sz w:val="24"/>
          <w:szCs w:val="24"/>
        </w:rPr>
        <w:t>dengan</w:t>
      </w:r>
      <w:proofErr w:type="spellEnd"/>
      <w:r w:rsidR="004E16DA" w:rsidRPr="00F137A2">
        <w:rPr>
          <w:rFonts w:ascii="Times New Roman" w:hAnsi="Times New Roman" w:cs="Times New Roman"/>
          <w:sz w:val="24"/>
          <w:szCs w:val="24"/>
        </w:rPr>
        <w:t xml:space="preserve"> </w:t>
      </w:r>
      <w:proofErr w:type="spellStart"/>
      <w:r w:rsidR="004E16DA" w:rsidRPr="00F137A2">
        <w:rPr>
          <w:rFonts w:ascii="Times New Roman" w:hAnsi="Times New Roman" w:cs="Times New Roman"/>
          <w:sz w:val="24"/>
          <w:szCs w:val="24"/>
        </w:rPr>
        <w:t>hal</w:t>
      </w:r>
      <w:proofErr w:type="spellEnd"/>
      <w:r w:rsidR="004E16DA" w:rsidRPr="00F137A2">
        <w:rPr>
          <w:rFonts w:ascii="Times New Roman" w:hAnsi="Times New Roman" w:cs="Times New Roman"/>
          <w:sz w:val="24"/>
          <w:szCs w:val="24"/>
        </w:rPr>
        <w:t xml:space="preserve"> </w:t>
      </w:r>
      <w:proofErr w:type="spellStart"/>
      <w:r w:rsidR="004E16DA" w:rsidRPr="00F137A2">
        <w:rPr>
          <w:rFonts w:ascii="Times New Roman" w:hAnsi="Times New Roman" w:cs="Times New Roman"/>
          <w:sz w:val="24"/>
          <w:szCs w:val="24"/>
        </w:rPr>
        <w:t>tersebut</w:t>
      </w:r>
      <w:proofErr w:type="spellEnd"/>
      <w:r w:rsidR="004E16DA" w:rsidRPr="00F137A2">
        <w:rPr>
          <w:rFonts w:ascii="Times New Roman" w:hAnsi="Times New Roman" w:cs="Times New Roman"/>
          <w:sz w:val="24"/>
          <w:szCs w:val="24"/>
        </w:rPr>
        <w:t xml:space="preserve"> </w:t>
      </w:r>
      <w:proofErr w:type="spellStart"/>
      <w:r w:rsidR="004E16DA" w:rsidRPr="00F137A2">
        <w:rPr>
          <w:rFonts w:ascii="Times New Roman" w:hAnsi="Times New Roman" w:cs="Times New Roman"/>
          <w:sz w:val="24"/>
          <w:szCs w:val="24"/>
        </w:rPr>
        <w:t>diperlukan</w:t>
      </w:r>
      <w:proofErr w:type="spellEnd"/>
      <w:r w:rsidR="004E16DA" w:rsidRPr="00F137A2">
        <w:rPr>
          <w:rFonts w:ascii="Times New Roman" w:hAnsi="Times New Roman" w:cs="Times New Roman"/>
          <w:sz w:val="24"/>
          <w:szCs w:val="24"/>
        </w:rPr>
        <w:t xml:space="preserve"> </w:t>
      </w:r>
      <w:proofErr w:type="spellStart"/>
      <w:r w:rsidR="004E16DA" w:rsidRPr="00F137A2">
        <w:rPr>
          <w:rFonts w:ascii="Times New Roman" w:hAnsi="Times New Roman" w:cs="Times New Roman"/>
          <w:sz w:val="24"/>
          <w:szCs w:val="24"/>
        </w:rPr>
        <w:t>adanya</w:t>
      </w:r>
      <w:proofErr w:type="spellEnd"/>
      <w:r w:rsidR="004E16DA" w:rsidRPr="00F137A2">
        <w:rPr>
          <w:rFonts w:ascii="Times New Roman" w:hAnsi="Times New Roman" w:cs="Times New Roman"/>
          <w:sz w:val="24"/>
          <w:szCs w:val="24"/>
        </w:rPr>
        <w:t xml:space="preserve"> </w:t>
      </w:r>
      <w:proofErr w:type="spellStart"/>
      <w:r w:rsidR="004E16DA" w:rsidRPr="00F137A2">
        <w:rPr>
          <w:rFonts w:ascii="Times New Roman" w:hAnsi="Times New Roman" w:cs="Times New Roman"/>
          <w:sz w:val="24"/>
          <w:szCs w:val="24"/>
        </w:rPr>
        <w:t>teori</w:t>
      </w:r>
      <w:proofErr w:type="spellEnd"/>
      <w:r w:rsidR="004E16DA" w:rsidRPr="00F137A2">
        <w:rPr>
          <w:rFonts w:ascii="Times New Roman" w:hAnsi="Times New Roman" w:cs="Times New Roman"/>
          <w:sz w:val="24"/>
          <w:szCs w:val="24"/>
        </w:rPr>
        <w:t xml:space="preserve"> </w:t>
      </w:r>
      <w:proofErr w:type="spellStart"/>
      <w:r w:rsidR="004E16DA" w:rsidRPr="00F137A2">
        <w:rPr>
          <w:rFonts w:ascii="Times New Roman" w:hAnsi="Times New Roman" w:cs="Times New Roman"/>
          <w:sz w:val="24"/>
          <w:szCs w:val="24"/>
        </w:rPr>
        <w:t>penunjang</w:t>
      </w:r>
      <w:proofErr w:type="spellEnd"/>
      <w:r w:rsidR="004E16DA" w:rsidRPr="00F137A2">
        <w:rPr>
          <w:rFonts w:ascii="Times New Roman" w:hAnsi="Times New Roman" w:cs="Times New Roman"/>
          <w:sz w:val="24"/>
          <w:szCs w:val="24"/>
        </w:rPr>
        <w:t xml:space="preserve"> yang </w:t>
      </w:r>
      <w:proofErr w:type="spellStart"/>
      <w:r w:rsidR="004E16DA" w:rsidRPr="00F137A2">
        <w:rPr>
          <w:rFonts w:ascii="Times New Roman" w:hAnsi="Times New Roman" w:cs="Times New Roman"/>
          <w:sz w:val="24"/>
          <w:szCs w:val="24"/>
        </w:rPr>
        <w:t>terkait</w:t>
      </w:r>
      <w:proofErr w:type="spellEnd"/>
      <w:r w:rsidR="004E16DA" w:rsidRPr="00F137A2">
        <w:rPr>
          <w:rFonts w:ascii="Times New Roman" w:hAnsi="Times New Roman" w:cs="Times New Roman"/>
          <w:sz w:val="24"/>
          <w:szCs w:val="24"/>
        </w:rPr>
        <w:t xml:space="preserve"> </w:t>
      </w:r>
      <w:proofErr w:type="spellStart"/>
      <w:r w:rsidR="004E16DA" w:rsidRPr="00F137A2">
        <w:rPr>
          <w:rFonts w:ascii="Times New Roman" w:hAnsi="Times New Roman" w:cs="Times New Roman"/>
          <w:sz w:val="24"/>
          <w:szCs w:val="24"/>
        </w:rPr>
        <w:t>sebagai</w:t>
      </w:r>
      <w:proofErr w:type="spellEnd"/>
      <w:r w:rsidR="004E16DA" w:rsidRPr="00F137A2">
        <w:rPr>
          <w:rFonts w:ascii="Times New Roman" w:hAnsi="Times New Roman" w:cs="Times New Roman"/>
          <w:sz w:val="24"/>
          <w:szCs w:val="24"/>
        </w:rPr>
        <w:t xml:space="preserve"> </w:t>
      </w:r>
      <w:proofErr w:type="spellStart"/>
      <w:r w:rsidR="004E16DA" w:rsidRPr="00F137A2">
        <w:rPr>
          <w:rFonts w:ascii="Times New Roman" w:hAnsi="Times New Roman" w:cs="Times New Roman"/>
          <w:sz w:val="24"/>
          <w:szCs w:val="24"/>
        </w:rPr>
        <w:t>berikut</w:t>
      </w:r>
      <w:proofErr w:type="spellEnd"/>
      <w:r w:rsidR="004E16DA" w:rsidRPr="00F137A2">
        <w:rPr>
          <w:rFonts w:ascii="Times New Roman" w:hAnsi="Times New Roman" w:cs="Times New Roman"/>
          <w:sz w:val="24"/>
          <w:szCs w:val="24"/>
        </w:rPr>
        <w:t>:</w:t>
      </w:r>
    </w:p>
    <w:p w14:paraId="5B3FF100" w14:textId="02AEF6CC" w:rsidR="006175F6" w:rsidRPr="00123193" w:rsidRDefault="006175F6" w:rsidP="005B147D">
      <w:pPr>
        <w:pStyle w:val="ListParagraph"/>
        <w:numPr>
          <w:ilvl w:val="0"/>
          <w:numId w:val="38"/>
        </w:numPr>
        <w:tabs>
          <w:tab w:val="left" w:pos="426"/>
          <w:tab w:val="left" w:pos="2880"/>
        </w:tabs>
        <w:ind w:left="426" w:hanging="426"/>
        <w:jc w:val="both"/>
        <w:rPr>
          <w:rFonts w:ascii="Times New Roman" w:hAnsi="Times New Roman" w:cs="Times New Roman"/>
          <w:sz w:val="24"/>
          <w:szCs w:val="24"/>
          <w:lang w:val="id-ID"/>
        </w:rPr>
      </w:pPr>
      <w:r w:rsidRPr="00123193">
        <w:rPr>
          <w:rFonts w:ascii="Times New Roman" w:hAnsi="Times New Roman" w:cs="Times New Roman"/>
          <w:sz w:val="24"/>
          <w:szCs w:val="24"/>
        </w:rPr>
        <w:t>PHP</w:t>
      </w:r>
    </w:p>
    <w:p w14:paraId="604C0A04" w14:textId="532FB2DF" w:rsidR="0087634B" w:rsidRPr="00F137A2" w:rsidRDefault="006175F6" w:rsidP="001406D1">
      <w:pPr>
        <w:tabs>
          <w:tab w:val="left" w:pos="426"/>
          <w:tab w:val="left" w:pos="2880"/>
        </w:tabs>
        <w:ind w:left="1"/>
        <w:jc w:val="both"/>
        <w:rPr>
          <w:lang w:val="id-ID"/>
        </w:rPr>
      </w:pPr>
      <w:r w:rsidRPr="00F137A2">
        <w:rPr>
          <w:lang w:val="id-ID"/>
        </w:rPr>
        <w:tab/>
      </w:r>
      <w:r w:rsidR="0087634B" w:rsidRPr="00F137A2">
        <w:rPr>
          <w:lang w:val="id-ID"/>
        </w:rPr>
        <w:t xml:space="preserve">PHP adalah sebuah bahasa pemrograman yang didesain agar dapat disisipkan dengan mudah ke halaman HTML. PHP memberikan solusi sangat murah (karena gratis digunakan) dan dapat berjalan di berbagai jenis </w:t>
      </w:r>
      <w:r w:rsidR="0087634B" w:rsidRPr="00F137A2">
        <w:rPr>
          <w:i/>
          <w:iCs/>
          <w:lang w:val="id-ID"/>
        </w:rPr>
        <w:t>platform</w:t>
      </w:r>
      <w:r w:rsidR="0087634B" w:rsidRPr="00F137A2">
        <w:rPr>
          <w:lang w:val="id-ID"/>
        </w:rPr>
        <w:t>. Pada awalnya memang PHP berjalan di sistem UNIX dan variannya, namun kini dapat berjalan dengan lancar di lingkungan s</w:t>
      </w:r>
      <w:proofErr w:type="spellStart"/>
      <w:r w:rsidR="00680FE1" w:rsidRPr="00F137A2">
        <w:t>i</w:t>
      </w:r>
      <w:r w:rsidR="0087634B" w:rsidRPr="00F137A2">
        <w:rPr>
          <w:lang w:val="id-ID"/>
        </w:rPr>
        <w:t>stem</w:t>
      </w:r>
      <w:proofErr w:type="spellEnd"/>
      <w:r w:rsidR="0087634B" w:rsidRPr="00F137A2">
        <w:rPr>
          <w:lang w:val="id-ID"/>
        </w:rPr>
        <w:t xml:space="preserve"> operasi </w:t>
      </w:r>
      <w:proofErr w:type="spellStart"/>
      <w:r w:rsidR="0087634B" w:rsidRPr="00F137A2">
        <w:rPr>
          <w:lang w:val="id-ID"/>
        </w:rPr>
        <w:t>windows</w:t>
      </w:r>
      <w:proofErr w:type="spellEnd"/>
      <w:r w:rsidR="0087634B" w:rsidRPr="00F137A2">
        <w:rPr>
          <w:lang w:val="id-ID"/>
        </w:rPr>
        <w:t xml:space="preserve">. Suatu nilai tambah yang luar biasa karena proses pengembangan program berbasis </w:t>
      </w:r>
      <w:r w:rsidR="0087634B" w:rsidRPr="00F137A2">
        <w:rPr>
          <w:i/>
          <w:iCs/>
          <w:lang w:val="id-ID"/>
        </w:rPr>
        <w:t>web</w:t>
      </w:r>
      <w:r w:rsidR="0087634B" w:rsidRPr="00F137A2">
        <w:rPr>
          <w:lang w:val="id-ID"/>
        </w:rPr>
        <w:t xml:space="preserve"> dapat dilakukan dalam lintas sistem operasi.</w:t>
      </w:r>
    </w:p>
    <w:p w14:paraId="25AF3290" w14:textId="77777777" w:rsidR="004E16DA" w:rsidRPr="00F137A2" w:rsidRDefault="004E16DA" w:rsidP="005B147D">
      <w:pPr>
        <w:pStyle w:val="ListParagraph"/>
        <w:numPr>
          <w:ilvl w:val="0"/>
          <w:numId w:val="38"/>
        </w:numPr>
        <w:tabs>
          <w:tab w:val="left" w:pos="426"/>
          <w:tab w:val="left" w:pos="2880"/>
        </w:tabs>
        <w:ind w:left="426" w:hanging="426"/>
        <w:jc w:val="both"/>
        <w:rPr>
          <w:rFonts w:ascii="Times New Roman" w:hAnsi="Times New Roman" w:cs="Times New Roman"/>
          <w:sz w:val="24"/>
          <w:szCs w:val="24"/>
          <w:lang w:val="id-ID"/>
        </w:rPr>
      </w:pPr>
      <w:r w:rsidRPr="00F137A2">
        <w:rPr>
          <w:rFonts w:ascii="Times New Roman" w:hAnsi="Times New Roman" w:cs="Times New Roman"/>
          <w:sz w:val="24"/>
          <w:szCs w:val="24"/>
        </w:rPr>
        <w:t>MySQL</w:t>
      </w:r>
    </w:p>
    <w:p w14:paraId="4D3388F1" w14:textId="15D3DA85" w:rsidR="0087634B" w:rsidRPr="006175F6" w:rsidRDefault="006175F6" w:rsidP="001406D1">
      <w:pPr>
        <w:tabs>
          <w:tab w:val="left" w:pos="426"/>
          <w:tab w:val="left" w:pos="2880"/>
        </w:tabs>
        <w:jc w:val="both"/>
        <w:rPr>
          <w:lang w:val="id-ID"/>
        </w:rPr>
      </w:pPr>
      <w:r w:rsidRPr="00F137A2">
        <w:rPr>
          <w:shd w:val="clear" w:color="auto" w:fill="FFFFFF"/>
          <w:lang w:val="id-ID"/>
        </w:rPr>
        <w:tab/>
      </w:r>
      <w:r w:rsidR="0087634B" w:rsidRPr="00F137A2">
        <w:rPr>
          <w:shd w:val="clear" w:color="auto" w:fill="FFFFFF"/>
          <w:lang w:val="id-ID"/>
        </w:rPr>
        <w:t xml:space="preserve">MySQL adalah sebuah perangkat lunak system manajemen basis data SQL (DBMS) yang </w:t>
      </w:r>
      <w:r w:rsidR="0087634B" w:rsidRPr="00F137A2">
        <w:rPr>
          <w:i/>
          <w:iCs/>
          <w:shd w:val="clear" w:color="auto" w:fill="FFFFFF"/>
          <w:lang w:val="id-ID"/>
        </w:rPr>
        <w:t>multi</w:t>
      </w:r>
      <w:r w:rsidR="00680FE1" w:rsidRPr="00F137A2">
        <w:rPr>
          <w:i/>
          <w:iCs/>
          <w:shd w:val="clear" w:color="auto" w:fill="FFFFFF"/>
        </w:rPr>
        <w:t>-</w:t>
      </w:r>
      <w:r w:rsidR="0087634B" w:rsidRPr="00F137A2">
        <w:rPr>
          <w:i/>
          <w:iCs/>
          <w:shd w:val="clear" w:color="auto" w:fill="FFFFFF"/>
          <w:lang w:val="id-ID"/>
        </w:rPr>
        <w:t>thread</w:t>
      </w:r>
      <w:r w:rsidR="0087634B" w:rsidRPr="00F137A2">
        <w:rPr>
          <w:shd w:val="clear" w:color="auto" w:fill="FFFFFF"/>
          <w:lang w:val="id-ID"/>
        </w:rPr>
        <w:t xml:space="preserve">, dan </w:t>
      </w:r>
      <w:r w:rsidR="0087634B" w:rsidRPr="00F137A2">
        <w:rPr>
          <w:i/>
          <w:iCs/>
          <w:shd w:val="clear" w:color="auto" w:fill="FFFFFF"/>
          <w:lang w:val="id-ID"/>
        </w:rPr>
        <w:t>multi-user</w:t>
      </w:r>
      <w:r w:rsidR="0087634B" w:rsidRPr="00F137A2">
        <w:rPr>
          <w:shd w:val="clear" w:color="auto" w:fill="FFFFFF"/>
          <w:lang w:val="id-ID"/>
        </w:rPr>
        <w:t>. MySQL adalah implementasi dari system manajemen basis</w:t>
      </w:r>
      <w:r w:rsidR="00680FE1" w:rsidRPr="00F137A2">
        <w:rPr>
          <w:shd w:val="clear" w:color="auto" w:fill="FFFFFF"/>
        </w:rPr>
        <w:t xml:space="preserve"> </w:t>
      </w:r>
      <w:r w:rsidR="0087634B" w:rsidRPr="00F137A2">
        <w:rPr>
          <w:shd w:val="clear" w:color="auto" w:fill="FFFFFF"/>
          <w:lang w:val="id-ID"/>
        </w:rPr>
        <w:t>data relasional (RDBMS). MySQL dibua</w:t>
      </w:r>
      <w:r w:rsidR="00680FE1" w:rsidRPr="00F137A2">
        <w:rPr>
          <w:shd w:val="clear" w:color="auto" w:fill="FFFFFF"/>
        </w:rPr>
        <w:t>t</w:t>
      </w:r>
      <w:r w:rsidR="0087634B" w:rsidRPr="00F137A2">
        <w:rPr>
          <w:shd w:val="clear" w:color="auto" w:fill="FFFFFF"/>
          <w:lang w:val="id-ID"/>
        </w:rPr>
        <w:t xml:space="preserve"> oleh TcX dan telah dipercaya mengelola s</w:t>
      </w:r>
      <w:proofErr w:type="spellStart"/>
      <w:r w:rsidR="00680FE1" w:rsidRPr="00F137A2">
        <w:rPr>
          <w:shd w:val="clear" w:color="auto" w:fill="FFFFFF"/>
        </w:rPr>
        <w:t>i</w:t>
      </w:r>
      <w:r w:rsidR="0087634B" w:rsidRPr="00F137A2">
        <w:rPr>
          <w:shd w:val="clear" w:color="auto" w:fill="FFFFFF"/>
          <w:lang w:val="id-ID"/>
        </w:rPr>
        <w:t>stem</w:t>
      </w:r>
      <w:proofErr w:type="spellEnd"/>
      <w:r w:rsidR="0087634B" w:rsidRPr="00F137A2">
        <w:rPr>
          <w:shd w:val="clear" w:color="auto" w:fill="FFFFFF"/>
          <w:lang w:val="id-ID"/>
        </w:rPr>
        <w:t xml:space="preserve"> dengan 40 buah </w:t>
      </w:r>
      <w:r w:rsidR="0087634B" w:rsidRPr="00F137A2">
        <w:rPr>
          <w:i/>
          <w:iCs/>
          <w:shd w:val="clear" w:color="auto" w:fill="FFFFFF"/>
          <w:lang w:val="id-ID"/>
        </w:rPr>
        <w:t>database</w:t>
      </w:r>
      <w:r w:rsidR="0087634B" w:rsidRPr="00F137A2">
        <w:rPr>
          <w:shd w:val="clear" w:color="auto" w:fill="FFFFFF"/>
          <w:lang w:val="id-ID"/>
        </w:rPr>
        <w:t xml:space="preserve"> berisi 10.000 tabel dan 500 di antaranya memiliki 7 juta baris.</w:t>
      </w:r>
      <w:r w:rsidR="0087634B" w:rsidRPr="00F137A2">
        <w:rPr>
          <w:lang w:val="id-ID"/>
        </w:rPr>
        <w:t xml:space="preserve"> Bahasa dasar yang digunakan untuk mengakses </w:t>
      </w:r>
      <w:r w:rsidR="0087634B" w:rsidRPr="00F137A2">
        <w:rPr>
          <w:i/>
          <w:iCs/>
          <w:lang w:val="id-ID"/>
        </w:rPr>
        <w:t>database</w:t>
      </w:r>
      <w:r w:rsidR="0087634B" w:rsidRPr="00F137A2">
        <w:rPr>
          <w:lang w:val="id-ID"/>
        </w:rPr>
        <w:t xml:space="preserve"> yaitu SQL.</w:t>
      </w:r>
      <w:r w:rsidR="0087634B" w:rsidRPr="00F137A2">
        <w:rPr>
          <w:color w:val="2D3433"/>
          <w:shd w:val="clear" w:color="auto" w:fill="F7F7F7"/>
          <w:lang w:val="id-ID"/>
        </w:rPr>
        <w:t> </w:t>
      </w:r>
      <w:r w:rsidR="0087634B" w:rsidRPr="00F137A2">
        <w:rPr>
          <w:lang w:val="id-ID"/>
        </w:rPr>
        <w:t>SQL pertama kali diterapkan pada sebuah proyek riset pada laboratorium riset San</w:t>
      </w:r>
      <w:r w:rsidR="0087634B" w:rsidRPr="006175F6">
        <w:rPr>
          <w:lang w:val="id-ID"/>
        </w:rPr>
        <w:t xml:space="preserve"> Jose, IBM yang bernama </w:t>
      </w:r>
      <w:r w:rsidR="00BD463D" w:rsidRPr="006175F6">
        <w:t xml:space="preserve">R </w:t>
      </w:r>
      <w:r w:rsidR="00680FE1" w:rsidRPr="006175F6">
        <w:rPr>
          <w:i/>
          <w:iCs/>
        </w:rPr>
        <w:t>S</w:t>
      </w:r>
      <w:r w:rsidR="0087634B" w:rsidRPr="006175F6">
        <w:rPr>
          <w:i/>
          <w:iCs/>
          <w:lang w:val="id-ID"/>
        </w:rPr>
        <w:t>ystem</w:t>
      </w:r>
      <w:r w:rsidR="0087634B" w:rsidRPr="006175F6">
        <w:rPr>
          <w:lang w:val="id-ID"/>
        </w:rPr>
        <w:t>.</w:t>
      </w:r>
    </w:p>
    <w:p w14:paraId="60EED6B0" w14:textId="77777777" w:rsidR="004E16DA" w:rsidRPr="002D3171" w:rsidRDefault="004E16DA" w:rsidP="005B147D">
      <w:pPr>
        <w:pStyle w:val="ListParagraph"/>
        <w:numPr>
          <w:ilvl w:val="0"/>
          <w:numId w:val="38"/>
        </w:numPr>
        <w:tabs>
          <w:tab w:val="left" w:pos="426"/>
          <w:tab w:val="left" w:pos="2880"/>
        </w:tabs>
        <w:ind w:left="426" w:hanging="426"/>
        <w:jc w:val="both"/>
        <w:rPr>
          <w:rFonts w:ascii="Times New Roman" w:hAnsi="Times New Roman" w:cs="Times New Roman"/>
          <w:sz w:val="24"/>
          <w:szCs w:val="24"/>
          <w:lang w:val="id-ID"/>
        </w:rPr>
      </w:pPr>
      <w:r w:rsidRPr="002D3171">
        <w:rPr>
          <w:rFonts w:ascii="Times New Roman" w:hAnsi="Times New Roman" w:cs="Times New Roman"/>
          <w:sz w:val="24"/>
          <w:szCs w:val="24"/>
        </w:rPr>
        <w:t>Framework Laravel</w:t>
      </w:r>
    </w:p>
    <w:p w14:paraId="45AF1333" w14:textId="0A0049C3" w:rsidR="0087634B" w:rsidRPr="006175F6" w:rsidRDefault="006175F6" w:rsidP="001406D1">
      <w:pPr>
        <w:tabs>
          <w:tab w:val="left" w:pos="426"/>
          <w:tab w:val="left" w:pos="2880"/>
        </w:tabs>
        <w:jc w:val="both"/>
        <w:rPr>
          <w:rFonts w:cs="Arial"/>
          <w:shd w:val="clear" w:color="auto" w:fill="FFFFFF"/>
          <w:lang w:val="id-ID"/>
        </w:rPr>
      </w:pPr>
      <w:r>
        <w:rPr>
          <w:shd w:val="clear" w:color="auto" w:fill="FFFFFF"/>
          <w:lang w:val="id-ID"/>
        </w:rPr>
        <w:tab/>
      </w:r>
      <w:r w:rsidR="0087634B" w:rsidRPr="006175F6">
        <w:rPr>
          <w:shd w:val="clear" w:color="auto" w:fill="FFFFFF"/>
          <w:lang w:val="id-ID"/>
        </w:rPr>
        <w:t xml:space="preserve">Laravel adalah </w:t>
      </w:r>
      <w:r w:rsidR="0087634B" w:rsidRPr="006175F6">
        <w:rPr>
          <w:i/>
          <w:iCs/>
          <w:shd w:val="clear" w:color="auto" w:fill="FFFFFF"/>
          <w:lang w:val="id-ID"/>
        </w:rPr>
        <w:t>web application framework</w:t>
      </w:r>
      <w:r w:rsidR="0087634B" w:rsidRPr="006175F6">
        <w:rPr>
          <w:shd w:val="clear" w:color="auto" w:fill="FFFFFF"/>
          <w:lang w:val="id-ID"/>
        </w:rPr>
        <w:t xml:space="preserve"> berbasis PHP yang </w:t>
      </w:r>
      <w:r w:rsidR="0087634B" w:rsidRPr="006175F6">
        <w:rPr>
          <w:i/>
          <w:iCs/>
          <w:shd w:val="clear" w:color="auto" w:fill="FFFFFF"/>
          <w:lang w:val="id-ID"/>
        </w:rPr>
        <w:t>open source</w:t>
      </w:r>
      <w:r w:rsidR="0087634B" w:rsidRPr="006175F6">
        <w:rPr>
          <w:shd w:val="clear" w:color="auto" w:fill="FFFFFF"/>
          <w:lang w:val="id-ID"/>
        </w:rPr>
        <w:t xml:space="preserve">. Pertama kali dibuat oleh Taylor Otwell dan dimaksudkan untuk pengembangan </w:t>
      </w:r>
      <w:r w:rsidR="0087634B" w:rsidRPr="006175F6">
        <w:rPr>
          <w:i/>
          <w:iCs/>
          <w:shd w:val="clear" w:color="auto" w:fill="FFFFFF"/>
          <w:lang w:val="id-ID"/>
        </w:rPr>
        <w:t>web application</w:t>
      </w:r>
      <w:r w:rsidR="0087634B" w:rsidRPr="006175F6">
        <w:rPr>
          <w:shd w:val="clear" w:color="auto" w:fill="FFFFFF"/>
          <w:lang w:val="id-ID"/>
        </w:rPr>
        <w:t xml:space="preserve"> yang mengikuti kon</w:t>
      </w:r>
      <w:r w:rsidR="00BD463D" w:rsidRPr="006175F6">
        <w:rPr>
          <w:shd w:val="clear" w:color="auto" w:fill="FFFFFF"/>
        </w:rPr>
        <w:t>s</w:t>
      </w:r>
      <w:r w:rsidR="0087634B" w:rsidRPr="006175F6">
        <w:rPr>
          <w:shd w:val="clear" w:color="auto" w:fill="FFFFFF"/>
          <w:lang w:val="id-ID"/>
        </w:rPr>
        <w:t>ep MVC (</w:t>
      </w:r>
      <w:r w:rsidR="0087634B" w:rsidRPr="006175F6">
        <w:rPr>
          <w:i/>
          <w:iCs/>
          <w:shd w:val="clear" w:color="auto" w:fill="FFFFFF"/>
          <w:lang w:val="id-ID"/>
        </w:rPr>
        <w:t>Model, View, Controller</w:t>
      </w:r>
      <w:r w:rsidR="0087634B" w:rsidRPr="006175F6">
        <w:rPr>
          <w:shd w:val="clear" w:color="auto" w:fill="FFFFFF"/>
          <w:lang w:val="id-ID"/>
        </w:rPr>
        <w:t xml:space="preserve">). Laravel pertama kali diperkenalkan pada tahun 2011 dan dalam waktu yang singkat menarik perhatian para </w:t>
      </w:r>
      <w:r w:rsidR="0087634B" w:rsidRPr="006175F6">
        <w:rPr>
          <w:i/>
          <w:iCs/>
          <w:shd w:val="clear" w:color="auto" w:fill="FFFFFF"/>
          <w:lang w:val="id-ID"/>
        </w:rPr>
        <w:t>programmer</w:t>
      </w:r>
      <w:r w:rsidR="0087634B" w:rsidRPr="006175F6">
        <w:rPr>
          <w:shd w:val="clear" w:color="auto" w:fill="FFFFFF"/>
          <w:lang w:val="id-ID"/>
        </w:rPr>
        <w:t xml:space="preserve"> </w:t>
      </w:r>
      <w:r w:rsidR="0087634B" w:rsidRPr="006175F6">
        <w:rPr>
          <w:i/>
          <w:iCs/>
          <w:shd w:val="clear" w:color="auto" w:fill="FFFFFF"/>
          <w:lang w:val="id-ID"/>
        </w:rPr>
        <w:t>website</w:t>
      </w:r>
      <w:r w:rsidR="0087634B" w:rsidRPr="006175F6">
        <w:rPr>
          <w:shd w:val="clear" w:color="auto" w:fill="FFFFFF"/>
          <w:lang w:val="id-ID"/>
        </w:rPr>
        <w:t xml:space="preserve"> di seluruh dunia. Laravel adalah sebuah </w:t>
      </w:r>
      <w:r w:rsidR="0087634B" w:rsidRPr="006175F6">
        <w:rPr>
          <w:i/>
          <w:iCs/>
          <w:shd w:val="clear" w:color="auto" w:fill="FFFFFF"/>
          <w:lang w:val="id-ID"/>
        </w:rPr>
        <w:t>framework</w:t>
      </w:r>
      <w:r w:rsidR="0087634B" w:rsidRPr="006175F6">
        <w:rPr>
          <w:shd w:val="clear" w:color="auto" w:fill="FFFFFF"/>
          <w:lang w:val="id-ID"/>
        </w:rPr>
        <w:t xml:space="preserve"> PHP yang dirilis dibawah lisensi MIT, dibangun dengan konsep MVC. Laravel merupakan pengembangan dari </w:t>
      </w:r>
      <w:r w:rsidR="0087634B" w:rsidRPr="006175F6">
        <w:rPr>
          <w:i/>
          <w:iCs/>
          <w:shd w:val="clear" w:color="auto" w:fill="FFFFFF"/>
          <w:lang w:val="id-ID"/>
        </w:rPr>
        <w:t>website</w:t>
      </w:r>
      <w:r w:rsidR="0087634B" w:rsidRPr="006175F6">
        <w:rPr>
          <w:shd w:val="clear" w:color="auto" w:fill="FFFFFF"/>
          <w:lang w:val="id-ID"/>
        </w:rPr>
        <w:t xml:space="preserve"> berbasis MVP yang ditulis dalam PHP yang dirancang untuk meningkatkan kualitas </w:t>
      </w:r>
      <w:r w:rsidR="0087634B" w:rsidRPr="006175F6">
        <w:rPr>
          <w:i/>
          <w:iCs/>
          <w:shd w:val="clear" w:color="auto" w:fill="FFFFFF"/>
          <w:lang w:val="id-ID"/>
        </w:rPr>
        <w:t>software</w:t>
      </w:r>
      <w:r w:rsidR="0087634B" w:rsidRPr="006175F6">
        <w:rPr>
          <w:shd w:val="clear" w:color="auto" w:fill="FFFFFF"/>
          <w:lang w:val="id-ID"/>
        </w:rPr>
        <w:t xml:space="preserve"> dengan menyediakan sintaks yang ekspresif dan dapat menghemat waktu</w:t>
      </w:r>
      <w:r w:rsidR="0087634B" w:rsidRPr="006175F6">
        <w:rPr>
          <w:rFonts w:cs="Arial"/>
          <w:shd w:val="clear" w:color="auto" w:fill="FFFFFF"/>
          <w:lang w:val="id-ID"/>
        </w:rPr>
        <w:t>.</w:t>
      </w:r>
    </w:p>
    <w:p w14:paraId="68806FA1" w14:textId="77777777" w:rsidR="0087634B" w:rsidRPr="004E16DA" w:rsidRDefault="0087634B" w:rsidP="001406D1">
      <w:pPr>
        <w:pStyle w:val="ListParagraph"/>
        <w:tabs>
          <w:tab w:val="left" w:pos="426"/>
          <w:tab w:val="left" w:pos="2880"/>
        </w:tabs>
        <w:spacing w:line="240" w:lineRule="auto"/>
        <w:ind w:left="851"/>
        <w:jc w:val="both"/>
        <w:rPr>
          <w:rFonts w:ascii="Times New Roman" w:hAnsi="Times New Roman" w:cs="Times New Roman"/>
          <w:sz w:val="24"/>
          <w:szCs w:val="24"/>
          <w:lang w:val="id-ID"/>
        </w:rPr>
      </w:pPr>
    </w:p>
    <w:p w14:paraId="2247671B" w14:textId="0A98A243" w:rsidR="00827DD2" w:rsidRPr="002D3171" w:rsidRDefault="00827DD2" w:rsidP="001406D1">
      <w:pPr>
        <w:pStyle w:val="ListParagraph"/>
        <w:numPr>
          <w:ilvl w:val="0"/>
          <w:numId w:val="1"/>
        </w:numPr>
        <w:tabs>
          <w:tab w:val="left" w:pos="426"/>
          <w:tab w:val="left" w:pos="2880"/>
        </w:tabs>
        <w:spacing w:line="240" w:lineRule="auto"/>
        <w:ind w:left="426" w:hanging="426"/>
        <w:rPr>
          <w:rFonts w:ascii="Times New Roman" w:hAnsi="Times New Roman" w:cs="Times New Roman"/>
          <w:b/>
          <w:bCs/>
          <w:sz w:val="28"/>
          <w:szCs w:val="28"/>
          <w:lang w:val="id-ID"/>
        </w:rPr>
      </w:pPr>
      <w:r w:rsidRPr="002D3171">
        <w:rPr>
          <w:rFonts w:ascii="Times New Roman" w:hAnsi="Times New Roman" w:cs="Times New Roman"/>
          <w:b/>
          <w:bCs/>
          <w:sz w:val="28"/>
          <w:szCs w:val="28"/>
        </w:rPr>
        <w:t>RUANG LINGKUP</w:t>
      </w:r>
    </w:p>
    <w:p w14:paraId="62EDB45A" w14:textId="0CB73794" w:rsidR="00982EE4" w:rsidRDefault="006175F6" w:rsidP="001406D1">
      <w:pPr>
        <w:tabs>
          <w:tab w:val="left" w:pos="426"/>
          <w:tab w:val="left" w:pos="2880"/>
        </w:tabs>
        <w:jc w:val="both"/>
        <w:rPr>
          <w:lang w:val="id-ID"/>
        </w:rPr>
      </w:pPr>
      <w:r>
        <w:rPr>
          <w:lang w:val="id-ID"/>
        </w:rPr>
        <w:tab/>
      </w:r>
      <w:r w:rsidR="00982EE4" w:rsidRPr="006175F6">
        <w:rPr>
          <w:lang w:val="id-ID"/>
        </w:rPr>
        <w:t>Dalam bab ini akan dibahas tentang penjelasan singkat arsitektur sistem,</w:t>
      </w:r>
      <w:r>
        <w:t xml:space="preserve"> </w:t>
      </w:r>
      <w:r w:rsidR="00982EE4" w:rsidRPr="006175F6">
        <w:rPr>
          <w:lang w:val="id-ID"/>
        </w:rPr>
        <w:t>batasan sistem, fitur dan user. Ruang lingkup ini juga menjadi landasan dalam pembuatan tugas akhir.</w:t>
      </w:r>
    </w:p>
    <w:p w14:paraId="6BDBDDBD" w14:textId="77777777" w:rsidR="006175F6" w:rsidRPr="006175F6" w:rsidRDefault="006175F6" w:rsidP="001406D1">
      <w:pPr>
        <w:tabs>
          <w:tab w:val="left" w:pos="426"/>
          <w:tab w:val="left" w:pos="2880"/>
        </w:tabs>
        <w:jc w:val="both"/>
        <w:rPr>
          <w:lang w:val="id-ID"/>
        </w:rPr>
      </w:pPr>
    </w:p>
    <w:p w14:paraId="284B34B3" w14:textId="3EFAEBD7" w:rsidR="00827DD2" w:rsidRPr="002D3171" w:rsidRDefault="00827DD2" w:rsidP="001406D1">
      <w:pPr>
        <w:pStyle w:val="ListParagraph"/>
        <w:numPr>
          <w:ilvl w:val="1"/>
          <w:numId w:val="2"/>
        </w:numPr>
        <w:tabs>
          <w:tab w:val="left" w:pos="426"/>
          <w:tab w:val="left" w:pos="2880"/>
        </w:tabs>
        <w:spacing w:line="240" w:lineRule="auto"/>
        <w:ind w:left="426" w:hanging="426"/>
        <w:rPr>
          <w:rFonts w:ascii="Times New Roman" w:hAnsi="Times New Roman" w:cs="Times New Roman"/>
          <w:b/>
          <w:bCs/>
          <w:sz w:val="28"/>
          <w:szCs w:val="28"/>
        </w:rPr>
      </w:pPr>
      <w:r w:rsidRPr="002D3171">
        <w:rPr>
          <w:rFonts w:ascii="Times New Roman" w:hAnsi="Times New Roman" w:cs="Times New Roman"/>
          <w:b/>
          <w:bCs/>
          <w:sz w:val="28"/>
          <w:szCs w:val="28"/>
        </w:rPr>
        <w:t>ARSITEKTUR SISTEM</w:t>
      </w:r>
    </w:p>
    <w:p w14:paraId="3BBF0F47" w14:textId="76FB905E" w:rsidR="001729E9" w:rsidRDefault="00BB152E" w:rsidP="001406D1">
      <w:pPr>
        <w:tabs>
          <w:tab w:val="left" w:pos="0"/>
        </w:tabs>
        <w:ind w:firstLine="426"/>
        <w:jc w:val="both"/>
        <w:rPr>
          <w:szCs w:val="28"/>
        </w:rPr>
      </w:pPr>
      <w:r>
        <w:rPr>
          <w:szCs w:val="28"/>
          <w:lang w:val="id-ID"/>
        </w:rPr>
        <w:t xml:space="preserve">Dalam arsitektur sistem pada </w:t>
      </w:r>
      <w:proofErr w:type="spellStart"/>
      <w:r>
        <w:rPr>
          <w:szCs w:val="28"/>
          <w:lang w:val="id-ID"/>
        </w:rPr>
        <w:t>pada</w:t>
      </w:r>
      <w:proofErr w:type="spellEnd"/>
      <w:r>
        <w:rPr>
          <w:szCs w:val="28"/>
          <w:lang w:val="id-ID"/>
        </w:rPr>
        <w:t xml:space="preserve"> </w:t>
      </w:r>
      <w:r w:rsidR="00094A4A" w:rsidRPr="00094A4A">
        <w:rPr>
          <w:szCs w:val="28"/>
          <w:lang w:val="id-ID"/>
        </w:rPr>
        <w:t xml:space="preserve">Aplikasi </w:t>
      </w:r>
      <w:proofErr w:type="spellStart"/>
      <w:r w:rsidR="00410F41">
        <w:rPr>
          <w:szCs w:val="28"/>
        </w:rPr>
        <w:t>Layanan</w:t>
      </w:r>
      <w:proofErr w:type="spellEnd"/>
      <w:r w:rsidR="00410F41">
        <w:rPr>
          <w:szCs w:val="28"/>
        </w:rPr>
        <w:t xml:space="preserve"> </w:t>
      </w:r>
      <w:r w:rsidR="00094A4A" w:rsidRPr="00094A4A">
        <w:rPr>
          <w:szCs w:val="28"/>
          <w:lang w:val="id-ID"/>
        </w:rPr>
        <w:t xml:space="preserve">Kepegawaian Absensi </w:t>
      </w:r>
      <w:r w:rsidR="005B147D">
        <w:rPr>
          <w:szCs w:val="28"/>
          <w:lang w:val="en-US"/>
        </w:rPr>
        <w:t>dan</w:t>
      </w:r>
      <w:r w:rsidR="00094A4A" w:rsidRPr="00094A4A">
        <w:rPr>
          <w:szCs w:val="28"/>
          <w:lang w:val="id-ID"/>
        </w:rPr>
        <w:t xml:space="preserve"> Cuti</w:t>
      </w:r>
      <w:r w:rsidRPr="00BB152E">
        <w:rPr>
          <w:szCs w:val="28"/>
          <w:lang w:val="id-ID"/>
        </w:rPr>
        <w:t xml:space="preserve"> </w:t>
      </w:r>
      <w:r w:rsidR="003C0BED">
        <w:rPr>
          <w:szCs w:val="28"/>
        </w:rPr>
        <w:t xml:space="preserve">di </w:t>
      </w:r>
      <w:r w:rsidRPr="00BB152E">
        <w:rPr>
          <w:szCs w:val="28"/>
          <w:lang w:val="id-ID"/>
        </w:rPr>
        <w:t>Balai Pengamanan Fasilitas Kesehatan Surabaya</w:t>
      </w:r>
      <w:r>
        <w:rPr>
          <w:szCs w:val="28"/>
        </w:rPr>
        <w:t xml:space="preserve"> </w:t>
      </w:r>
      <w:r>
        <w:rPr>
          <w:szCs w:val="28"/>
          <w:lang w:val="id-ID"/>
        </w:rPr>
        <w:t>akan dijelaskan dalam bentuk</w:t>
      </w:r>
      <w:r w:rsidR="001B36D3">
        <w:rPr>
          <w:iCs/>
          <w:szCs w:val="28"/>
        </w:rPr>
        <w:t xml:space="preserve"> </w:t>
      </w:r>
      <w:proofErr w:type="spellStart"/>
      <w:r w:rsidR="001B36D3">
        <w:rPr>
          <w:iCs/>
          <w:szCs w:val="28"/>
        </w:rPr>
        <w:t>Arsitektur</w:t>
      </w:r>
      <w:proofErr w:type="spellEnd"/>
      <w:r w:rsidR="001B36D3">
        <w:rPr>
          <w:iCs/>
          <w:szCs w:val="28"/>
        </w:rPr>
        <w:t xml:space="preserve"> Diagram</w:t>
      </w:r>
      <w:r>
        <w:rPr>
          <w:szCs w:val="28"/>
          <w:lang w:val="id-ID"/>
        </w:rPr>
        <w:t xml:space="preserve">. Berikut penjelasan dari </w:t>
      </w:r>
      <w:proofErr w:type="spellStart"/>
      <w:r w:rsidR="001B36D3">
        <w:rPr>
          <w:iCs/>
          <w:szCs w:val="28"/>
        </w:rPr>
        <w:t>Arsitektur</w:t>
      </w:r>
      <w:proofErr w:type="spellEnd"/>
      <w:r w:rsidR="001B36D3">
        <w:rPr>
          <w:iCs/>
          <w:szCs w:val="28"/>
        </w:rPr>
        <w:t xml:space="preserve"> Diagram</w:t>
      </w:r>
      <w:r w:rsidR="0080493E">
        <w:rPr>
          <w:iCs/>
          <w:szCs w:val="28"/>
        </w:rPr>
        <w:t>.</w:t>
      </w:r>
    </w:p>
    <w:p w14:paraId="5033DD66" w14:textId="77777777" w:rsidR="0080493E" w:rsidRDefault="0080493E" w:rsidP="001406D1">
      <w:pPr>
        <w:tabs>
          <w:tab w:val="left" w:pos="0"/>
        </w:tabs>
        <w:ind w:firstLine="426"/>
        <w:jc w:val="both"/>
        <w:rPr>
          <w:szCs w:val="28"/>
        </w:rPr>
      </w:pPr>
    </w:p>
    <w:p w14:paraId="4FDA75F9" w14:textId="2B997E05" w:rsidR="001B36D3" w:rsidRDefault="00964C4C" w:rsidP="001406D1">
      <w:pPr>
        <w:tabs>
          <w:tab w:val="left" w:pos="0"/>
        </w:tabs>
        <w:jc w:val="center"/>
        <w:rPr>
          <w:noProof/>
        </w:rPr>
      </w:pPr>
      <w:r>
        <w:rPr>
          <w:noProof/>
        </w:rPr>
        <w:drawing>
          <wp:inline distT="0" distB="0" distL="0" distR="0" wp14:anchorId="3A8441E9" wp14:editId="6A75015C">
            <wp:extent cx="5040630" cy="394843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sitektur Diagram.jpg"/>
                    <pic:cNvPicPr/>
                  </pic:nvPicPr>
                  <pic:blipFill>
                    <a:blip r:embed="rId11">
                      <a:extLst>
                        <a:ext uri="{28A0092B-C50C-407E-A947-70E740481C1C}">
                          <a14:useLocalDpi xmlns:a14="http://schemas.microsoft.com/office/drawing/2010/main" val="0"/>
                        </a:ext>
                      </a:extLst>
                    </a:blip>
                    <a:stretch>
                      <a:fillRect/>
                    </a:stretch>
                  </pic:blipFill>
                  <pic:spPr>
                    <a:xfrm>
                      <a:off x="0" y="0"/>
                      <a:ext cx="5040630" cy="3948430"/>
                    </a:xfrm>
                    <a:prstGeom prst="rect">
                      <a:avLst/>
                    </a:prstGeom>
                  </pic:spPr>
                </pic:pic>
              </a:graphicData>
            </a:graphic>
          </wp:inline>
        </w:drawing>
      </w:r>
    </w:p>
    <w:p w14:paraId="279208A2" w14:textId="6317E236" w:rsidR="00553B62" w:rsidRPr="00160248" w:rsidRDefault="00553B62" w:rsidP="001406D1">
      <w:pPr>
        <w:tabs>
          <w:tab w:val="left" w:pos="0"/>
        </w:tabs>
        <w:ind w:left="851"/>
        <w:jc w:val="center"/>
        <w:rPr>
          <w:b/>
          <w:bCs/>
          <w:noProof/>
          <w:color w:val="00B050"/>
        </w:rPr>
      </w:pPr>
      <w:r w:rsidRPr="00553B62">
        <w:rPr>
          <w:b/>
          <w:bCs/>
          <w:noProof/>
        </w:rPr>
        <w:t>Gambar 1</w:t>
      </w:r>
      <w:r w:rsidRPr="00553B62">
        <w:rPr>
          <w:b/>
          <w:bCs/>
          <w:noProof/>
        </w:rPr>
        <w:br/>
      </w:r>
      <w:r w:rsidRPr="00007FE5">
        <w:rPr>
          <w:b/>
          <w:bCs/>
          <w:noProof/>
          <w:color w:val="00B0F0"/>
        </w:rPr>
        <w:t>Arsitektur Diagram</w:t>
      </w:r>
      <w:r w:rsidR="00007FE5" w:rsidRPr="00007FE5">
        <w:rPr>
          <w:b/>
          <w:bCs/>
          <w:noProof/>
          <w:color w:val="00B0F0"/>
        </w:rPr>
        <w:t xml:space="preserve"> </w:t>
      </w:r>
      <w:r w:rsidR="00007FE5" w:rsidRPr="00160248">
        <w:rPr>
          <w:b/>
          <w:bCs/>
          <w:noProof/>
          <w:color w:val="00B050"/>
        </w:rPr>
        <w:t xml:space="preserve">(Revisi </w:t>
      </w:r>
      <w:r w:rsidR="00160248" w:rsidRPr="00160248">
        <w:rPr>
          <w:b/>
          <w:bCs/>
          <w:noProof/>
          <w:color w:val="00B050"/>
        </w:rPr>
        <w:t>Reviewer 3 Ibu Amel</w:t>
      </w:r>
      <w:r w:rsidR="00007FE5" w:rsidRPr="00160248">
        <w:rPr>
          <w:b/>
          <w:bCs/>
          <w:noProof/>
          <w:color w:val="00B050"/>
        </w:rPr>
        <w:t xml:space="preserve"> </w:t>
      </w:r>
      <w:r w:rsidR="00160248" w:rsidRPr="00160248">
        <w:rPr>
          <w:b/>
          <w:bCs/>
          <w:noProof/>
          <w:color w:val="00B050"/>
        </w:rPr>
        <w:t xml:space="preserve"> no 1</w:t>
      </w:r>
      <w:r w:rsidR="00007FE5" w:rsidRPr="00160248">
        <w:rPr>
          <w:b/>
          <w:bCs/>
          <w:noProof/>
          <w:color w:val="00B050"/>
        </w:rPr>
        <w:t>)</w:t>
      </w:r>
    </w:p>
    <w:p w14:paraId="06AFFA27" w14:textId="77777777" w:rsidR="0080493E" w:rsidRDefault="0080493E" w:rsidP="001406D1">
      <w:pPr>
        <w:tabs>
          <w:tab w:val="left" w:pos="0"/>
        </w:tabs>
        <w:ind w:left="851"/>
        <w:jc w:val="center"/>
        <w:rPr>
          <w:b/>
          <w:bCs/>
          <w:noProof/>
        </w:rPr>
      </w:pPr>
    </w:p>
    <w:p w14:paraId="7BB0B091" w14:textId="02914943" w:rsidR="003C0BED" w:rsidRDefault="003C0BED" w:rsidP="001406D1">
      <w:pPr>
        <w:ind w:firstLine="426"/>
        <w:jc w:val="both"/>
        <w:rPr>
          <w:noProof/>
        </w:rPr>
      </w:pPr>
      <w:r w:rsidRPr="003C0BED">
        <w:rPr>
          <w:noProof/>
        </w:rPr>
        <w:t xml:space="preserve">Gambar 1 menunjukkan arsitektur dari Aplikasi </w:t>
      </w:r>
      <w:r w:rsidR="00410F41">
        <w:rPr>
          <w:noProof/>
        </w:rPr>
        <w:t xml:space="preserve">Layanan </w:t>
      </w:r>
      <w:r w:rsidRPr="003C0BED">
        <w:rPr>
          <w:noProof/>
        </w:rPr>
        <w:t xml:space="preserve">Kepegawaian Absensi </w:t>
      </w:r>
      <w:r w:rsidR="005B147D">
        <w:rPr>
          <w:noProof/>
        </w:rPr>
        <w:t>dan</w:t>
      </w:r>
      <w:r w:rsidRPr="003C0BED">
        <w:rPr>
          <w:noProof/>
        </w:rPr>
        <w:t xml:space="preserve"> Cuti, dimana user level dibagi menjadi </w:t>
      </w:r>
      <w:r w:rsidR="00AB044C">
        <w:rPr>
          <w:noProof/>
        </w:rPr>
        <w:t>4</w:t>
      </w:r>
      <w:r w:rsidRPr="003C0BED">
        <w:rPr>
          <w:noProof/>
        </w:rPr>
        <w:t xml:space="preserve"> bagian, yaitu </w:t>
      </w:r>
      <w:r w:rsidR="00AB044C">
        <w:rPr>
          <w:noProof/>
        </w:rPr>
        <w:t xml:space="preserve">Admin </w:t>
      </w:r>
      <w:r w:rsidR="00C936DD">
        <w:rPr>
          <w:noProof/>
        </w:rPr>
        <w:t>K</w:t>
      </w:r>
      <w:r>
        <w:rPr>
          <w:noProof/>
        </w:rPr>
        <w:t>epegawaian, Pimpinan</w:t>
      </w:r>
      <w:r w:rsidR="00AB044C">
        <w:rPr>
          <w:noProof/>
        </w:rPr>
        <w:t xml:space="preserve">, Kepeala divisi </w:t>
      </w:r>
      <w:r w:rsidRPr="003C0BED">
        <w:rPr>
          <w:noProof/>
        </w:rPr>
        <w:t xml:space="preserve">dan </w:t>
      </w:r>
      <w:r w:rsidR="00C936DD">
        <w:rPr>
          <w:noProof/>
        </w:rPr>
        <w:t>P</w:t>
      </w:r>
      <w:r>
        <w:rPr>
          <w:noProof/>
        </w:rPr>
        <w:t>egawai</w:t>
      </w:r>
      <w:r w:rsidRPr="003C0BED">
        <w:rPr>
          <w:noProof/>
        </w:rPr>
        <w:t xml:space="preserve">. </w:t>
      </w:r>
      <w:r w:rsidR="00AB044C">
        <w:rPr>
          <w:noProof/>
        </w:rPr>
        <w:t xml:space="preserve">Admin </w:t>
      </w:r>
      <w:r>
        <w:rPr>
          <w:noProof/>
        </w:rPr>
        <w:t>kepegawaian</w:t>
      </w:r>
      <w:r w:rsidRPr="003C0BED">
        <w:rPr>
          <w:noProof/>
        </w:rPr>
        <w:t xml:space="preserve"> bertugas untuk menjalankan aplikasi secara penuh, mengakses data – data </w:t>
      </w:r>
      <w:r>
        <w:rPr>
          <w:noProof/>
        </w:rPr>
        <w:t>absensi, pegawai, persutujuan cuti</w:t>
      </w:r>
      <w:r w:rsidRPr="003C0BED">
        <w:rPr>
          <w:noProof/>
        </w:rPr>
        <w:t xml:space="preserve"> dan menampilkan</w:t>
      </w:r>
      <w:r>
        <w:rPr>
          <w:noProof/>
        </w:rPr>
        <w:t xml:space="preserve"> laporan yang akan dibuat guna untuk melihat siapa saja yang terlambat pada bulan tersebut.</w:t>
      </w:r>
    </w:p>
    <w:p w14:paraId="4CAE5EAC" w14:textId="3518824D" w:rsidR="002D3171" w:rsidRDefault="003C0BED" w:rsidP="001406D1">
      <w:pPr>
        <w:tabs>
          <w:tab w:val="left" w:pos="0"/>
        </w:tabs>
        <w:jc w:val="both"/>
        <w:rPr>
          <w:noProof/>
        </w:rPr>
      </w:pPr>
      <w:r w:rsidRPr="003C0BED">
        <w:rPr>
          <w:noProof/>
        </w:rPr>
        <w:t>Untuk menggunakan aplikasi ini membutuhkan internet</w:t>
      </w:r>
      <w:r w:rsidR="006D48AA">
        <w:rPr>
          <w:noProof/>
        </w:rPr>
        <w:t xml:space="preserve"> karena metode penyimpanan data akan disimpan </w:t>
      </w:r>
      <w:r w:rsidR="005B147D">
        <w:rPr>
          <w:noProof/>
        </w:rPr>
        <w:t xml:space="preserve">pada </w:t>
      </w:r>
      <w:r w:rsidR="006D48AA">
        <w:rPr>
          <w:noProof/>
        </w:rPr>
        <w:t>server.</w:t>
      </w:r>
    </w:p>
    <w:p w14:paraId="084B9067" w14:textId="77777777" w:rsidR="005B147D" w:rsidRDefault="005B147D" w:rsidP="001406D1">
      <w:pPr>
        <w:tabs>
          <w:tab w:val="left" w:pos="0"/>
        </w:tabs>
        <w:jc w:val="both"/>
        <w:rPr>
          <w:noProof/>
        </w:rPr>
      </w:pPr>
    </w:p>
    <w:p w14:paraId="44A4215F" w14:textId="0C1C3970" w:rsidR="00203D1A" w:rsidRDefault="002D3171" w:rsidP="001406D1">
      <w:pPr>
        <w:tabs>
          <w:tab w:val="left" w:pos="426"/>
        </w:tabs>
        <w:jc w:val="both"/>
        <w:rPr>
          <w:noProof/>
        </w:rPr>
      </w:pPr>
      <w:r>
        <w:rPr>
          <w:noProof/>
        </w:rPr>
        <w:tab/>
      </w:r>
      <w:r w:rsidR="000F0397">
        <w:rPr>
          <w:noProof/>
        </w:rPr>
        <w:t xml:space="preserve">Admin </w:t>
      </w:r>
      <w:r w:rsidR="00203D1A">
        <w:rPr>
          <w:noProof/>
        </w:rPr>
        <w:t>Kepegawaian</w:t>
      </w:r>
      <w:r w:rsidR="00203D1A" w:rsidRPr="00203D1A">
        <w:rPr>
          <w:noProof/>
        </w:rPr>
        <w:t xml:space="preserve"> dapat melakukan penginputan data</w:t>
      </w:r>
      <w:r w:rsidR="007D42AC">
        <w:rPr>
          <w:noProof/>
        </w:rPr>
        <w:t>-</w:t>
      </w:r>
      <w:r w:rsidR="00203D1A" w:rsidRPr="00203D1A">
        <w:rPr>
          <w:noProof/>
        </w:rPr>
        <w:t xml:space="preserve">data </w:t>
      </w:r>
      <w:r w:rsidR="00203D1A">
        <w:rPr>
          <w:noProof/>
        </w:rPr>
        <w:t>pegawai, data penghargaan seminar berupa file gambar atau pdf, persetujuan cuti, izin</w:t>
      </w:r>
      <w:r w:rsidR="005771FF">
        <w:rPr>
          <w:noProof/>
        </w:rPr>
        <w:t xml:space="preserve"> -</w:t>
      </w:r>
      <w:r w:rsidR="00203D1A">
        <w:rPr>
          <w:noProof/>
        </w:rPr>
        <w:t xml:space="preserve"> kawin dan penginputan data mutasi</w:t>
      </w:r>
      <w:r w:rsidR="00C936DD">
        <w:rPr>
          <w:noProof/>
        </w:rPr>
        <w:t xml:space="preserve"> sedangkan penginputan absen bisa lewat mesin absen yang secara otomatis masuk ke data absen mesin finger</w:t>
      </w:r>
      <w:r w:rsidR="00327A76">
        <w:rPr>
          <w:noProof/>
        </w:rPr>
        <w:t>,</w:t>
      </w:r>
      <w:r>
        <w:rPr>
          <w:noProof/>
        </w:rPr>
        <w:t xml:space="preserve"> </w:t>
      </w:r>
      <w:r w:rsidR="00327A76">
        <w:rPr>
          <w:noProof/>
        </w:rPr>
        <w:t>u</w:t>
      </w:r>
      <w:r w:rsidR="00C542D4">
        <w:rPr>
          <w:noProof/>
        </w:rPr>
        <w:t xml:space="preserve">ser pegawai mempunyai akses melihat data absensi miliknya dan belihat data diri yang sudah diinputkan dari pihak kepegawaian, user pegawai juga memiliki fitur pengajuan surat cuti, pengajuan surat kawin, sedangkan untuk user pimpinan mempunyai akses untuk </w:t>
      </w:r>
      <w:r w:rsidR="00C542D4" w:rsidRPr="005B147D">
        <w:rPr>
          <w:i/>
          <w:iCs/>
          <w:noProof/>
        </w:rPr>
        <w:t>mengenerate</w:t>
      </w:r>
      <w:r w:rsidR="00C542D4">
        <w:rPr>
          <w:noProof/>
        </w:rPr>
        <w:t xml:space="preserve"> </w:t>
      </w:r>
      <w:r w:rsidR="00C542D4" w:rsidRPr="005160DF">
        <w:rPr>
          <w:noProof/>
        </w:rPr>
        <w:t>laporan absensi dan informasi pegawai yang sering terlambat</w:t>
      </w:r>
      <w:r w:rsidR="004C3A14">
        <w:rPr>
          <w:noProof/>
        </w:rPr>
        <w:t>.</w:t>
      </w:r>
    </w:p>
    <w:p w14:paraId="31D43596" w14:textId="77777777" w:rsidR="005B147D" w:rsidRPr="005160DF" w:rsidRDefault="005B147D" w:rsidP="001406D1">
      <w:pPr>
        <w:tabs>
          <w:tab w:val="left" w:pos="426"/>
        </w:tabs>
        <w:jc w:val="both"/>
        <w:rPr>
          <w:noProof/>
        </w:rPr>
      </w:pPr>
    </w:p>
    <w:p w14:paraId="4CD8848E" w14:textId="0BCA8378" w:rsidR="00695689" w:rsidRPr="002D3171" w:rsidRDefault="00277BE1" w:rsidP="001406D1">
      <w:pPr>
        <w:pStyle w:val="ListParagraph"/>
        <w:numPr>
          <w:ilvl w:val="0"/>
          <w:numId w:val="28"/>
        </w:numPr>
        <w:tabs>
          <w:tab w:val="left" w:pos="2880"/>
        </w:tabs>
        <w:spacing w:line="240" w:lineRule="auto"/>
        <w:ind w:left="426" w:hanging="426"/>
        <w:rPr>
          <w:rFonts w:ascii="Times New Roman" w:hAnsi="Times New Roman" w:cs="Times New Roman"/>
          <w:b/>
          <w:bCs/>
          <w:sz w:val="24"/>
          <w:szCs w:val="24"/>
        </w:rPr>
      </w:pPr>
      <w:r w:rsidRPr="005160DF">
        <w:rPr>
          <w:rFonts w:ascii="Times New Roman" w:hAnsi="Times New Roman" w:cs="Times New Roman"/>
          <w:sz w:val="24"/>
          <w:szCs w:val="24"/>
        </w:rPr>
        <w:t xml:space="preserve">Modul </w:t>
      </w:r>
      <w:proofErr w:type="spellStart"/>
      <w:r w:rsidRPr="005160DF">
        <w:rPr>
          <w:rFonts w:ascii="Times New Roman" w:hAnsi="Times New Roman" w:cs="Times New Roman"/>
          <w:sz w:val="24"/>
          <w:szCs w:val="24"/>
        </w:rPr>
        <w:t>Pegawai</w:t>
      </w:r>
      <w:proofErr w:type="spellEnd"/>
    </w:p>
    <w:p w14:paraId="097939DE" w14:textId="64725354" w:rsidR="002D3171" w:rsidRDefault="002D3171" w:rsidP="001406D1">
      <w:pPr>
        <w:tabs>
          <w:tab w:val="left" w:pos="426"/>
          <w:tab w:val="left" w:pos="2880"/>
        </w:tabs>
        <w:jc w:val="both"/>
      </w:pPr>
      <w:r>
        <w:tab/>
      </w:r>
      <w:r w:rsidR="00695689">
        <w:t xml:space="preserve">Pada </w:t>
      </w:r>
      <w:proofErr w:type="spellStart"/>
      <w:r w:rsidR="009D66B3">
        <w:t>modul</w:t>
      </w:r>
      <w:proofErr w:type="spellEnd"/>
      <w:r w:rsidR="00695689">
        <w:t xml:space="preserve"> </w:t>
      </w:r>
      <w:proofErr w:type="spellStart"/>
      <w:r w:rsidR="00695689">
        <w:t>pegawai</w:t>
      </w:r>
      <w:proofErr w:type="spellEnd"/>
      <w:r w:rsidR="009D66B3">
        <w:t xml:space="preserve">, </w:t>
      </w:r>
      <w:proofErr w:type="spellStart"/>
      <w:r w:rsidR="00695689">
        <w:t>pegawai</w:t>
      </w:r>
      <w:proofErr w:type="spellEnd"/>
      <w:r w:rsidR="00695689">
        <w:t xml:space="preserve"> </w:t>
      </w:r>
      <w:proofErr w:type="spellStart"/>
      <w:r w:rsidR="00695689">
        <w:t>bisa</w:t>
      </w:r>
      <w:proofErr w:type="spellEnd"/>
      <w:r w:rsidR="00695689">
        <w:t xml:space="preserve"> </w:t>
      </w:r>
      <w:proofErr w:type="spellStart"/>
      <w:r w:rsidR="00695689">
        <w:t>melihat</w:t>
      </w:r>
      <w:proofErr w:type="spellEnd"/>
      <w:r w:rsidR="00695689">
        <w:t xml:space="preserve"> detail data </w:t>
      </w:r>
      <w:proofErr w:type="spellStart"/>
      <w:r w:rsidR="00695689">
        <w:t>diri</w:t>
      </w:r>
      <w:proofErr w:type="spellEnd"/>
      <w:r w:rsidR="00695689">
        <w:t xml:space="preserve"> </w:t>
      </w:r>
      <w:proofErr w:type="spellStart"/>
      <w:r w:rsidR="00695689">
        <w:t>setelah</w:t>
      </w:r>
      <w:proofErr w:type="spellEnd"/>
      <w:r w:rsidR="00695689">
        <w:t xml:space="preserve"> login pada </w:t>
      </w:r>
      <w:proofErr w:type="spellStart"/>
      <w:r w:rsidR="00695689">
        <w:t>sistem</w:t>
      </w:r>
      <w:proofErr w:type="spellEnd"/>
      <w:r w:rsidR="00695689">
        <w:t xml:space="preserve"> dan pada </w:t>
      </w:r>
      <w:proofErr w:type="spellStart"/>
      <w:r w:rsidR="00695689">
        <w:t>modul</w:t>
      </w:r>
      <w:proofErr w:type="spellEnd"/>
      <w:r w:rsidR="00695689">
        <w:t xml:space="preserve"> </w:t>
      </w:r>
      <w:proofErr w:type="spellStart"/>
      <w:r w:rsidR="00695689">
        <w:t>pegawai</w:t>
      </w:r>
      <w:proofErr w:type="spellEnd"/>
      <w:r w:rsidR="00695689">
        <w:t xml:space="preserve"> </w:t>
      </w:r>
      <w:proofErr w:type="spellStart"/>
      <w:r w:rsidR="0080493E">
        <w:t>dapat</w:t>
      </w:r>
      <w:proofErr w:type="spellEnd"/>
      <w:r w:rsidR="00695689">
        <w:t xml:space="preserve"> </w:t>
      </w:r>
      <w:proofErr w:type="spellStart"/>
      <w:r w:rsidR="00695689">
        <w:t>menginputkan</w:t>
      </w:r>
      <w:proofErr w:type="spellEnd"/>
      <w:r w:rsidR="00695689">
        <w:t xml:space="preserve"> data form </w:t>
      </w:r>
      <w:proofErr w:type="spellStart"/>
      <w:r w:rsidR="00695689">
        <w:t>cuti</w:t>
      </w:r>
      <w:proofErr w:type="spellEnd"/>
      <w:r w:rsidR="00B95646">
        <w:t>,</w:t>
      </w:r>
      <w:r w:rsidR="00860BAF">
        <w:t xml:space="preserve"> </w:t>
      </w:r>
      <w:proofErr w:type="spellStart"/>
      <w:r w:rsidR="00F87D95">
        <w:t>melihat</w:t>
      </w:r>
      <w:proofErr w:type="spellEnd"/>
      <w:r w:rsidR="00F87D95">
        <w:t xml:space="preserve"> data </w:t>
      </w:r>
      <w:proofErr w:type="spellStart"/>
      <w:r w:rsidR="00F87D95">
        <w:t>diri</w:t>
      </w:r>
      <w:proofErr w:type="spellEnd"/>
      <w:r w:rsidR="00F87D95">
        <w:t xml:space="preserve">, dan </w:t>
      </w:r>
      <w:proofErr w:type="spellStart"/>
      <w:r w:rsidR="00F87D95">
        <w:t>informasi</w:t>
      </w:r>
      <w:proofErr w:type="spellEnd"/>
      <w:r w:rsidR="00F87D95">
        <w:t xml:space="preserve"> </w:t>
      </w:r>
      <w:proofErr w:type="spellStart"/>
      <w:r w:rsidR="00F87D95">
        <w:t>absensi</w:t>
      </w:r>
      <w:proofErr w:type="spellEnd"/>
      <w:r w:rsidR="0080493E">
        <w:t>. P</w:t>
      </w:r>
      <w:r w:rsidR="00B95646">
        <w:t xml:space="preserve">ada </w:t>
      </w:r>
      <w:proofErr w:type="spellStart"/>
      <w:r w:rsidR="00B95646">
        <w:t>halaman</w:t>
      </w:r>
      <w:proofErr w:type="spellEnd"/>
      <w:r w:rsidR="00B95646">
        <w:t xml:space="preserve"> </w:t>
      </w:r>
      <w:proofErr w:type="spellStart"/>
      <w:r w:rsidR="00B95646">
        <w:t>pegawai</w:t>
      </w:r>
      <w:proofErr w:type="spellEnd"/>
      <w:r w:rsidR="00B95646">
        <w:t xml:space="preserve"> juga </w:t>
      </w:r>
      <w:proofErr w:type="spellStart"/>
      <w:r w:rsidR="0080493E">
        <w:t>dapat</w:t>
      </w:r>
      <w:proofErr w:type="spellEnd"/>
      <w:r w:rsidR="00B95646">
        <w:t xml:space="preserve"> </w:t>
      </w:r>
      <w:proofErr w:type="spellStart"/>
      <w:r w:rsidR="00B95646">
        <w:t>melihat</w:t>
      </w:r>
      <w:proofErr w:type="spellEnd"/>
      <w:r w:rsidR="00B95646">
        <w:t xml:space="preserve"> data </w:t>
      </w:r>
      <w:proofErr w:type="spellStart"/>
      <w:r w:rsidR="00F87D95">
        <w:t>absensi</w:t>
      </w:r>
      <w:proofErr w:type="spellEnd"/>
      <w:r w:rsidR="0080493E">
        <w:t>.</w:t>
      </w:r>
    </w:p>
    <w:p w14:paraId="78DA5F50" w14:textId="52183E76" w:rsidR="00A25A64" w:rsidRDefault="004C3A14" w:rsidP="001406D1">
      <w:pPr>
        <w:tabs>
          <w:tab w:val="left" w:pos="426"/>
          <w:tab w:val="left" w:pos="2880"/>
        </w:tabs>
        <w:jc w:val="both"/>
      </w:pPr>
      <w:proofErr w:type="spellStart"/>
      <w:r>
        <w:t>Untuk</w:t>
      </w:r>
      <w:proofErr w:type="spellEnd"/>
      <w:r>
        <w:t xml:space="preserve"> </w:t>
      </w:r>
      <w:proofErr w:type="spellStart"/>
      <w:r>
        <w:t>permintaan</w:t>
      </w:r>
      <w:proofErr w:type="spellEnd"/>
      <w:r>
        <w:t xml:space="preserve"> </w:t>
      </w:r>
      <w:proofErr w:type="spellStart"/>
      <w:r>
        <w:t>cuti</w:t>
      </w:r>
      <w:proofErr w:type="spellEnd"/>
      <w:r>
        <w:t xml:space="preserve"> pada </w:t>
      </w:r>
      <w:proofErr w:type="spellStart"/>
      <w:r>
        <w:t>aplikasi</w:t>
      </w:r>
      <w:proofErr w:type="spellEnd"/>
      <w:r>
        <w:t xml:space="preserve"> </w:t>
      </w:r>
      <w:proofErr w:type="spellStart"/>
      <w:r>
        <w:t>ini</w:t>
      </w:r>
      <w:proofErr w:type="spellEnd"/>
      <w:r>
        <w:t xml:space="preserve"> user </w:t>
      </w:r>
      <w:proofErr w:type="spellStart"/>
      <w:r>
        <w:t>diharuskan</w:t>
      </w:r>
      <w:proofErr w:type="spellEnd"/>
      <w:r>
        <w:t xml:space="preserve"> </w:t>
      </w:r>
      <w:proofErr w:type="spellStart"/>
      <w:r>
        <w:t>mengisi</w:t>
      </w:r>
      <w:proofErr w:type="spellEnd"/>
      <w:r>
        <w:t xml:space="preserve"> form </w:t>
      </w:r>
      <w:proofErr w:type="spellStart"/>
      <w:r>
        <w:t>cuti</w:t>
      </w:r>
      <w:proofErr w:type="spellEnd"/>
      <w:r>
        <w:t xml:space="preserve"> pada </w:t>
      </w:r>
      <w:proofErr w:type="spellStart"/>
      <w:r>
        <w:t>aplikasi</w:t>
      </w:r>
      <w:proofErr w:type="spellEnd"/>
      <w:r>
        <w:t xml:space="preserve"> </w:t>
      </w:r>
      <w:proofErr w:type="spellStart"/>
      <w:r w:rsidR="00410F41">
        <w:t>layanan</w:t>
      </w:r>
      <w:proofErr w:type="spellEnd"/>
      <w:r w:rsidR="00410F41">
        <w:t xml:space="preserve"> </w:t>
      </w:r>
      <w:proofErr w:type="spellStart"/>
      <w:r>
        <w:t>kepegawaian</w:t>
      </w:r>
      <w:proofErr w:type="spellEnd"/>
      <w:r>
        <w:t>.</w:t>
      </w:r>
      <w:r w:rsidR="006840C3">
        <w:t xml:space="preserve"> </w:t>
      </w:r>
      <w:proofErr w:type="spellStart"/>
      <w:r w:rsidR="006840C3">
        <w:t>Selanjutnya</w:t>
      </w:r>
      <w:proofErr w:type="spellEnd"/>
      <w:r w:rsidR="006840C3">
        <w:t xml:space="preserve"> form </w:t>
      </w:r>
      <w:proofErr w:type="spellStart"/>
      <w:r w:rsidR="006840C3">
        <w:t>ini</w:t>
      </w:r>
      <w:proofErr w:type="spellEnd"/>
      <w:r w:rsidR="006840C3">
        <w:t xml:space="preserve"> </w:t>
      </w:r>
      <w:proofErr w:type="spellStart"/>
      <w:r w:rsidR="006840C3">
        <w:t>diteruskan</w:t>
      </w:r>
      <w:proofErr w:type="spellEnd"/>
      <w:r w:rsidR="006840C3">
        <w:t xml:space="preserve"> </w:t>
      </w:r>
      <w:proofErr w:type="spellStart"/>
      <w:r w:rsidR="006840C3">
        <w:t>ke</w:t>
      </w:r>
      <w:proofErr w:type="spellEnd"/>
      <w:r w:rsidR="006840C3">
        <w:t xml:space="preserve"> </w:t>
      </w:r>
      <w:proofErr w:type="spellStart"/>
      <w:r w:rsidR="006840C3">
        <w:t>Kepala</w:t>
      </w:r>
      <w:proofErr w:type="spellEnd"/>
      <w:r w:rsidR="006840C3">
        <w:t xml:space="preserve"> divisi yang </w:t>
      </w:r>
      <w:proofErr w:type="spellStart"/>
      <w:r w:rsidR="006840C3">
        <w:t>akan</w:t>
      </w:r>
      <w:proofErr w:type="spellEnd"/>
      <w:r w:rsidR="006840C3">
        <w:t xml:space="preserve"> </w:t>
      </w:r>
      <w:proofErr w:type="spellStart"/>
      <w:r w:rsidR="006840C3">
        <w:t>dilanjutkan</w:t>
      </w:r>
      <w:proofErr w:type="spellEnd"/>
      <w:r w:rsidR="006840C3">
        <w:t xml:space="preserve"> </w:t>
      </w:r>
      <w:proofErr w:type="spellStart"/>
      <w:r w:rsidR="006840C3">
        <w:t>kembali</w:t>
      </w:r>
      <w:proofErr w:type="spellEnd"/>
      <w:r w:rsidR="006840C3">
        <w:t xml:space="preserve"> </w:t>
      </w:r>
      <w:proofErr w:type="spellStart"/>
      <w:r w:rsidR="006840C3">
        <w:t>ke</w:t>
      </w:r>
      <w:proofErr w:type="spellEnd"/>
      <w:r w:rsidR="006840C3">
        <w:t xml:space="preserve"> admin </w:t>
      </w:r>
      <w:proofErr w:type="spellStart"/>
      <w:r w:rsidR="006840C3">
        <w:t>kepegawaian</w:t>
      </w:r>
      <w:proofErr w:type="spellEnd"/>
      <w:r w:rsidR="006840C3">
        <w:t>.</w:t>
      </w:r>
      <w:r w:rsidR="005B147D">
        <w:t xml:space="preserve"> </w:t>
      </w:r>
      <w:proofErr w:type="spellStart"/>
      <w:r w:rsidR="00A25A64">
        <w:t>Untuk</w:t>
      </w:r>
      <w:proofErr w:type="spellEnd"/>
      <w:r w:rsidR="00A25A64">
        <w:t xml:space="preserve"> proses </w:t>
      </w:r>
      <w:proofErr w:type="spellStart"/>
      <w:r w:rsidR="00A25A64">
        <w:t>absensi</w:t>
      </w:r>
      <w:proofErr w:type="spellEnd"/>
      <w:r w:rsidR="00A25A64">
        <w:t xml:space="preserve"> </w:t>
      </w:r>
      <w:proofErr w:type="spellStart"/>
      <w:r w:rsidR="00A25A64">
        <w:t>pegawai</w:t>
      </w:r>
      <w:proofErr w:type="spellEnd"/>
      <w:r w:rsidR="00A25A64">
        <w:t xml:space="preserve">, </w:t>
      </w:r>
      <w:proofErr w:type="spellStart"/>
      <w:r w:rsidR="00A25A64">
        <w:t>pegawai</w:t>
      </w:r>
      <w:proofErr w:type="spellEnd"/>
      <w:r w:rsidR="00A25A64">
        <w:t xml:space="preserve"> yang </w:t>
      </w:r>
      <w:proofErr w:type="spellStart"/>
      <w:r w:rsidR="00A25A64">
        <w:t>datang</w:t>
      </w:r>
      <w:proofErr w:type="spellEnd"/>
      <w:r w:rsidR="00A25A64">
        <w:t xml:space="preserve"> </w:t>
      </w:r>
      <w:proofErr w:type="spellStart"/>
      <w:r w:rsidR="00A25A64">
        <w:t>melakukan</w:t>
      </w:r>
      <w:proofErr w:type="spellEnd"/>
      <w:r w:rsidR="00A25A64">
        <w:t xml:space="preserve"> </w:t>
      </w:r>
      <w:proofErr w:type="spellStart"/>
      <w:r w:rsidR="00A25A64">
        <w:t>perekaman</w:t>
      </w:r>
      <w:proofErr w:type="spellEnd"/>
      <w:r w:rsidR="00A25A64">
        <w:t xml:space="preserve"> </w:t>
      </w:r>
      <w:proofErr w:type="spellStart"/>
      <w:r w:rsidR="00A25A64">
        <w:t>sidik</w:t>
      </w:r>
      <w:proofErr w:type="spellEnd"/>
      <w:r w:rsidR="00A25A64">
        <w:t xml:space="preserve"> </w:t>
      </w:r>
      <w:proofErr w:type="spellStart"/>
      <w:r w:rsidR="00A25A64">
        <w:t>jari</w:t>
      </w:r>
      <w:proofErr w:type="spellEnd"/>
      <w:r w:rsidR="00A25A64">
        <w:t xml:space="preserve">. Data yang </w:t>
      </w:r>
      <w:proofErr w:type="spellStart"/>
      <w:r w:rsidR="00A25A64">
        <w:t>diterima</w:t>
      </w:r>
      <w:proofErr w:type="spellEnd"/>
      <w:r w:rsidR="00A25A64">
        <w:t xml:space="preserve"> </w:t>
      </w:r>
      <w:proofErr w:type="spellStart"/>
      <w:r w:rsidR="00A25A64">
        <w:t>mesin</w:t>
      </w:r>
      <w:proofErr w:type="spellEnd"/>
      <w:r w:rsidR="00A25A64">
        <w:t xml:space="preserve"> finger print </w:t>
      </w:r>
      <w:proofErr w:type="spellStart"/>
      <w:r w:rsidR="00A25A64">
        <w:t>akan</w:t>
      </w:r>
      <w:proofErr w:type="spellEnd"/>
      <w:r w:rsidR="00A25A64">
        <w:t xml:space="preserve"> </w:t>
      </w:r>
      <w:proofErr w:type="spellStart"/>
      <w:r w:rsidR="00A25A64">
        <w:t>diambil</w:t>
      </w:r>
      <w:proofErr w:type="spellEnd"/>
      <w:r w:rsidR="00A25A64">
        <w:t xml:space="preserve"> oleh library Laravel </w:t>
      </w:r>
      <w:proofErr w:type="spellStart"/>
      <w:r w:rsidR="00A25A64">
        <w:t>lalu</w:t>
      </w:r>
      <w:proofErr w:type="spellEnd"/>
      <w:r w:rsidR="00A25A64">
        <w:t xml:space="preserve"> </w:t>
      </w:r>
      <w:proofErr w:type="spellStart"/>
      <w:r w:rsidR="00A25A64">
        <w:t>diteruskan</w:t>
      </w:r>
      <w:proofErr w:type="spellEnd"/>
      <w:r w:rsidR="00A25A64">
        <w:t xml:space="preserve"> </w:t>
      </w:r>
      <w:proofErr w:type="spellStart"/>
      <w:r w:rsidR="00A25A64">
        <w:t>ke</w:t>
      </w:r>
      <w:proofErr w:type="spellEnd"/>
      <w:r w:rsidR="00A25A64">
        <w:t xml:space="preserve"> database local dan </w:t>
      </w:r>
      <w:proofErr w:type="spellStart"/>
      <w:r w:rsidR="00A25A64">
        <w:t>selanjutnya</w:t>
      </w:r>
      <w:proofErr w:type="spellEnd"/>
      <w:r w:rsidR="00A25A64">
        <w:t xml:space="preserve"> </w:t>
      </w:r>
      <w:proofErr w:type="spellStart"/>
      <w:r w:rsidR="00A25A64">
        <w:t>akan</w:t>
      </w:r>
      <w:proofErr w:type="spellEnd"/>
      <w:r w:rsidR="00A25A64">
        <w:t xml:space="preserve"> </w:t>
      </w:r>
      <w:proofErr w:type="spellStart"/>
      <w:r w:rsidR="00A25A64">
        <w:t>diupoad</w:t>
      </w:r>
      <w:proofErr w:type="spellEnd"/>
      <w:r w:rsidR="00A25A64">
        <w:t xml:space="preserve"> </w:t>
      </w:r>
      <w:proofErr w:type="spellStart"/>
      <w:r w:rsidR="00A25A64">
        <w:t>ke</w:t>
      </w:r>
      <w:proofErr w:type="spellEnd"/>
      <w:r w:rsidR="00A25A64">
        <w:t xml:space="preserve"> database central.</w:t>
      </w:r>
    </w:p>
    <w:p w14:paraId="4814AED2" w14:textId="77777777" w:rsidR="00F13283" w:rsidRDefault="00F13283" w:rsidP="001406D1">
      <w:pPr>
        <w:tabs>
          <w:tab w:val="left" w:pos="426"/>
          <w:tab w:val="left" w:pos="2880"/>
        </w:tabs>
        <w:jc w:val="both"/>
      </w:pPr>
    </w:p>
    <w:p w14:paraId="6F4644C4" w14:textId="29E555B3" w:rsidR="009D66B3" w:rsidRDefault="009D66B3" w:rsidP="001406D1">
      <w:pPr>
        <w:pStyle w:val="ListParagraph"/>
        <w:numPr>
          <w:ilvl w:val="0"/>
          <w:numId w:val="36"/>
        </w:numPr>
        <w:tabs>
          <w:tab w:val="left" w:pos="426"/>
          <w:tab w:val="left" w:pos="2880"/>
        </w:tabs>
        <w:spacing w:line="24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Modul </w:t>
      </w:r>
      <w:proofErr w:type="spellStart"/>
      <w:r>
        <w:rPr>
          <w:rFonts w:ascii="Times New Roman" w:hAnsi="Times New Roman" w:cs="Times New Roman"/>
          <w:sz w:val="24"/>
          <w:szCs w:val="24"/>
        </w:rPr>
        <w:t>Kepala</w:t>
      </w:r>
      <w:proofErr w:type="spellEnd"/>
      <w:r>
        <w:rPr>
          <w:rFonts w:ascii="Times New Roman" w:hAnsi="Times New Roman" w:cs="Times New Roman"/>
          <w:sz w:val="24"/>
          <w:szCs w:val="24"/>
        </w:rPr>
        <w:t xml:space="preserve"> divisi </w:t>
      </w:r>
    </w:p>
    <w:p w14:paraId="37B6AD16" w14:textId="03D76CC1" w:rsidR="00E83711" w:rsidRDefault="009D66B3" w:rsidP="001406D1">
      <w:pPr>
        <w:tabs>
          <w:tab w:val="left" w:pos="426"/>
          <w:tab w:val="left" w:pos="2880"/>
        </w:tabs>
        <w:jc w:val="both"/>
      </w:pPr>
      <w:r>
        <w:tab/>
        <w:t xml:space="preserve">Pada </w:t>
      </w:r>
      <w:proofErr w:type="spellStart"/>
      <w:r>
        <w:t>modul</w:t>
      </w:r>
      <w:proofErr w:type="spellEnd"/>
      <w:r>
        <w:t xml:space="preserve"> </w:t>
      </w:r>
      <w:proofErr w:type="spellStart"/>
      <w:r>
        <w:t>kepala</w:t>
      </w:r>
      <w:proofErr w:type="spellEnd"/>
      <w:r>
        <w:t xml:space="preserve"> divisi, </w:t>
      </w:r>
      <w:proofErr w:type="spellStart"/>
      <w:r>
        <w:t>kepala</w:t>
      </w:r>
      <w:proofErr w:type="spellEnd"/>
      <w:r>
        <w:t xml:space="preserve"> divisi </w:t>
      </w:r>
      <w:proofErr w:type="spellStart"/>
      <w:r>
        <w:t>dapat</w:t>
      </w:r>
      <w:proofErr w:type="spellEnd"/>
      <w:r>
        <w:t xml:space="preserve"> </w:t>
      </w:r>
      <w:proofErr w:type="spellStart"/>
      <w:r>
        <w:t>melihat</w:t>
      </w:r>
      <w:proofErr w:type="spellEnd"/>
      <w:r>
        <w:t xml:space="preserve"> </w:t>
      </w:r>
      <w:proofErr w:type="spellStart"/>
      <w:r>
        <w:t>pengajuan</w:t>
      </w:r>
      <w:proofErr w:type="spellEnd"/>
      <w:r>
        <w:t xml:space="preserve"> form </w:t>
      </w:r>
      <w:proofErr w:type="spellStart"/>
      <w:r>
        <w:t>cuti</w:t>
      </w:r>
      <w:proofErr w:type="spellEnd"/>
      <w:r>
        <w:t xml:space="preserve"> yang </w:t>
      </w:r>
      <w:proofErr w:type="spellStart"/>
      <w:r>
        <w:t>dilakukan</w:t>
      </w:r>
      <w:proofErr w:type="spellEnd"/>
      <w:r>
        <w:t xml:space="preserve"> </w:t>
      </w:r>
      <w:proofErr w:type="spellStart"/>
      <w:r>
        <w:t>pegawai</w:t>
      </w:r>
      <w:proofErr w:type="spellEnd"/>
      <w:r>
        <w:t xml:space="preserve"> </w:t>
      </w:r>
      <w:proofErr w:type="spellStart"/>
      <w:r>
        <w:t>masing</w:t>
      </w:r>
      <w:proofErr w:type="spellEnd"/>
      <w:r>
        <w:t xml:space="preserve"> – </w:t>
      </w:r>
      <w:proofErr w:type="spellStart"/>
      <w:r>
        <w:t>masing</w:t>
      </w:r>
      <w:proofErr w:type="spellEnd"/>
      <w:r>
        <w:t xml:space="preserve"> divisi. </w:t>
      </w:r>
      <w:proofErr w:type="spellStart"/>
      <w:r>
        <w:t>Kepala</w:t>
      </w:r>
      <w:proofErr w:type="spellEnd"/>
      <w:r>
        <w:t xml:space="preserve"> divisi </w:t>
      </w:r>
      <w:proofErr w:type="spellStart"/>
      <w:r>
        <w:t>selanjutnya</w:t>
      </w:r>
      <w:proofErr w:type="spellEnd"/>
      <w:r>
        <w:t xml:space="preserve"> </w:t>
      </w:r>
      <w:proofErr w:type="spellStart"/>
      <w:r>
        <w:t>dapat</w:t>
      </w:r>
      <w:proofErr w:type="spellEnd"/>
      <w:r>
        <w:t xml:space="preserve"> </w:t>
      </w:r>
      <w:proofErr w:type="spellStart"/>
      <w:r>
        <w:t>menyetujui</w:t>
      </w:r>
      <w:proofErr w:type="spellEnd"/>
      <w:r>
        <w:t xml:space="preserve"> </w:t>
      </w:r>
      <w:proofErr w:type="spellStart"/>
      <w:r>
        <w:t>atau</w:t>
      </w:r>
      <w:proofErr w:type="spellEnd"/>
      <w:r>
        <w:t xml:space="preserve"> </w:t>
      </w:r>
      <w:proofErr w:type="spellStart"/>
      <w:r>
        <w:t>tidak</w:t>
      </w:r>
      <w:proofErr w:type="spellEnd"/>
      <w:r>
        <w:t xml:space="preserve"> </w:t>
      </w:r>
      <w:proofErr w:type="spellStart"/>
      <w:r>
        <w:t>menyetujui</w:t>
      </w:r>
      <w:proofErr w:type="spellEnd"/>
      <w:r>
        <w:t xml:space="preserve"> </w:t>
      </w:r>
      <w:proofErr w:type="spellStart"/>
      <w:r>
        <w:t>cuti</w:t>
      </w:r>
      <w:proofErr w:type="spellEnd"/>
      <w:r>
        <w:t xml:space="preserve">. </w:t>
      </w:r>
      <w:proofErr w:type="spellStart"/>
      <w:r>
        <w:t>Cuti</w:t>
      </w:r>
      <w:proofErr w:type="spellEnd"/>
      <w:r>
        <w:t xml:space="preserve"> yang </w:t>
      </w:r>
      <w:proofErr w:type="spellStart"/>
      <w:r>
        <w:t>sudah</w:t>
      </w:r>
      <w:proofErr w:type="spellEnd"/>
      <w:r>
        <w:t xml:space="preserve"> </w:t>
      </w:r>
      <w:proofErr w:type="spellStart"/>
      <w:r>
        <w:t>disetujui</w:t>
      </w:r>
      <w:proofErr w:type="spellEnd"/>
      <w:r>
        <w:t xml:space="preserve"> </w:t>
      </w:r>
      <w:proofErr w:type="spellStart"/>
      <w:r>
        <w:t>akan</w:t>
      </w:r>
      <w:proofErr w:type="spellEnd"/>
      <w:r>
        <w:t xml:space="preserve"> </w:t>
      </w:r>
      <w:proofErr w:type="spellStart"/>
      <w:r>
        <w:t>dilanjutkan</w:t>
      </w:r>
      <w:proofErr w:type="spellEnd"/>
      <w:r>
        <w:t xml:space="preserve"> </w:t>
      </w:r>
      <w:proofErr w:type="spellStart"/>
      <w:r>
        <w:t>ke</w:t>
      </w:r>
      <w:proofErr w:type="spellEnd"/>
      <w:r>
        <w:t xml:space="preserve"> admin </w:t>
      </w:r>
      <w:proofErr w:type="spellStart"/>
      <w:r>
        <w:t>kepegawaian</w:t>
      </w:r>
      <w:proofErr w:type="spellEnd"/>
      <w:r>
        <w:t>.</w:t>
      </w:r>
    </w:p>
    <w:p w14:paraId="232D5EF6" w14:textId="77777777" w:rsidR="00E83711" w:rsidRPr="009D66B3" w:rsidRDefault="00E83711" w:rsidP="001406D1">
      <w:pPr>
        <w:tabs>
          <w:tab w:val="left" w:pos="426"/>
          <w:tab w:val="left" w:pos="2880"/>
        </w:tabs>
        <w:jc w:val="both"/>
      </w:pPr>
    </w:p>
    <w:p w14:paraId="6FBDE067" w14:textId="3DD1DE82" w:rsidR="002D3171" w:rsidRPr="009238BD" w:rsidRDefault="00EF74E5" w:rsidP="001406D1">
      <w:pPr>
        <w:pStyle w:val="ListParagraph"/>
        <w:numPr>
          <w:ilvl w:val="0"/>
          <w:numId w:val="28"/>
        </w:numPr>
        <w:tabs>
          <w:tab w:val="left" w:pos="2880"/>
        </w:tabs>
        <w:spacing w:line="240" w:lineRule="auto"/>
        <w:ind w:left="426" w:hanging="426"/>
        <w:rPr>
          <w:rFonts w:ascii="Times New Roman" w:hAnsi="Times New Roman" w:cs="Times New Roman"/>
          <w:sz w:val="24"/>
          <w:szCs w:val="24"/>
        </w:rPr>
      </w:pPr>
      <w:r w:rsidRPr="009238BD">
        <w:rPr>
          <w:rFonts w:ascii="Times New Roman" w:hAnsi="Times New Roman" w:cs="Times New Roman"/>
          <w:sz w:val="24"/>
          <w:szCs w:val="24"/>
        </w:rPr>
        <w:t xml:space="preserve">Modul </w:t>
      </w:r>
      <w:r w:rsidR="009D66B3">
        <w:rPr>
          <w:rFonts w:ascii="Times New Roman" w:hAnsi="Times New Roman" w:cs="Times New Roman"/>
          <w:sz w:val="24"/>
          <w:szCs w:val="24"/>
        </w:rPr>
        <w:t xml:space="preserve">Admin </w:t>
      </w:r>
      <w:proofErr w:type="spellStart"/>
      <w:r w:rsidR="00252687" w:rsidRPr="009238BD">
        <w:rPr>
          <w:rFonts w:ascii="Times New Roman" w:hAnsi="Times New Roman" w:cs="Times New Roman"/>
          <w:sz w:val="24"/>
          <w:szCs w:val="24"/>
        </w:rPr>
        <w:t>Kepegawaian</w:t>
      </w:r>
      <w:proofErr w:type="spellEnd"/>
    </w:p>
    <w:p w14:paraId="190157D6" w14:textId="4E0A43D4" w:rsidR="000B766E" w:rsidRDefault="00B95646" w:rsidP="001406D1">
      <w:pPr>
        <w:ind w:firstLine="426"/>
        <w:jc w:val="both"/>
      </w:pPr>
      <w:r w:rsidRPr="002D3171">
        <w:t xml:space="preserve">Pada </w:t>
      </w:r>
      <w:proofErr w:type="spellStart"/>
      <w:r w:rsidR="009D66B3">
        <w:t>modul</w:t>
      </w:r>
      <w:proofErr w:type="spellEnd"/>
      <w:r w:rsidRPr="002D3171">
        <w:t xml:space="preserve"> </w:t>
      </w:r>
      <w:r w:rsidR="000B766E">
        <w:t xml:space="preserve">admin </w:t>
      </w:r>
      <w:proofErr w:type="spellStart"/>
      <w:r w:rsidRPr="002D3171">
        <w:t>kepegawaian</w:t>
      </w:r>
      <w:proofErr w:type="spellEnd"/>
      <w:r w:rsidRPr="002D3171">
        <w:t xml:space="preserve"> </w:t>
      </w:r>
      <w:proofErr w:type="spellStart"/>
      <w:r w:rsidR="00AE5E21" w:rsidRPr="002D3171">
        <w:t>ini</w:t>
      </w:r>
      <w:proofErr w:type="spellEnd"/>
      <w:r w:rsidR="00AE5E21" w:rsidRPr="002D3171">
        <w:t xml:space="preserve"> </w:t>
      </w:r>
      <w:proofErr w:type="spellStart"/>
      <w:r w:rsidR="00AE5E21" w:rsidRPr="002D3171">
        <w:t>terdapat</w:t>
      </w:r>
      <w:proofErr w:type="spellEnd"/>
      <w:r w:rsidR="00AE5E21" w:rsidRPr="002D3171">
        <w:t xml:space="preserve"> </w:t>
      </w:r>
      <w:proofErr w:type="spellStart"/>
      <w:r w:rsidR="00AE5E21" w:rsidRPr="002D3171">
        <w:t>beberapa</w:t>
      </w:r>
      <w:proofErr w:type="spellEnd"/>
      <w:r w:rsidR="00AE5E21" w:rsidRPr="002D3171">
        <w:t xml:space="preserve"> </w:t>
      </w:r>
      <w:proofErr w:type="spellStart"/>
      <w:r w:rsidR="00AE5E21" w:rsidRPr="002D3171">
        <w:t>filtur</w:t>
      </w:r>
      <w:proofErr w:type="spellEnd"/>
      <w:r w:rsidR="00AE5E21" w:rsidRPr="002D3171">
        <w:t xml:space="preserve"> </w:t>
      </w:r>
      <w:proofErr w:type="spellStart"/>
      <w:r w:rsidR="00AE5E21" w:rsidRPr="002D3171">
        <w:t>disamping</w:t>
      </w:r>
      <w:proofErr w:type="spellEnd"/>
      <w:r w:rsidR="00AE5E21" w:rsidRPr="002D3171">
        <w:t xml:space="preserve"> </w:t>
      </w:r>
      <w:proofErr w:type="spellStart"/>
      <w:r w:rsidR="00AE5E21" w:rsidRPr="002D3171">
        <w:t>mengelola</w:t>
      </w:r>
      <w:proofErr w:type="spellEnd"/>
      <w:r w:rsidR="00AE5E21" w:rsidRPr="002D3171">
        <w:t xml:space="preserve"> </w:t>
      </w:r>
      <w:proofErr w:type="spellStart"/>
      <w:r w:rsidR="00AE5E21" w:rsidRPr="002D3171">
        <w:t>cuti</w:t>
      </w:r>
      <w:proofErr w:type="spellEnd"/>
      <w:r w:rsidR="00183D9B" w:rsidRPr="002D3171">
        <w:t xml:space="preserve">, </w:t>
      </w:r>
      <w:proofErr w:type="spellStart"/>
      <w:r w:rsidR="00183D9B" w:rsidRPr="002D3171">
        <w:t>mengelola</w:t>
      </w:r>
      <w:proofErr w:type="spellEnd"/>
      <w:r w:rsidR="00183D9B" w:rsidRPr="002D3171">
        <w:t xml:space="preserve"> data </w:t>
      </w:r>
      <w:proofErr w:type="spellStart"/>
      <w:r w:rsidR="00183D9B" w:rsidRPr="002D3171">
        <w:t>ijin</w:t>
      </w:r>
      <w:proofErr w:type="spellEnd"/>
      <w:r w:rsidR="00183D9B" w:rsidRPr="002D3171">
        <w:t xml:space="preserve"> </w:t>
      </w:r>
      <w:proofErr w:type="spellStart"/>
      <w:r w:rsidR="00183D9B" w:rsidRPr="002D3171">
        <w:t>kawin</w:t>
      </w:r>
      <w:proofErr w:type="spellEnd"/>
      <w:r w:rsidR="00183D9B" w:rsidRPr="002D3171">
        <w:t xml:space="preserve"> dan data </w:t>
      </w:r>
      <w:proofErr w:type="spellStart"/>
      <w:r w:rsidR="00183D9B" w:rsidRPr="002D3171">
        <w:t>hasil</w:t>
      </w:r>
      <w:proofErr w:type="spellEnd"/>
      <w:r w:rsidR="00183D9B" w:rsidRPr="002D3171">
        <w:t xml:space="preserve"> </w:t>
      </w:r>
      <w:proofErr w:type="spellStart"/>
      <w:r w:rsidR="00183D9B" w:rsidRPr="002D3171">
        <w:t>diklat</w:t>
      </w:r>
      <w:proofErr w:type="spellEnd"/>
      <w:r w:rsidR="00183D9B" w:rsidRPr="002D3171">
        <w:t xml:space="preserve"> </w:t>
      </w:r>
      <w:proofErr w:type="spellStart"/>
      <w:r w:rsidR="00183D9B" w:rsidRPr="002D3171">
        <w:t>ataupun</w:t>
      </w:r>
      <w:proofErr w:type="spellEnd"/>
      <w:r w:rsidR="00183D9B" w:rsidRPr="002D3171">
        <w:t xml:space="preserve"> seminar yang </w:t>
      </w:r>
      <w:proofErr w:type="spellStart"/>
      <w:r w:rsidR="00183D9B" w:rsidRPr="002D3171">
        <w:t>nantinya</w:t>
      </w:r>
      <w:proofErr w:type="spellEnd"/>
      <w:r w:rsidR="00183D9B" w:rsidRPr="002D3171">
        <w:t xml:space="preserve"> </w:t>
      </w:r>
      <w:proofErr w:type="spellStart"/>
      <w:r w:rsidR="00183D9B" w:rsidRPr="002D3171">
        <w:t>akan</w:t>
      </w:r>
      <w:proofErr w:type="spellEnd"/>
      <w:r w:rsidR="00BC5B40" w:rsidRPr="002D3171">
        <w:t xml:space="preserve"> </w:t>
      </w:r>
      <w:proofErr w:type="spellStart"/>
      <w:r w:rsidR="00BC5B40" w:rsidRPr="002D3171">
        <w:t>disc</w:t>
      </w:r>
      <w:r w:rsidR="006E0899" w:rsidRPr="002D3171">
        <w:t>a</w:t>
      </w:r>
      <w:r w:rsidR="00BC5B40" w:rsidRPr="002D3171">
        <w:t>n</w:t>
      </w:r>
      <w:proofErr w:type="spellEnd"/>
      <w:r w:rsidR="006E0899" w:rsidRPr="002D3171">
        <w:t xml:space="preserve"> </w:t>
      </w:r>
      <w:proofErr w:type="spellStart"/>
      <w:r w:rsidR="00BC5B40" w:rsidRPr="002D3171">
        <w:t>terlebih</w:t>
      </w:r>
      <w:proofErr w:type="spellEnd"/>
      <w:r w:rsidR="00BC5B40" w:rsidRPr="002D3171">
        <w:t xml:space="preserve"> </w:t>
      </w:r>
      <w:proofErr w:type="spellStart"/>
      <w:r w:rsidR="00BC5B40" w:rsidRPr="002D3171">
        <w:t>dahulu</w:t>
      </w:r>
      <w:proofErr w:type="spellEnd"/>
      <w:r w:rsidR="00BC5B40" w:rsidRPr="002D3171">
        <w:t xml:space="preserve"> </w:t>
      </w:r>
      <w:proofErr w:type="spellStart"/>
      <w:r w:rsidR="00BC5B40" w:rsidRPr="002D3171">
        <w:t>lalu</w:t>
      </w:r>
      <w:proofErr w:type="spellEnd"/>
      <w:r w:rsidR="00BC5B40" w:rsidRPr="002D3171">
        <w:t xml:space="preserve"> </w:t>
      </w:r>
      <w:proofErr w:type="spellStart"/>
      <w:r w:rsidR="00183D9B" w:rsidRPr="002D3171">
        <w:t>disimpan</w:t>
      </w:r>
      <w:proofErr w:type="spellEnd"/>
      <w:r w:rsidR="00183D9B" w:rsidRPr="002D3171">
        <w:t xml:space="preserve"> di database.</w:t>
      </w:r>
      <w:r w:rsidR="002D3171" w:rsidRPr="002D3171">
        <w:rPr>
          <w:b/>
          <w:bCs/>
        </w:rPr>
        <w:t xml:space="preserve"> </w:t>
      </w:r>
      <w:r w:rsidR="00183D9B" w:rsidRPr="002D3171">
        <w:t>p</w:t>
      </w:r>
      <w:r w:rsidR="00AE5E21" w:rsidRPr="002D3171">
        <w:t xml:space="preserve">ada </w:t>
      </w:r>
      <w:proofErr w:type="spellStart"/>
      <w:r w:rsidR="00AE5E21" w:rsidRPr="002D3171">
        <w:t>halaman</w:t>
      </w:r>
      <w:proofErr w:type="spellEnd"/>
      <w:r w:rsidR="00AE5E21" w:rsidRPr="002D3171">
        <w:t xml:space="preserve"> </w:t>
      </w:r>
      <w:proofErr w:type="spellStart"/>
      <w:r w:rsidR="00AE5E21" w:rsidRPr="002D3171">
        <w:t>ini</w:t>
      </w:r>
      <w:proofErr w:type="spellEnd"/>
      <w:r w:rsidR="00AE5E21" w:rsidRPr="002D3171">
        <w:t xml:space="preserve"> juga </w:t>
      </w:r>
      <w:proofErr w:type="spellStart"/>
      <w:r w:rsidR="00AE5E21" w:rsidRPr="002D3171">
        <w:t>terdapat</w:t>
      </w:r>
      <w:proofErr w:type="spellEnd"/>
      <w:r w:rsidR="00AE5E21" w:rsidRPr="002D3171">
        <w:t xml:space="preserve"> </w:t>
      </w:r>
      <w:proofErr w:type="spellStart"/>
      <w:r w:rsidR="00995A87" w:rsidRPr="002D3171">
        <w:t>fitur</w:t>
      </w:r>
      <w:proofErr w:type="spellEnd"/>
      <w:r w:rsidR="00995A87" w:rsidRPr="002D3171">
        <w:t xml:space="preserve"> </w:t>
      </w:r>
      <w:proofErr w:type="spellStart"/>
      <w:r w:rsidR="00995A87" w:rsidRPr="002D3171">
        <w:t>untuk</w:t>
      </w:r>
      <w:proofErr w:type="spellEnd"/>
      <w:r w:rsidR="00995A87" w:rsidRPr="002D3171">
        <w:t xml:space="preserve"> </w:t>
      </w:r>
      <w:proofErr w:type="spellStart"/>
      <w:r w:rsidR="00995A87" w:rsidRPr="002D3171">
        <w:t>mengelola</w:t>
      </w:r>
      <w:proofErr w:type="spellEnd"/>
      <w:r w:rsidR="00995A87" w:rsidRPr="002D3171">
        <w:t xml:space="preserve"> </w:t>
      </w:r>
      <w:r w:rsidR="00AE5E21" w:rsidRPr="002D3171">
        <w:t xml:space="preserve">data </w:t>
      </w:r>
      <w:proofErr w:type="spellStart"/>
      <w:r w:rsidR="00AE5E21" w:rsidRPr="002D3171">
        <w:t>pegawai</w:t>
      </w:r>
      <w:proofErr w:type="spellEnd"/>
      <w:r w:rsidR="00183D9B" w:rsidRPr="002D3171">
        <w:t xml:space="preserve"> </w:t>
      </w:r>
      <w:r w:rsidR="00AE5E21" w:rsidRPr="002D3171">
        <w:t xml:space="preserve">yang </w:t>
      </w:r>
      <w:proofErr w:type="spellStart"/>
      <w:r w:rsidR="00AE5E21" w:rsidRPr="002D3171">
        <w:t>sudah</w:t>
      </w:r>
      <w:proofErr w:type="spellEnd"/>
      <w:r w:rsidR="00AE5E21" w:rsidRPr="002D3171">
        <w:t xml:space="preserve"> </w:t>
      </w:r>
      <w:proofErr w:type="spellStart"/>
      <w:r w:rsidR="00AE5E21" w:rsidRPr="002D3171">
        <w:t>melakukan</w:t>
      </w:r>
      <w:proofErr w:type="spellEnd"/>
      <w:r w:rsidR="00AE5E21" w:rsidRPr="002D3171">
        <w:t xml:space="preserve"> proses </w:t>
      </w:r>
      <w:proofErr w:type="spellStart"/>
      <w:r w:rsidR="00332E00">
        <w:t>absensi</w:t>
      </w:r>
      <w:proofErr w:type="spellEnd"/>
      <w:r w:rsidR="00AE5E21" w:rsidRPr="002D3171">
        <w:t xml:space="preserve"> dan </w:t>
      </w:r>
      <w:proofErr w:type="spellStart"/>
      <w:r w:rsidR="00AE5E21" w:rsidRPr="002D3171">
        <w:t>terdapat</w:t>
      </w:r>
      <w:proofErr w:type="spellEnd"/>
      <w:r w:rsidR="00AE5E21" w:rsidRPr="002D3171">
        <w:t xml:space="preserve"> menu </w:t>
      </w:r>
      <w:proofErr w:type="spellStart"/>
      <w:r w:rsidR="00AE5E21" w:rsidRPr="002D3171">
        <w:t>laporan</w:t>
      </w:r>
      <w:proofErr w:type="spellEnd"/>
      <w:r w:rsidR="00AE5E21" w:rsidRPr="002D3171">
        <w:t xml:space="preserve"> yang </w:t>
      </w:r>
      <w:proofErr w:type="spellStart"/>
      <w:r w:rsidR="00AE5E21" w:rsidRPr="002D3171">
        <w:t>memberikan</w:t>
      </w:r>
      <w:proofErr w:type="spellEnd"/>
      <w:r w:rsidR="00AE5E21" w:rsidRPr="002D3171">
        <w:t xml:space="preserve"> </w:t>
      </w:r>
      <w:proofErr w:type="spellStart"/>
      <w:r w:rsidR="00AE5E21" w:rsidRPr="002D3171">
        <w:t>informasi</w:t>
      </w:r>
      <w:proofErr w:type="spellEnd"/>
      <w:r w:rsidR="00AE5E21" w:rsidRPr="002D3171">
        <w:t xml:space="preserve"> data </w:t>
      </w:r>
      <w:proofErr w:type="spellStart"/>
      <w:r w:rsidR="00AE5E21" w:rsidRPr="002D3171">
        <w:t>terlambat</w:t>
      </w:r>
      <w:proofErr w:type="spellEnd"/>
      <w:r w:rsidR="00AE5E21" w:rsidRPr="002D3171">
        <w:t xml:space="preserve"> </w:t>
      </w:r>
      <w:proofErr w:type="spellStart"/>
      <w:r w:rsidR="00AE5E21" w:rsidRPr="002D3171">
        <w:t>pegawai</w:t>
      </w:r>
      <w:proofErr w:type="spellEnd"/>
      <w:r w:rsidR="000B766E">
        <w:t xml:space="preserve">. Admin </w:t>
      </w:r>
      <w:proofErr w:type="spellStart"/>
      <w:r w:rsidR="000B766E">
        <w:t>Kepegawaian</w:t>
      </w:r>
      <w:proofErr w:type="spellEnd"/>
      <w:r w:rsidR="000B766E">
        <w:t xml:space="preserve"> juga </w:t>
      </w:r>
      <w:proofErr w:type="spellStart"/>
      <w:r w:rsidR="000B766E">
        <w:t>bertugas</w:t>
      </w:r>
      <w:proofErr w:type="spellEnd"/>
      <w:r w:rsidR="000B766E">
        <w:t xml:space="preserve"> </w:t>
      </w:r>
      <w:proofErr w:type="spellStart"/>
      <w:r w:rsidR="000B766E">
        <w:t>untuk</w:t>
      </w:r>
      <w:proofErr w:type="spellEnd"/>
      <w:r w:rsidR="000B766E">
        <w:t xml:space="preserve"> </w:t>
      </w:r>
      <w:proofErr w:type="spellStart"/>
      <w:r w:rsidR="000B766E">
        <w:t>menyetujui</w:t>
      </w:r>
      <w:proofErr w:type="spellEnd"/>
      <w:r w:rsidR="000B766E">
        <w:t xml:space="preserve"> </w:t>
      </w:r>
      <w:proofErr w:type="spellStart"/>
      <w:r w:rsidR="000B766E">
        <w:t>permintaan</w:t>
      </w:r>
      <w:proofErr w:type="spellEnd"/>
      <w:r w:rsidR="000B766E">
        <w:t xml:space="preserve"> </w:t>
      </w:r>
      <w:proofErr w:type="spellStart"/>
      <w:r w:rsidR="000B766E">
        <w:t>cuti</w:t>
      </w:r>
      <w:proofErr w:type="spellEnd"/>
      <w:r w:rsidR="000B766E">
        <w:t xml:space="preserve"> yang </w:t>
      </w:r>
      <w:proofErr w:type="spellStart"/>
      <w:r w:rsidR="000B766E">
        <w:t>sebelumnya</w:t>
      </w:r>
      <w:proofErr w:type="spellEnd"/>
      <w:r w:rsidR="000B766E">
        <w:t xml:space="preserve"> </w:t>
      </w:r>
      <w:proofErr w:type="spellStart"/>
      <w:r w:rsidR="000B766E">
        <w:t>sudah</w:t>
      </w:r>
      <w:proofErr w:type="spellEnd"/>
      <w:r w:rsidR="000B766E">
        <w:t xml:space="preserve"> </w:t>
      </w:r>
      <w:proofErr w:type="spellStart"/>
      <w:r w:rsidR="000B766E">
        <w:t>disetujui</w:t>
      </w:r>
      <w:proofErr w:type="spellEnd"/>
      <w:r w:rsidR="000B766E">
        <w:t xml:space="preserve"> oleh </w:t>
      </w:r>
      <w:proofErr w:type="spellStart"/>
      <w:r w:rsidR="000B766E">
        <w:t>kepala</w:t>
      </w:r>
      <w:proofErr w:type="spellEnd"/>
      <w:r w:rsidR="000B766E">
        <w:t xml:space="preserve"> divisi. </w:t>
      </w:r>
      <w:proofErr w:type="spellStart"/>
      <w:r w:rsidR="000B766E">
        <w:t>Cuti</w:t>
      </w:r>
      <w:proofErr w:type="spellEnd"/>
      <w:r w:rsidR="000B766E">
        <w:t xml:space="preserve"> yang </w:t>
      </w:r>
      <w:proofErr w:type="spellStart"/>
      <w:r w:rsidR="000B766E">
        <w:t>sudah</w:t>
      </w:r>
      <w:proofErr w:type="spellEnd"/>
      <w:r w:rsidR="000B766E">
        <w:t xml:space="preserve"> </w:t>
      </w:r>
      <w:proofErr w:type="spellStart"/>
      <w:r w:rsidR="000B766E">
        <w:t>disetujui</w:t>
      </w:r>
      <w:proofErr w:type="spellEnd"/>
      <w:r w:rsidR="000B766E">
        <w:t xml:space="preserve"> </w:t>
      </w:r>
      <w:proofErr w:type="spellStart"/>
      <w:r w:rsidR="000B766E">
        <w:t>kemudian</w:t>
      </w:r>
      <w:proofErr w:type="spellEnd"/>
      <w:r w:rsidR="000B766E">
        <w:t xml:space="preserve"> </w:t>
      </w:r>
      <w:proofErr w:type="spellStart"/>
      <w:r w:rsidR="000B766E">
        <w:t>dapat</w:t>
      </w:r>
      <w:proofErr w:type="spellEnd"/>
      <w:r w:rsidR="000B766E">
        <w:t xml:space="preserve"> </w:t>
      </w:r>
      <w:proofErr w:type="spellStart"/>
      <w:r w:rsidR="000B766E">
        <w:t>dilihat</w:t>
      </w:r>
      <w:proofErr w:type="spellEnd"/>
      <w:r w:rsidR="000B766E">
        <w:t xml:space="preserve"> oleh </w:t>
      </w:r>
      <w:proofErr w:type="spellStart"/>
      <w:r w:rsidR="000B766E">
        <w:t>pimpinan</w:t>
      </w:r>
      <w:proofErr w:type="spellEnd"/>
      <w:r w:rsidR="000B766E">
        <w:t xml:space="preserve"> dan </w:t>
      </w:r>
      <w:proofErr w:type="spellStart"/>
      <w:r w:rsidR="000B766E">
        <w:t>diteruskan</w:t>
      </w:r>
      <w:proofErr w:type="spellEnd"/>
      <w:r w:rsidR="000B766E">
        <w:t xml:space="preserve"> </w:t>
      </w:r>
      <w:proofErr w:type="spellStart"/>
      <w:r w:rsidR="000B766E">
        <w:t>ke</w:t>
      </w:r>
      <w:proofErr w:type="spellEnd"/>
      <w:r w:rsidR="000B766E">
        <w:t xml:space="preserve"> </w:t>
      </w:r>
      <w:proofErr w:type="spellStart"/>
      <w:r w:rsidR="000B766E">
        <w:t>pegawai</w:t>
      </w:r>
      <w:proofErr w:type="spellEnd"/>
      <w:r w:rsidR="000B766E">
        <w:t>.</w:t>
      </w:r>
    </w:p>
    <w:p w14:paraId="7AD8F421" w14:textId="77777777" w:rsidR="00174F80" w:rsidRPr="000B766E" w:rsidRDefault="00174F80" w:rsidP="001406D1">
      <w:pPr>
        <w:ind w:firstLine="426"/>
        <w:jc w:val="both"/>
      </w:pPr>
    </w:p>
    <w:p w14:paraId="1ABCF53A" w14:textId="04B3348B" w:rsidR="005160DF" w:rsidRPr="005160DF" w:rsidRDefault="00277BE1" w:rsidP="001406D1">
      <w:pPr>
        <w:pStyle w:val="ListParagraph"/>
        <w:numPr>
          <w:ilvl w:val="0"/>
          <w:numId w:val="28"/>
        </w:numPr>
        <w:tabs>
          <w:tab w:val="left" w:pos="426"/>
        </w:tabs>
        <w:spacing w:line="240" w:lineRule="auto"/>
        <w:ind w:left="426" w:hanging="426"/>
        <w:rPr>
          <w:rFonts w:ascii="Times New Roman" w:hAnsi="Times New Roman" w:cs="Times New Roman"/>
          <w:sz w:val="24"/>
          <w:szCs w:val="24"/>
        </w:rPr>
      </w:pPr>
      <w:r w:rsidRPr="005160DF">
        <w:rPr>
          <w:rFonts w:ascii="Times New Roman" w:hAnsi="Times New Roman" w:cs="Times New Roman"/>
          <w:sz w:val="24"/>
          <w:szCs w:val="24"/>
        </w:rPr>
        <w:t xml:space="preserve">Modul </w:t>
      </w:r>
      <w:proofErr w:type="spellStart"/>
      <w:r w:rsidR="00252687" w:rsidRPr="005160DF">
        <w:rPr>
          <w:rFonts w:ascii="Times New Roman" w:hAnsi="Times New Roman" w:cs="Times New Roman"/>
          <w:sz w:val="24"/>
          <w:szCs w:val="24"/>
        </w:rPr>
        <w:t>Pimpinan</w:t>
      </w:r>
      <w:proofErr w:type="spellEnd"/>
    </w:p>
    <w:p w14:paraId="59804664" w14:textId="7D60D9E9" w:rsidR="00402880" w:rsidRPr="005160DF" w:rsidRDefault="005160DF" w:rsidP="001406D1">
      <w:pPr>
        <w:tabs>
          <w:tab w:val="left" w:pos="426"/>
        </w:tabs>
        <w:jc w:val="both"/>
      </w:pPr>
      <w:r>
        <w:tab/>
      </w:r>
      <w:r w:rsidR="00402880" w:rsidRPr="005160DF">
        <w:t xml:space="preserve">Pada </w:t>
      </w:r>
      <w:proofErr w:type="spellStart"/>
      <w:r w:rsidR="00402880" w:rsidRPr="005160DF">
        <w:t>halaman</w:t>
      </w:r>
      <w:proofErr w:type="spellEnd"/>
      <w:r w:rsidR="00402880" w:rsidRPr="005160DF">
        <w:t xml:space="preserve"> </w:t>
      </w:r>
      <w:proofErr w:type="spellStart"/>
      <w:r w:rsidR="00402880" w:rsidRPr="005160DF">
        <w:t>pimpinan</w:t>
      </w:r>
      <w:proofErr w:type="spellEnd"/>
      <w:r w:rsidR="00402880" w:rsidRPr="005160DF">
        <w:t xml:space="preserve"> </w:t>
      </w:r>
      <w:proofErr w:type="spellStart"/>
      <w:r w:rsidR="00402880" w:rsidRPr="005160DF">
        <w:t>mempunyai</w:t>
      </w:r>
      <w:proofErr w:type="spellEnd"/>
      <w:r w:rsidR="00402880" w:rsidRPr="005160DF">
        <w:t xml:space="preserve"> </w:t>
      </w:r>
      <w:proofErr w:type="spellStart"/>
      <w:r w:rsidR="00402880" w:rsidRPr="005160DF">
        <w:t>fitur</w:t>
      </w:r>
      <w:proofErr w:type="spellEnd"/>
      <w:r w:rsidR="00402880" w:rsidRPr="005160DF">
        <w:t xml:space="preserve"> </w:t>
      </w:r>
      <w:proofErr w:type="spellStart"/>
      <w:r w:rsidR="00BA56B5" w:rsidRPr="005160DF">
        <w:t>informasi</w:t>
      </w:r>
      <w:proofErr w:type="spellEnd"/>
      <w:r w:rsidR="00BA56B5" w:rsidRPr="005160DF">
        <w:t xml:space="preserve"> </w:t>
      </w:r>
      <w:proofErr w:type="spellStart"/>
      <w:r w:rsidR="00402880" w:rsidRPr="005160DF">
        <w:t>persetujuan</w:t>
      </w:r>
      <w:proofErr w:type="spellEnd"/>
      <w:r w:rsidR="00402880" w:rsidRPr="005160DF">
        <w:t xml:space="preserve"> </w:t>
      </w:r>
      <w:proofErr w:type="spellStart"/>
      <w:r w:rsidR="00402880" w:rsidRPr="005160DF">
        <w:t>cuti</w:t>
      </w:r>
      <w:proofErr w:type="spellEnd"/>
      <w:r w:rsidR="00BA56B5" w:rsidRPr="005160DF">
        <w:t xml:space="preserve"> </w:t>
      </w:r>
      <w:proofErr w:type="spellStart"/>
      <w:r w:rsidR="00BA56B5" w:rsidRPr="005160DF">
        <w:t>dari</w:t>
      </w:r>
      <w:proofErr w:type="spellEnd"/>
      <w:r w:rsidR="00BA56B5" w:rsidRPr="005160DF">
        <w:t xml:space="preserve"> </w:t>
      </w:r>
      <w:proofErr w:type="spellStart"/>
      <w:r w:rsidR="00BA56B5" w:rsidRPr="005160DF">
        <w:t>pihak</w:t>
      </w:r>
      <w:proofErr w:type="spellEnd"/>
      <w:r w:rsidR="00BA56B5" w:rsidRPr="005160DF">
        <w:t xml:space="preserve"> </w:t>
      </w:r>
      <w:proofErr w:type="spellStart"/>
      <w:r w:rsidR="00BA56B5" w:rsidRPr="005160DF">
        <w:t>kepegawaian</w:t>
      </w:r>
      <w:proofErr w:type="spellEnd"/>
      <w:r w:rsidR="00BA56B5" w:rsidRPr="005160DF">
        <w:t xml:space="preserve"> </w:t>
      </w:r>
      <w:proofErr w:type="spellStart"/>
      <w:r w:rsidR="00BA56B5" w:rsidRPr="005160DF">
        <w:t>tentunya</w:t>
      </w:r>
      <w:proofErr w:type="spellEnd"/>
      <w:r w:rsidR="00BA56B5" w:rsidRPr="005160DF">
        <w:t xml:space="preserve"> </w:t>
      </w:r>
      <w:proofErr w:type="spellStart"/>
      <w:r w:rsidR="00BA56B5" w:rsidRPr="005160DF">
        <w:t>atas</w:t>
      </w:r>
      <w:proofErr w:type="spellEnd"/>
      <w:r w:rsidR="00BA56B5" w:rsidRPr="005160DF">
        <w:t xml:space="preserve"> </w:t>
      </w:r>
      <w:proofErr w:type="spellStart"/>
      <w:r w:rsidR="00BA56B5" w:rsidRPr="005160DF">
        <w:t>persetujuan</w:t>
      </w:r>
      <w:proofErr w:type="spellEnd"/>
      <w:r w:rsidR="00BA56B5" w:rsidRPr="005160DF">
        <w:t xml:space="preserve"> </w:t>
      </w:r>
      <w:proofErr w:type="spellStart"/>
      <w:r w:rsidR="00BA56B5" w:rsidRPr="005160DF">
        <w:t>dari</w:t>
      </w:r>
      <w:proofErr w:type="spellEnd"/>
      <w:r w:rsidR="00BA56B5" w:rsidRPr="005160DF">
        <w:t xml:space="preserve"> </w:t>
      </w:r>
      <w:proofErr w:type="spellStart"/>
      <w:r w:rsidR="00BA56B5" w:rsidRPr="005160DF">
        <w:t>pimpinan</w:t>
      </w:r>
      <w:proofErr w:type="spellEnd"/>
      <w:r w:rsidR="00402880" w:rsidRPr="005160DF">
        <w:t xml:space="preserve">, </w:t>
      </w:r>
      <w:proofErr w:type="spellStart"/>
      <w:r w:rsidR="00402880" w:rsidRPr="005160DF">
        <w:t>fitur</w:t>
      </w:r>
      <w:proofErr w:type="spellEnd"/>
      <w:r w:rsidR="00402880" w:rsidRPr="005160DF">
        <w:t xml:space="preserve"> </w:t>
      </w:r>
      <w:proofErr w:type="spellStart"/>
      <w:r w:rsidR="00402880" w:rsidRPr="005160DF">
        <w:t>ini</w:t>
      </w:r>
      <w:proofErr w:type="spellEnd"/>
      <w:r w:rsidR="00402880" w:rsidRPr="005160DF">
        <w:t xml:space="preserve"> </w:t>
      </w:r>
      <w:proofErr w:type="spellStart"/>
      <w:r w:rsidR="00402880" w:rsidRPr="005160DF">
        <w:t>dipergunakan</w:t>
      </w:r>
      <w:proofErr w:type="spellEnd"/>
      <w:r w:rsidR="00402880" w:rsidRPr="005160DF">
        <w:t xml:space="preserve"> </w:t>
      </w:r>
      <w:proofErr w:type="spellStart"/>
      <w:r w:rsidR="00402880" w:rsidRPr="005160DF">
        <w:t>ketika</w:t>
      </w:r>
      <w:proofErr w:type="spellEnd"/>
      <w:r w:rsidR="00402880" w:rsidRPr="005160DF">
        <w:t xml:space="preserve"> </w:t>
      </w:r>
      <w:proofErr w:type="spellStart"/>
      <w:r w:rsidR="00402880" w:rsidRPr="005160DF">
        <w:t>pegawai</w:t>
      </w:r>
      <w:proofErr w:type="spellEnd"/>
      <w:r w:rsidR="00402880" w:rsidRPr="005160DF">
        <w:t xml:space="preserve"> </w:t>
      </w:r>
      <w:proofErr w:type="spellStart"/>
      <w:r w:rsidR="00402880" w:rsidRPr="005160DF">
        <w:t>me</w:t>
      </w:r>
      <w:r w:rsidR="003B3379" w:rsidRPr="005160DF">
        <w:t>lakukan</w:t>
      </w:r>
      <w:proofErr w:type="spellEnd"/>
      <w:r w:rsidR="003B3379" w:rsidRPr="005160DF">
        <w:t xml:space="preserve"> </w:t>
      </w:r>
      <w:proofErr w:type="spellStart"/>
      <w:r w:rsidR="003B3379" w:rsidRPr="005160DF">
        <w:t>pengajuan</w:t>
      </w:r>
      <w:proofErr w:type="spellEnd"/>
      <w:r w:rsidR="003B3379" w:rsidRPr="005160DF">
        <w:t xml:space="preserve"> </w:t>
      </w:r>
      <w:proofErr w:type="spellStart"/>
      <w:r w:rsidR="003B3379" w:rsidRPr="005160DF">
        <w:t>cuti</w:t>
      </w:r>
      <w:proofErr w:type="spellEnd"/>
      <w:r w:rsidR="003B3379" w:rsidRPr="005160DF">
        <w:t xml:space="preserve"> via online </w:t>
      </w:r>
      <w:proofErr w:type="spellStart"/>
      <w:r w:rsidR="003B3379" w:rsidRPr="005160DF">
        <w:t>serta</w:t>
      </w:r>
      <w:proofErr w:type="spellEnd"/>
      <w:r w:rsidR="003B3379" w:rsidRPr="005160DF">
        <w:t xml:space="preserve"> </w:t>
      </w:r>
      <w:proofErr w:type="spellStart"/>
      <w:r w:rsidR="003B3379" w:rsidRPr="005160DF">
        <w:t>fitur</w:t>
      </w:r>
      <w:proofErr w:type="spellEnd"/>
      <w:r w:rsidR="003B3379" w:rsidRPr="005160DF">
        <w:t xml:space="preserve"> </w:t>
      </w:r>
      <w:proofErr w:type="spellStart"/>
      <w:r w:rsidR="003B3379" w:rsidRPr="005160DF">
        <w:t>laporan</w:t>
      </w:r>
      <w:proofErr w:type="spellEnd"/>
      <w:r w:rsidR="003B3379" w:rsidRPr="005160DF">
        <w:t xml:space="preserve"> data </w:t>
      </w:r>
      <w:proofErr w:type="spellStart"/>
      <w:r w:rsidR="00332E00">
        <w:t>absensi</w:t>
      </w:r>
      <w:proofErr w:type="spellEnd"/>
      <w:r w:rsidR="00D4677C" w:rsidRPr="005160DF">
        <w:t xml:space="preserve"> dan </w:t>
      </w:r>
      <w:proofErr w:type="spellStart"/>
      <w:r w:rsidR="00D4677C" w:rsidRPr="005160DF">
        <w:t>penilaian</w:t>
      </w:r>
      <w:proofErr w:type="spellEnd"/>
      <w:r w:rsidR="00D4677C" w:rsidRPr="005160DF">
        <w:t xml:space="preserve"> </w:t>
      </w:r>
      <w:proofErr w:type="spellStart"/>
      <w:r w:rsidR="00D4677C" w:rsidRPr="005160DF">
        <w:t>dari</w:t>
      </w:r>
      <w:proofErr w:type="spellEnd"/>
      <w:r w:rsidR="00D4677C" w:rsidRPr="005160DF">
        <w:t xml:space="preserve"> </w:t>
      </w:r>
      <w:proofErr w:type="spellStart"/>
      <w:r w:rsidR="00D4677C" w:rsidRPr="005160DF">
        <w:t>kepegawaian</w:t>
      </w:r>
      <w:proofErr w:type="spellEnd"/>
      <w:r w:rsidR="00CB771F" w:rsidRPr="005160DF">
        <w:t>.</w:t>
      </w:r>
    </w:p>
    <w:p w14:paraId="158D22D8" w14:textId="07210651" w:rsidR="009C1025" w:rsidRDefault="009C1025" w:rsidP="001406D1">
      <w:pPr>
        <w:tabs>
          <w:tab w:val="left" w:pos="426"/>
          <w:tab w:val="left" w:pos="2880"/>
        </w:tabs>
        <w:rPr>
          <w:b/>
          <w:bCs/>
        </w:rPr>
      </w:pPr>
    </w:p>
    <w:p w14:paraId="18FC15EA" w14:textId="77777777" w:rsidR="005B147D" w:rsidRDefault="005B147D" w:rsidP="001406D1">
      <w:pPr>
        <w:tabs>
          <w:tab w:val="left" w:pos="426"/>
          <w:tab w:val="left" w:pos="2880"/>
        </w:tabs>
        <w:rPr>
          <w:b/>
          <w:bCs/>
        </w:rPr>
      </w:pPr>
    </w:p>
    <w:p w14:paraId="32C095F7" w14:textId="77777777" w:rsidR="005160DF" w:rsidRPr="005160DF" w:rsidRDefault="00306349" w:rsidP="001406D1">
      <w:pPr>
        <w:pStyle w:val="ListParagraph"/>
        <w:numPr>
          <w:ilvl w:val="1"/>
          <w:numId w:val="2"/>
        </w:numPr>
        <w:tabs>
          <w:tab w:val="left" w:pos="426"/>
          <w:tab w:val="left" w:pos="2880"/>
        </w:tabs>
        <w:spacing w:line="240" w:lineRule="auto"/>
        <w:ind w:left="426" w:hanging="426"/>
        <w:rPr>
          <w:rFonts w:ascii="Times New Roman" w:hAnsi="Times New Roman" w:cs="Times New Roman"/>
          <w:b/>
          <w:bCs/>
          <w:sz w:val="28"/>
          <w:szCs w:val="28"/>
        </w:rPr>
      </w:pPr>
      <w:r w:rsidRPr="005160DF">
        <w:rPr>
          <w:rFonts w:ascii="Times New Roman" w:hAnsi="Times New Roman" w:cs="Times New Roman"/>
          <w:b/>
          <w:bCs/>
          <w:sz w:val="28"/>
          <w:szCs w:val="28"/>
        </w:rPr>
        <w:t>FITUR</w:t>
      </w:r>
    </w:p>
    <w:p w14:paraId="0B840555" w14:textId="3DE6267C" w:rsidR="00BF1384" w:rsidRPr="005160DF" w:rsidRDefault="0080493E" w:rsidP="001406D1">
      <w:pPr>
        <w:tabs>
          <w:tab w:val="left" w:pos="426"/>
          <w:tab w:val="left" w:pos="2880"/>
        </w:tabs>
        <w:jc w:val="both"/>
        <w:rPr>
          <w:b/>
          <w:bCs/>
        </w:rPr>
      </w:pPr>
      <w:r>
        <w:tab/>
      </w:r>
      <w:proofErr w:type="spellStart"/>
      <w:r w:rsidR="00BF1384" w:rsidRPr="005160DF">
        <w:t>Dalam</w:t>
      </w:r>
      <w:proofErr w:type="spellEnd"/>
      <w:r w:rsidR="00BF1384" w:rsidRPr="005160DF">
        <w:t xml:space="preserve"> </w:t>
      </w:r>
      <w:proofErr w:type="spellStart"/>
      <w:r w:rsidR="00BF1384" w:rsidRPr="005160DF">
        <w:t>pembuatan</w:t>
      </w:r>
      <w:proofErr w:type="spellEnd"/>
      <w:r w:rsidR="00BF1384" w:rsidRPr="005160DF">
        <w:t xml:space="preserve"> </w:t>
      </w:r>
      <w:proofErr w:type="spellStart"/>
      <w:r w:rsidR="00BF1384" w:rsidRPr="005160DF">
        <w:t>Aplikasi</w:t>
      </w:r>
      <w:proofErr w:type="spellEnd"/>
      <w:r w:rsidR="00BF1384" w:rsidRPr="005160DF">
        <w:t xml:space="preserve"> </w:t>
      </w:r>
      <w:proofErr w:type="spellStart"/>
      <w:r w:rsidR="00410F41">
        <w:t>Layanan</w:t>
      </w:r>
      <w:proofErr w:type="spellEnd"/>
      <w:r w:rsidR="00410F41">
        <w:t xml:space="preserve"> </w:t>
      </w:r>
      <w:proofErr w:type="spellStart"/>
      <w:r w:rsidR="00BF1384" w:rsidRPr="005160DF">
        <w:t>Kepegawaian</w:t>
      </w:r>
      <w:proofErr w:type="spellEnd"/>
      <w:r w:rsidR="00BF1384" w:rsidRPr="005160DF">
        <w:t xml:space="preserve"> </w:t>
      </w:r>
      <w:proofErr w:type="spellStart"/>
      <w:r w:rsidR="00BF1384" w:rsidRPr="005160DF">
        <w:t>Absensi</w:t>
      </w:r>
      <w:proofErr w:type="spellEnd"/>
      <w:r w:rsidR="00BF1384" w:rsidRPr="005160DF">
        <w:t xml:space="preserve"> dan </w:t>
      </w:r>
      <w:proofErr w:type="spellStart"/>
      <w:r w:rsidR="00BF1384" w:rsidRPr="005160DF">
        <w:t>Cuti</w:t>
      </w:r>
      <w:proofErr w:type="spellEnd"/>
      <w:r w:rsidR="00BF1384" w:rsidRPr="005160DF">
        <w:t>.</w:t>
      </w:r>
      <w:r w:rsidR="00B47188" w:rsidRPr="005160DF">
        <w:t xml:space="preserve"> </w:t>
      </w:r>
      <w:proofErr w:type="spellStart"/>
      <w:r w:rsidR="00BF1384" w:rsidRPr="005160DF">
        <w:t>Terdapat</w:t>
      </w:r>
      <w:proofErr w:type="spellEnd"/>
      <w:r w:rsidR="00BF1384" w:rsidRPr="005160DF">
        <w:t xml:space="preserve"> </w:t>
      </w:r>
      <w:proofErr w:type="spellStart"/>
      <w:r w:rsidR="00BF1384" w:rsidRPr="005160DF">
        <w:t>fitur</w:t>
      </w:r>
      <w:proofErr w:type="spellEnd"/>
      <w:r w:rsidR="00BF1384" w:rsidRPr="005160DF">
        <w:t xml:space="preserve"> - </w:t>
      </w:r>
      <w:proofErr w:type="spellStart"/>
      <w:r w:rsidR="00BF1384" w:rsidRPr="005160DF">
        <w:t>fitur</w:t>
      </w:r>
      <w:proofErr w:type="spellEnd"/>
      <w:r w:rsidR="00BF1384" w:rsidRPr="005160DF">
        <w:t xml:space="preserve"> yang </w:t>
      </w:r>
      <w:proofErr w:type="spellStart"/>
      <w:r w:rsidR="00BF1384" w:rsidRPr="005160DF">
        <w:t>dapat</w:t>
      </w:r>
      <w:proofErr w:type="spellEnd"/>
      <w:r w:rsidR="00BF1384" w:rsidRPr="005160DF">
        <w:t xml:space="preserve"> </w:t>
      </w:r>
      <w:proofErr w:type="spellStart"/>
      <w:r w:rsidR="00BF1384" w:rsidRPr="005160DF">
        <w:t>memudahkan</w:t>
      </w:r>
      <w:proofErr w:type="spellEnd"/>
      <w:r w:rsidR="00BF1384" w:rsidRPr="005160DF">
        <w:t xml:space="preserve"> </w:t>
      </w:r>
      <w:proofErr w:type="spellStart"/>
      <w:r w:rsidR="00BF1384" w:rsidRPr="005160DF">
        <w:t>penggunaanya</w:t>
      </w:r>
      <w:proofErr w:type="spellEnd"/>
      <w:r w:rsidR="00BF1384" w:rsidRPr="005160DF">
        <w:t xml:space="preserve"> </w:t>
      </w:r>
      <w:proofErr w:type="spellStart"/>
      <w:r w:rsidR="00BF1384" w:rsidRPr="005160DF">
        <w:t>dalam</w:t>
      </w:r>
      <w:proofErr w:type="spellEnd"/>
      <w:r w:rsidR="00BF1384" w:rsidRPr="005160DF">
        <w:t xml:space="preserve"> </w:t>
      </w:r>
      <w:proofErr w:type="spellStart"/>
      <w:r w:rsidR="00BF1384" w:rsidRPr="005160DF">
        <w:t>melakukan</w:t>
      </w:r>
      <w:proofErr w:type="spellEnd"/>
      <w:r w:rsidR="00BF1384" w:rsidRPr="005160DF">
        <w:t xml:space="preserve"> </w:t>
      </w:r>
      <w:proofErr w:type="spellStart"/>
      <w:r w:rsidR="00BF1384" w:rsidRPr="005160DF">
        <w:t>pelayanan</w:t>
      </w:r>
      <w:proofErr w:type="spellEnd"/>
      <w:r w:rsidR="00BF1384" w:rsidRPr="005160DF">
        <w:t xml:space="preserve">. </w:t>
      </w:r>
      <w:proofErr w:type="spellStart"/>
      <w:r w:rsidR="00BF1384" w:rsidRPr="005160DF">
        <w:t>Adapun</w:t>
      </w:r>
      <w:proofErr w:type="spellEnd"/>
      <w:r w:rsidR="00BF1384" w:rsidRPr="005160DF">
        <w:t xml:space="preserve"> </w:t>
      </w:r>
      <w:proofErr w:type="spellStart"/>
      <w:r w:rsidR="00BF1384" w:rsidRPr="005160DF">
        <w:t>fitur</w:t>
      </w:r>
      <w:r w:rsidR="00822384">
        <w:t>-</w:t>
      </w:r>
      <w:r w:rsidR="00BF1384" w:rsidRPr="005160DF">
        <w:t>fitur</w:t>
      </w:r>
      <w:proofErr w:type="spellEnd"/>
      <w:r w:rsidR="00BF1384" w:rsidRPr="005160DF">
        <w:t xml:space="preserve"> </w:t>
      </w:r>
      <w:proofErr w:type="spellStart"/>
      <w:r w:rsidR="00BF1384" w:rsidRPr="005160DF">
        <w:t>dalam</w:t>
      </w:r>
      <w:proofErr w:type="spellEnd"/>
      <w:r w:rsidR="00BF1384" w:rsidRPr="005160DF">
        <w:t xml:space="preserve"> </w:t>
      </w:r>
      <w:proofErr w:type="spellStart"/>
      <w:r w:rsidR="00BF1384" w:rsidRPr="005160DF">
        <w:t>pembuatan</w:t>
      </w:r>
      <w:proofErr w:type="spellEnd"/>
      <w:r w:rsidR="00BF1384" w:rsidRPr="005160DF">
        <w:t xml:space="preserve"> </w:t>
      </w:r>
      <w:proofErr w:type="spellStart"/>
      <w:r w:rsidR="00BF1384" w:rsidRPr="005160DF">
        <w:t>Aplikasi</w:t>
      </w:r>
      <w:proofErr w:type="spellEnd"/>
      <w:r w:rsidR="00BF1384" w:rsidRPr="005160DF">
        <w:t xml:space="preserve"> </w:t>
      </w:r>
      <w:proofErr w:type="spellStart"/>
      <w:r w:rsidR="00410F41">
        <w:t>Layanan</w:t>
      </w:r>
      <w:proofErr w:type="spellEnd"/>
      <w:r w:rsidR="00410F41">
        <w:t xml:space="preserve"> </w:t>
      </w:r>
      <w:proofErr w:type="spellStart"/>
      <w:r w:rsidR="00BF1384" w:rsidRPr="005160DF">
        <w:t>Kepegawaian</w:t>
      </w:r>
      <w:proofErr w:type="spellEnd"/>
      <w:r w:rsidR="00BF1384" w:rsidRPr="005160DF">
        <w:t xml:space="preserve"> </w:t>
      </w:r>
      <w:proofErr w:type="spellStart"/>
      <w:r w:rsidR="00BF1384" w:rsidRPr="005160DF">
        <w:t>Absensi</w:t>
      </w:r>
      <w:proofErr w:type="spellEnd"/>
      <w:r w:rsidR="00BF1384" w:rsidRPr="005160DF">
        <w:t xml:space="preserve"> dan </w:t>
      </w:r>
      <w:proofErr w:type="spellStart"/>
      <w:r w:rsidR="00BF1384" w:rsidRPr="005160DF">
        <w:t>Cuti</w:t>
      </w:r>
      <w:proofErr w:type="spellEnd"/>
      <w:r w:rsidR="00BF1384" w:rsidRPr="005160DF">
        <w:rPr>
          <w:sz w:val="32"/>
          <w:szCs w:val="32"/>
        </w:rPr>
        <w:t xml:space="preserve"> </w:t>
      </w:r>
      <w:proofErr w:type="spellStart"/>
      <w:r w:rsidR="00BF1384" w:rsidRPr="005160DF">
        <w:t>sebagai</w:t>
      </w:r>
      <w:proofErr w:type="spellEnd"/>
      <w:r w:rsidR="00BF1384" w:rsidRPr="005160DF">
        <w:t xml:space="preserve"> </w:t>
      </w:r>
      <w:proofErr w:type="spellStart"/>
      <w:r w:rsidR="00BF1384" w:rsidRPr="005160DF">
        <w:t>berikut</w:t>
      </w:r>
      <w:proofErr w:type="spellEnd"/>
      <w:r w:rsidR="00BF1384" w:rsidRPr="005160DF">
        <w:t xml:space="preserve"> : </w:t>
      </w:r>
    </w:p>
    <w:p w14:paraId="7080E7AD" w14:textId="48251487" w:rsidR="00481545" w:rsidRPr="00822384" w:rsidRDefault="005160DF" w:rsidP="001406D1">
      <w:pPr>
        <w:pStyle w:val="ListParagraph"/>
        <w:numPr>
          <w:ilvl w:val="0"/>
          <w:numId w:val="34"/>
        </w:numPr>
        <w:tabs>
          <w:tab w:val="left" w:pos="426"/>
        </w:tabs>
        <w:spacing w:line="240" w:lineRule="auto"/>
        <w:ind w:left="426" w:hanging="426"/>
        <w:rPr>
          <w:rFonts w:ascii="Times New Roman" w:hAnsi="Times New Roman" w:cs="Times New Roman"/>
          <w:sz w:val="24"/>
          <w:szCs w:val="24"/>
        </w:rPr>
      </w:pPr>
      <w:proofErr w:type="spellStart"/>
      <w:r w:rsidRPr="00822384">
        <w:rPr>
          <w:rFonts w:ascii="Times New Roman" w:hAnsi="Times New Roman" w:cs="Times New Roman"/>
          <w:sz w:val="24"/>
          <w:szCs w:val="24"/>
        </w:rPr>
        <w:t>Halaman</w:t>
      </w:r>
      <w:proofErr w:type="spellEnd"/>
      <w:r w:rsidRPr="00822384">
        <w:rPr>
          <w:rFonts w:ascii="Times New Roman" w:hAnsi="Times New Roman" w:cs="Times New Roman"/>
          <w:sz w:val="24"/>
          <w:szCs w:val="24"/>
        </w:rPr>
        <w:t xml:space="preserve"> </w:t>
      </w:r>
      <w:proofErr w:type="spellStart"/>
      <w:r w:rsidR="00650789" w:rsidRPr="00822384">
        <w:rPr>
          <w:rFonts w:ascii="Times New Roman" w:hAnsi="Times New Roman" w:cs="Times New Roman"/>
          <w:sz w:val="24"/>
          <w:szCs w:val="24"/>
        </w:rPr>
        <w:t>Pegawai</w:t>
      </w:r>
      <w:proofErr w:type="spellEnd"/>
    </w:p>
    <w:p w14:paraId="24DAABF6" w14:textId="086B57D1" w:rsidR="008A428E" w:rsidRDefault="005160DF" w:rsidP="001406D1">
      <w:pPr>
        <w:tabs>
          <w:tab w:val="left" w:pos="426"/>
          <w:tab w:val="left" w:pos="993"/>
        </w:tabs>
        <w:jc w:val="both"/>
      </w:pPr>
      <w:r>
        <w:tab/>
      </w:r>
      <w:proofErr w:type="spellStart"/>
      <w:r w:rsidR="008A428E">
        <w:t>Berikut</w:t>
      </w:r>
      <w:proofErr w:type="spellEnd"/>
      <w:r w:rsidR="008A428E">
        <w:t xml:space="preserve"> </w:t>
      </w:r>
      <w:proofErr w:type="spellStart"/>
      <w:r w:rsidR="008A428E">
        <w:t>ini</w:t>
      </w:r>
      <w:proofErr w:type="spellEnd"/>
      <w:r w:rsidR="008A428E">
        <w:t xml:space="preserve"> </w:t>
      </w:r>
      <w:proofErr w:type="spellStart"/>
      <w:r w:rsidR="008A428E">
        <w:t>adalah</w:t>
      </w:r>
      <w:proofErr w:type="spellEnd"/>
      <w:r w:rsidR="008A428E">
        <w:t xml:space="preserve"> </w:t>
      </w:r>
      <w:proofErr w:type="spellStart"/>
      <w:r w:rsidR="008A428E">
        <w:t>fitur</w:t>
      </w:r>
      <w:proofErr w:type="spellEnd"/>
      <w:r w:rsidR="008A428E">
        <w:t xml:space="preserve"> – </w:t>
      </w:r>
      <w:proofErr w:type="spellStart"/>
      <w:r w:rsidR="008A428E">
        <w:t>fitur</w:t>
      </w:r>
      <w:proofErr w:type="spellEnd"/>
      <w:r w:rsidR="008A428E">
        <w:t xml:space="preserve"> yang </w:t>
      </w:r>
      <w:proofErr w:type="spellStart"/>
      <w:r w:rsidR="008A428E">
        <w:t>terdapat</w:t>
      </w:r>
      <w:proofErr w:type="spellEnd"/>
      <w:r w:rsidR="008A428E">
        <w:t xml:space="preserve"> pada </w:t>
      </w:r>
      <w:proofErr w:type="spellStart"/>
      <w:r w:rsidR="008A428E">
        <w:t>peran</w:t>
      </w:r>
      <w:proofErr w:type="spellEnd"/>
      <w:r w:rsidR="008A428E">
        <w:t xml:space="preserve"> </w:t>
      </w:r>
      <w:proofErr w:type="spellStart"/>
      <w:r w:rsidR="008A428E">
        <w:t>sebagai</w:t>
      </w:r>
      <w:proofErr w:type="spellEnd"/>
      <w:r w:rsidR="008A428E">
        <w:t xml:space="preserve"> </w:t>
      </w:r>
      <w:proofErr w:type="spellStart"/>
      <w:r w:rsidR="008A428E">
        <w:t>pegawai</w:t>
      </w:r>
      <w:proofErr w:type="spellEnd"/>
      <w:r w:rsidR="008A428E">
        <w:t xml:space="preserve"> : </w:t>
      </w:r>
    </w:p>
    <w:p w14:paraId="7403C3FF" w14:textId="77777777" w:rsidR="008A428E" w:rsidRDefault="008A428E" w:rsidP="005B147D">
      <w:pPr>
        <w:pStyle w:val="ListParagraph"/>
        <w:numPr>
          <w:ilvl w:val="0"/>
          <w:numId w:val="39"/>
        </w:numPr>
        <w:tabs>
          <w:tab w:val="left" w:pos="993"/>
        </w:tabs>
        <w:spacing w:line="240" w:lineRule="auto"/>
        <w:ind w:left="709" w:hanging="283"/>
        <w:jc w:val="both"/>
        <w:rPr>
          <w:rFonts w:ascii="Times New Roman" w:hAnsi="Times New Roman" w:cs="Times New Roman"/>
          <w:sz w:val="24"/>
          <w:szCs w:val="24"/>
        </w:rPr>
      </w:pPr>
      <w:proofErr w:type="spellStart"/>
      <w:r>
        <w:rPr>
          <w:rFonts w:ascii="Times New Roman" w:hAnsi="Times New Roman" w:cs="Times New Roman"/>
          <w:sz w:val="24"/>
          <w:szCs w:val="24"/>
        </w:rPr>
        <w:t>Pengajuan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Cuti</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pegawai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7 (</w:t>
      </w:r>
      <w:proofErr w:type="spellStart"/>
      <w:r>
        <w:rPr>
          <w:rFonts w:ascii="Times New Roman" w:hAnsi="Times New Roman" w:cs="Times New Roman"/>
          <w:sz w:val="24"/>
          <w:szCs w:val="24"/>
        </w:rPr>
        <w:t>tujuh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melahirkan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Bersama, </w:t>
      </w: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tanggungan</w:t>
      </w:r>
      <w:proofErr w:type="spellEnd"/>
      <w:r>
        <w:rPr>
          <w:rFonts w:ascii="Times New Roman" w:hAnsi="Times New Roman" w:cs="Times New Roman"/>
          <w:sz w:val="24"/>
          <w:szCs w:val="24"/>
        </w:rPr>
        <w:t xml:space="preserve"> negara.</w:t>
      </w:r>
    </w:p>
    <w:p w14:paraId="4F83005A" w14:textId="77777777" w:rsidR="008A428E" w:rsidRDefault="008A428E" w:rsidP="005B147D">
      <w:pPr>
        <w:pStyle w:val="ListParagraph"/>
        <w:numPr>
          <w:ilvl w:val="0"/>
          <w:numId w:val="39"/>
        </w:numPr>
        <w:tabs>
          <w:tab w:val="left" w:pos="993"/>
        </w:tabs>
        <w:spacing w:line="240" w:lineRule="auto"/>
        <w:ind w:left="709" w:hanging="283"/>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proofErr w:type="gramStart"/>
      <w:r>
        <w:rPr>
          <w:rFonts w:ascii="Times New Roman" w:hAnsi="Times New Roman" w:cs="Times New Roman"/>
          <w:sz w:val="24"/>
          <w:szCs w:val="24"/>
        </w:rPr>
        <w:t>Diri</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pegawai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Penduduk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Keluarga</w:t>
      </w:r>
      <w:proofErr w:type="spellEnd"/>
      <w:r>
        <w:rPr>
          <w:rFonts w:ascii="Times New Roman" w:hAnsi="Times New Roman" w:cs="Times New Roman"/>
          <w:sz w:val="24"/>
          <w:szCs w:val="24"/>
        </w:rPr>
        <w:t xml:space="preserve">, Surat Keputusan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Kepegawaian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p>
    <w:p w14:paraId="6FB15A21" w14:textId="77777777" w:rsidR="008A428E" w:rsidRDefault="008A428E" w:rsidP="005B147D">
      <w:pPr>
        <w:pStyle w:val="ListParagraph"/>
        <w:numPr>
          <w:ilvl w:val="0"/>
          <w:numId w:val="39"/>
        </w:numPr>
        <w:tabs>
          <w:tab w:val="left" w:pos="993"/>
        </w:tabs>
        <w:spacing w:line="240" w:lineRule="auto"/>
        <w:ind w:left="709" w:hanging="283"/>
        <w:jc w:val="both"/>
        <w:rPr>
          <w:rFonts w:ascii="Times New Roman" w:hAnsi="Times New Roman" w:cs="Times New Roman"/>
          <w:sz w:val="24"/>
          <w:szCs w:val="24"/>
        </w:rPr>
      </w:pPr>
      <w:r>
        <w:rPr>
          <w:rFonts w:ascii="Times New Roman" w:hAnsi="Times New Roman" w:cs="Times New Roman"/>
          <w:sz w:val="24"/>
          <w:szCs w:val="24"/>
        </w:rPr>
        <w:t xml:space="preserve">Info </w:t>
      </w:r>
      <w:proofErr w:type="spellStart"/>
      <w:proofErr w:type="gramStart"/>
      <w:r>
        <w:rPr>
          <w:rFonts w:ascii="Times New Roman" w:hAnsi="Times New Roman" w:cs="Times New Roman"/>
          <w:sz w:val="24"/>
          <w:szCs w:val="24"/>
        </w:rPr>
        <w:t>Cuti</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p>
    <w:p w14:paraId="01DB913D" w14:textId="77777777" w:rsidR="008A428E" w:rsidRDefault="008A428E" w:rsidP="005B147D">
      <w:pPr>
        <w:pStyle w:val="ListParagraph"/>
        <w:numPr>
          <w:ilvl w:val="0"/>
          <w:numId w:val="39"/>
        </w:numPr>
        <w:tabs>
          <w:tab w:val="left" w:pos="993"/>
        </w:tabs>
        <w:spacing w:line="240" w:lineRule="auto"/>
        <w:ind w:left="709" w:hanging="283"/>
        <w:jc w:val="both"/>
        <w:rPr>
          <w:rFonts w:ascii="Times New Roman" w:hAnsi="Times New Roman" w:cs="Times New Roman"/>
          <w:sz w:val="24"/>
          <w:szCs w:val="24"/>
        </w:rPr>
      </w:pPr>
      <w:r>
        <w:rPr>
          <w:rFonts w:ascii="Times New Roman" w:hAnsi="Times New Roman" w:cs="Times New Roman"/>
          <w:sz w:val="24"/>
          <w:szCs w:val="24"/>
        </w:rPr>
        <w:t xml:space="preserve">Info </w:t>
      </w:r>
      <w:proofErr w:type="spellStart"/>
      <w:proofErr w:type="gramStart"/>
      <w:r>
        <w:rPr>
          <w:rFonts w:ascii="Times New Roman" w:hAnsi="Times New Roman" w:cs="Times New Roman"/>
          <w:sz w:val="24"/>
          <w:szCs w:val="24"/>
        </w:rPr>
        <w:t>Pangkat</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pegawai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pangkat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diperbaharui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kepegawaian</w:t>
      </w:r>
      <w:proofErr w:type="spellEnd"/>
    </w:p>
    <w:p w14:paraId="6A60ADBB" w14:textId="77777777" w:rsidR="008A428E" w:rsidRDefault="008A428E" w:rsidP="005B147D">
      <w:pPr>
        <w:pStyle w:val="ListParagraph"/>
        <w:numPr>
          <w:ilvl w:val="0"/>
          <w:numId w:val="39"/>
        </w:numPr>
        <w:tabs>
          <w:tab w:val="left" w:pos="993"/>
        </w:tabs>
        <w:spacing w:line="240" w:lineRule="auto"/>
        <w:ind w:left="709" w:hanging="283"/>
        <w:jc w:val="both"/>
        <w:rPr>
          <w:rFonts w:ascii="Times New Roman" w:hAnsi="Times New Roman" w:cs="Times New Roman"/>
          <w:sz w:val="24"/>
          <w:szCs w:val="24"/>
        </w:rPr>
      </w:pPr>
      <w:r>
        <w:rPr>
          <w:rFonts w:ascii="Times New Roman" w:hAnsi="Times New Roman" w:cs="Times New Roman"/>
          <w:sz w:val="24"/>
          <w:szCs w:val="24"/>
        </w:rPr>
        <w:t xml:space="preserve">Info </w:t>
      </w:r>
      <w:proofErr w:type="spellStart"/>
      <w:proofErr w:type="gramStart"/>
      <w:r>
        <w:rPr>
          <w:rFonts w:ascii="Times New Roman" w:hAnsi="Times New Roman" w:cs="Times New Roman"/>
          <w:sz w:val="24"/>
          <w:szCs w:val="24"/>
        </w:rPr>
        <w:t>Absensi</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pegawai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absensi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p>
    <w:p w14:paraId="51D965E4" w14:textId="453C7250" w:rsidR="000A56C0" w:rsidRDefault="008A428E" w:rsidP="000A56C0">
      <w:pPr>
        <w:pStyle w:val="ListParagraph"/>
        <w:numPr>
          <w:ilvl w:val="0"/>
          <w:numId w:val="39"/>
        </w:numPr>
        <w:tabs>
          <w:tab w:val="left" w:pos="993"/>
        </w:tabs>
        <w:spacing w:line="240" w:lineRule="auto"/>
        <w:ind w:left="709" w:hanging="283"/>
        <w:jc w:val="both"/>
        <w:rPr>
          <w:rFonts w:ascii="Times New Roman" w:hAnsi="Times New Roman" w:cs="Times New Roman"/>
          <w:sz w:val="24"/>
          <w:szCs w:val="24"/>
        </w:rPr>
      </w:pPr>
      <w:proofErr w:type="spellStart"/>
      <w:proofErr w:type="gramStart"/>
      <w:r w:rsidRPr="008A428E">
        <w:rPr>
          <w:rFonts w:ascii="Times New Roman" w:hAnsi="Times New Roman" w:cs="Times New Roman"/>
          <w:sz w:val="24"/>
          <w:szCs w:val="24"/>
        </w:rPr>
        <w:t>Notifikasi</w:t>
      </w:r>
      <w:proofErr w:type="spellEnd"/>
      <w:r w:rsidRPr="008A428E">
        <w:rPr>
          <w:rFonts w:ascii="Times New Roman" w:hAnsi="Times New Roman" w:cs="Times New Roman"/>
          <w:sz w:val="24"/>
          <w:szCs w:val="24"/>
        </w:rPr>
        <w:t xml:space="preserve"> :</w:t>
      </w:r>
      <w:proofErr w:type="gramEnd"/>
      <w:r w:rsidRPr="008A428E">
        <w:rPr>
          <w:rFonts w:ascii="Times New Roman" w:hAnsi="Times New Roman" w:cs="Times New Roman"/>
          <w:sz w:val="24"/>
          <w:szCs w:val="24"/>
        </w:rPr>
        <w:t xml:space="preserve"> </w:t>
      </w:r>
      <w:proofErr w:type="spellStart"/>
      <w:r w:rsidRPr="008A428E">
        <w:rPr>
          <w:rFonts w:ascii="Times New Roman" w:hAnsi="Times New Roman" w:cs="Times New Roman"/>
          <w:sz w:val="24"/>
          <w:szCs w:val="24"/>
        </w:rPr>
        <w:t>fitur</w:t>
      </w:r>
      <w:proofErr w:type="spellEnd"/>
      <w:r w:rsidRPr="008A428E">
        <w:rPr>
          <w:rFonts w:ascii="Times New Roman" w:hAnsi="Times New Roman" w:cs="Times New Roman"/>
          <w:sz w:val="24"/>
          <w:szCs w:val="24"/>
        </w:rPr>
        <w:t xml:space="preserve"> </w:t>
      </w:r>
      <w:proofErr w:type="spellStart"/>
      <w:r w:rsidRPr="008A428E">
        <w:rPr>
          <w:rFonts w:ascii="Times New Roman" w:hAnsi="Times New Roman" w:cs="Times New Roman"/>
          <w:sz w:val="24"/>
          <w:szCs w:val="24"/>
        </w:rPr>
        <w:t>ini</w:t>
      </w:r>
      <w:proofErr w:type="spellEnd"/>
      <w:r w:rsidRPr="008A428E">
        <w:rPr>
          <w:rFonts w:ascii="Times New Roman" w:hAnsi="Times New Roman" w:cs="Times New Roman"/>
          <w:sz w:val="24"/>
          <w:szCs w:val="24"/>
        </w:rPr>
        <w:t xml:space="preserve"> </w:t>
      </w:r>
      <w:proofErr w:type="spellStart"/>
      <w:r w:rsidRPr="008A428E">
        <w:rPr>
          <w:rFonts w:ascii="Times New Roman" w:hAnsi="Times New Roman" w:cs="Times New Roman"/>
          <w:sz w:val="24"/>
          <w:szCs w:val="24"/>
        </w:rPr>
        <w:t>akan</w:t>
      </w:r>
      <w:proofErr w:type="spellEnd"/>
      <w:r w:rsidRPr="008A428E">
        <w:rPr>
          <w:rFonts w:ascii="Times New Roman" w:hAnsi="Times New Roman" w:cs="Times New Roman"/>
          <w:sz w:val="24"/>
          <w:szCs w:val="24"/>
        </w:rPr>
        <w:t xml:space="preserve"> </w:t>
      </w:r>
      <w:proofErr w:type="spellStart"/>
      <w:r w:rsidRPr="008A428E">
        <w:rPr>
          <w:rFonts w:ascii="Times New Roman" w:hAnsi="Times New Roman" w:cs="Times New Roman"/>
          <w:sz w:val="24"/>
          <w:szCs w:val="24"/>
        </w:rPr>
        <w:t>menampilkan</w:t>
      </w:r>
      <w:proofErr w:type="spellEnd"/>
      <w:r w:rsidRPr="008A428E">
        <w:rPr>
          <w:rFonts w:ascii="Times New Roman" w:hAnsi="Times New Roman" w:cs="Times New Roman"/>
          <w:sz w:val="24"/>
          <w:szCs w:val="24"/>
        </w:rPr>
        <w:t xml:space="preserve"> </w:t>
      </w:r>
      <w:proofErr w:type="spellStart"/>
      <w:r w:rsidRPr="008A428E">
        <w:rPr>
          <w:rFonts w:ascii="Times New Roman" w:hAnsi="Times New Roman" w:cs="Times New Roman"/>
          <w:sz w:val="24"/>
          <w:szCs w:val="24"/>
        </w:rPr>
        <w:t>sebuah</w:t>
      </w:r>
      <w:proofErr w:type="spellEnd"/>
      <w:r w:rsidRPr="008A428E">
        <w:rPr>
          <w:rFonts w:ascii="Times New Roman" w:hAnsi="Times New Roman" w:cs="Times New Roman"/>
          <w:sz w:val="24"/>
          <w:szCs w:val="24"/>
        </w:rPr>
        <w:t xml:space="preserve"> </w:t>
      </w:r>
      <w:proofErr w:type="spellStart"/>
      <w:r w:rsidRPr="008A428E">
        <w:rPr>
          <w:rFonts w:ascii="Times New Roman" w:hAnsi="Times New Roman" w:cs="Times New Roman"/>
          <w:sz w:val="24"/>
          <w:szCs w:val="24"/>
        </w:rPr>
        <w:t>pemberitahuan</w:t>
      </w:r>
      <w:proofErr w:type="spellEnd"/>
      <w:r w:rsidRPr="008A428E">
        <w:rPr>
          <w:rFonts w:ascii="Times New Roman" w:hAnsi="Times New Roman" w:cs="Times New Roman"/>
          <w:sz w:val="24"/>
          <w:szCs w:val="24"/>
        </w:rPr>
        <w:t xml:space="preserve"> </w:t>
      </w:r>
      <w:proofErr w:type="spellStart"/>
      <w:r w:rsidRPr="008A428E">
        <w:rPr>
          <w:rFonts w:ascii="Times New Roman" w:hAnsi="Times New Roman" w:cs="Times New Roman"/>
          <w:sz w:val="24"/>
          <w:szCs w:val="24"/>
        </w:rPr>
        <w:t>jika</w:t>
      </w:r>
      <w:proofErr w:type="spellEnd"/>
      <w:r w:rsidRPr="008A428E">
        <w:rPr>
          <w:rFonts w:ascii="Times New Roman" w:hAnsi="Times New Roman" w:cs="Times New Roman"/>
          <w:sz w:val="24"/>
          <w:szCs w:val="24"/>
        </w:rPr>
        <w:t xml:space="preserve"> proses </w:t>
      </w:r>
      <w:proofErr w:type="spellStart"/>
      <w:r w:rsidRPr="008A428E">
        <w:rPr>
          <w:rFonts w:ascii="Times New Roman" w:hAnsi="Times New Roman" w:cs="Times New Roman"/>
          <w:sz w:val="24"/>
          <w:szCs w:val="24"/>
        </w:rPr>
        <w:t>pengajuan</w:t>
      </w:r>
      <w:proofErr w:type="spellEnd"/>
      <w:r w:rsidRPr="008A428E">
        <w:rPr>
          <w:rFonts w:ascii="Times New Roman" w:hAnsi="Times New Roman" w:cs="Times New Roman"/>
          <w:sz w:val="24"/>
          <w:szCs w:val="24"/>
        </w:rPr>
        <w:t xml:space="preserve"> </w:t>
      </w:r>
      <w:proofErr w:type="spellStart"/>
      <w:r w:rsidRPr="008A428E">
        <w:rPr>
          <w:rFonts w:ascii="Times New Roman" w:hAnsi="Times New Roman" w:cs="Times New Roman"/>
          <w:sz w:val="24"/>
          <w:szCs w:val="24"/>
        </w:rPr>
        <w:t>cuti</w:t>
      </w:r>
      <w:proofErr w:type="spellEnd"/>
      <w:r w:rsidRPr="008A428E">
        <w:rPr>
          <w:rFonts w:ascii="Times New Roman" w:hAnsi="Times New Roman" w:cs="Times New Roman"/>
          <w:sz w:val="24"/>
          <w:szCs w:val="24"/>
        </w:rPr>
        <w:t xml:space="preserve"> </w:t>
      </w:r>
      <w:proofErr w:type="spellStart"/>
      <w:r w:rsidRPr="008A428E">
        <w:rPr>
          <w:rFonts w:ascii="Times New Roman" w:hAnsi="Times New Roman" w:cs="Times New Roman"/>
          <w:sz w:val="24"/>
          <w:szCs w:val="24"/>
        </w:rPr>
        <w:t>sudah</w:t>
      </w:r>
      <w:proofErr w:type="spellEnd"/>
      <w:r w:rsidRPr="008A428E">
        <w:rPr>
          <w:rFonts w:ascii="Times New Roman" w:hAnsi="Times New Roman" w:cs="Times New Roman"/>
          <w:sz w:val="24"/>
          <w:szCs w:val="24"/>
        </w:rPr>
        <w:t xml:space="preserve"> </w:t>
      </w:r>
      <w:proofErr w:type="spellStart"/>
      <w:r w:rsidRPr="008A428E">
        <w:rPr>
          <w:rFonts w:ascii="Times New Roman" w:hAnsi="Times New Roman" w:cs="Times New Roman"/>
          <w:sz w:val="24"/>
          <w:szCs w:val="24"/>
        </w:rPr>
        <w:t>disetujui</w:t>
      </w:r>
      <w:proofErr w:type="spellEnd"/>
      <w:r w:rsidRPr="008A428E">
        <w:rPr>
          <w:rFonts w:ascii="Times New Roman" w:hAnsi="Times New Roman" w:cs="Times New Roman"/>
          <w:sz w:val="24"/>
          <w:szCs w:val="24"/>
        </w:rPr>
        <w:t xml:space="preserve"> oleh </w:t>
      </w:r>
      <w:proofErr w:type="spellStart"/>
      <w:r w:rsidRPr="008A428E">
        <w:rPr>
          <w:rFonts w:ascii="Times New Roman" w:hAnsi="Times New Roman" w:cs="Times New Roman"/>
          <w:sz w:val="24"/>
          <w:szCs w:val="24"/>
        </w:rPr>
        <w:t>bagian</w:t>
      </w:r>
      <w:proofErr w:type="spellEnd"/>
      <w:r w:rsidRPr="008A428E">
        <w:rPr>
          <w:rFonts w:ascii="Times New Roman" w:hAnsi="Times New Roman" w:cs="Times New Roman"/>
          <w:sz w:val="24"/>
          <w:szCs w:val="24"/>
        </w:rPr>
        <w:t xml:space="preserve"> </w:t>
      </w:r>
      <w:proofErr w:type="spellStart"/>
      <w:r w:rsidRPr="008A428E">
        <w:rPr>
          <w:rFonts w:ascii="Times New Roman" w:hAnsi="Times New Roman" w:cs="Times New Roman"/>
          <w:sz w:val="24"/>
          <w:szCs w:val="24"/>
        </w:rPr>
        <w:t>kepegawaian</w:t>
      </w:r>
      <w:proofErr w:type="spellEnd"/>
      <w:r w:rsidRPr="008A428E">
        <w:rPr>
          <w:rFonts w:ascii="Times New Roman" w:hAnsi="Times New Roman" w:cs="Times New Roman"/>
          <w:sz w:val="24"/>
          <w:szCs w:val="24"/>
        </w:rPr>
        <w:t>.</w:t>
      </w:r>
    </w:p>
    <w:p w14:paraId="3AFA3F07" w14:textId="0A010AB0" w:rsidR="000A56C0" w:rsidRDefault="000A56C0" w:rsidP="000A56C0">
      <w:pPr>
        <w:tabs>
          <w:tab w:val="left" w:pos="993"/>
        </w:tabs>
        <w:jc w:val="both"/>
      </w:pPr>
    </w:p>
    <w:p w14:paraId="6503BA35" w14:textId="41DD7558" w:rsidR="000A56C0" w:rsidRDefault="000A56C0" w:rsidP="000A56C0">
      <w:pPr>
        <w:tabs>
          <w:tab w:val="left" w:pos="993"/>
        </w:tabs>
        <w:jc w:val="both"/>
      </w:pPr>
    </w:p>
    <w:p w14:paraId="5BDF6E2F" w14:textId="77777777" w:rsidR="000A56C0" w:rsidRDefault="000A56C0" w:rsidP="000A56C0">
      <w:pPr>
        <w:tabs>
          <w:tab w:val="left" w:pos="426"/>
          <w:tab w:val="left" w:pos="993"/>
        </w:tabs>
        <w:jc w:val="center"/>
        <w:rPr>
          <w:b/>
          <w:bCs/>
        </w:rPr>
      </w:pPr>
      <w:r>
        <w:rPr>
          <w:noProof/>
        </w:rPr>
        <w:drawing>
          <wp:inline distT="0" distB="0" distL="0" distR="0" wp14:anchorId="45F3D455" wp14:editId="3625A309">
            <wp:extent cx="3315854" cy="2450426"/>
            <wp:effectExtent l="19050" t="19050" r="18415"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Pegawai.jpg"/>
                    <pic:cNvPicPr/>
                  </pic:nvPicPr>
                  <pic:blipFill>
                    <a:blip r:embed="rId12">
                      <a:extLst>
                        <a:ext uri="{28A0092B-C50C-407E-A947-70E740481C1C}">
                          <a14:useLocalDpi xmlns:a14="http://schemas.microsoft.com/office/drawing/2010/main" val="0"/>
                        </a:ext>
                      </a:extLst>
                    </a:blip>
                    <a:stretch>
                      <a:fillRect/>
                    </a:stretch>
                  </pic:blipFill>
                  <pic:spPr>
                    <a:xfrm>
                      <a:off x="0" y="0"/>
                      <a:ext cx="3346067" cy="2472753"/>
                    </a:xfrm>
                    <a:prstGeom prst="rect">
                      <a:avLst/>
                    </a:prstGeom>
                    <a:ln>
                      <a:solidFill>
                        <a:schemeClr val="tx1"/>
                      </a:solidFill>
                    </a:ln>
                  </pic:spPr>
                </pic:pic>
              </a:graphicData>
            </a:graphic>
          </wp:inline>
        </w:drawing>
      </w:r>
      <w:r w:rsidRPr="000A56C0">
        <w:rPr>
          <w:b/>
          <w:bCs/>
        </w:rPr>
        <w:br/>
        <w:t>Gambar 2</w:t>
      </w:r>
    </w:p>
    <w:p w14:paraId="30158DF6" w14:textId="72164845" w:rsidR="000A56C0" w:rsidRPr="000A56C0" w:rsidRDefault="000A56C0" w:rsidP="000A56C0">
      <w:pPr>
        <w:tabs>
          <w:tab w:val="left" w:pos="426"/>
          <w:tab w:val="left" w:pos="993"/>
        </w:tabs>
        <w:jc w:val="center"/>
        <w:rPr>
          <w:b/>
          <w:bCs/>
        </w:rPr>
      </w:pPr>
      <w:r w:rsidRPr="000A56C0">
        <w:rPr>
          <w:b/>
          <w:bCs/>
        </w:rPr>
        <w:t xml:space="preserve">Use Case </w:t>
      </w:r>
      <w:proofErr w:type="spellStart"/>
      <w:r w:rsidRPr="000A56C0">
        <w:rPr>
          <w:b/>
          <w:bCs/>
        </w:rPr>
        <w:t>Pegawai</w:t>
      </w:r>
      <w:proofErr w:type="spellEnd"/>
    </w:p>
    <w:p w14:paraId="1F92E22D" w14:textId="77777777" w:rsidR="000A56C0" w:rsidRPr="000A56C0" w:rsidRDefault="000A56C0" w:rsidP="000A56C0">
      <w:pPr>
        <w:tabs>
          <w:tab w:val="left" w:pos="993"/>
        </w:tabs>
        <w:jc w:val="both"/>
      </w:pPr>
    </w:p>
    <w:p w14:paraId="58FBA88B" w14:textId="100CFBDA" w:rsidR="00564E0D" w:rsidRPr="000323FD" w:rsidRDefault="008A428E" w:rsidP="001406D1">
      <w:pPr>
        <w:tabs>
          <w:tab w:val="left" w:pos="993"/>
        </w:tabs>
        <w:ind w:left="425"/>
        <w:jc w:val="both"/>
      </w:pPr>
      <w:r w:rsidRPr="008A428E">
        <w:t xml:space="preserve">Pada </w:t>
      </w:r>
      <w:proofErr w:type="spellStart"/>
      <w:r w:rsidRPr="00B51E7E">
        <w:t>gambar</w:t>
      </w:r>
      <w:proofErr w:type="spellEnd"/>
      <w:r w:rsidRPr="00B51E7E">
        <w:t xml:space="preserve"> </w:t>
      </w:r>
      <w:r w:rsidR="000A56C0" w:rsidRPr="00B51E7E">
        <w:t>2</w:t>
      </w:r>
      <w:r w:rsidRPr="008A428E">
        <w:t xml:space="preserve"> </w:t>
      </w:r>
      <w:proofErr w:type="spellStart"/>
      <w:r w:rsidRPr="008A428E">
        <w:t>adalah</w:t>
      </w:r>
      <w:proofErr w:type="spellEnd"/>
      <w:r w:rsidRPr="008A428E">
        <w:t xml:space="preserve"> diagram Use case </w:t>
      </w:r>
      <w:proofErr w:type="spellStart"/>
      <w:r w:rsidRPr="008A428E">
        <w:t>dari</w:t>
      </w:r>
      <w:proofErr w:type="spellEnd"/>
      <w:r w:rsidRPr="008A428E">
        <w:t xml:space="preserve"> </w:t>
      </w:r>
      <w:proofErr w:type="spellStart"/>
      <w:r w:rsidRPr="008A428E">
        <w:t>Pegawai</w:t>
      </w:r>
      <w:proofErr w:type="spellEnd"/>
      <w:r w:rsidRPr="008A428E">
        <w:t xml:space="preserve">, yang </w:t>
      </w:r>
      <w:proofErr w:type="spellStart"/>
      <w:r w:rsidRPr="008A428E">
        <w:t>berperan</w:t>
      </w:r>
      <w:proofErr w:type="spellEnd"/>
      <w:r w:rsidRPr="008A428E">
        <w:t xml:space="preserve"> </w:t>
      </w:r>
      <w:proofErr w:type="spellStart"/>
      <w:r w:rsidRPr="008A428E">
        <w:t>sebagai</w:t>
      </w:r>
      <w:proofErr w:type="spellEnd"/>
      <w:r w:rsidRPr="008A428E">
        <w:t xml:space="preserve"> </w:t>
      </w:r>
      <w:proofErr w:type="spellStart"/>
      <w:r w:rsidRPr="008A428E">
        <w:t>pegawai</w:t>
      </w:r>
      <w:proofErr w:type="spellEnd"/>
      <w:r w:rsidRPr="008A428E">
        <w:t xml:space="preserve"> </w:t>
      </w:r>
      <w:proofErr w:type="spellStart"/>
      <w:r w:rsidRPr="008A428E">
        <w:t>dalam</w:t>
      </w:r>
      <w:proofErr w:type="spellEnd"/>
      <w:r w:rsidRPr="008A428E">
        <w:t xml:space="preserve"> </w:t>
      </w:r>
      <w:proofErr w:type="spellStart"/>
      <w:r w:rsidRPr="008A428E">
        <w:t>sistem</w:t>
      </w:r>
      <w:proofErr w:type="spellEnd"/>
      <w:r w:rsidRPr="008A428E">
        <w:t xml:space="preserve"> </w:t>
      </w:r>
      <w:proofErr w:type="spellStart"/>
      <w:r w:rsidRPr="008A428E">
        <w:t>ini</w:t>
      </w:r>
      <w:proofErr w:type="spellEnd"/>
      <w:r w:rsidRPr="008A428E">
        <w:t xml:space="preserve"> </w:t>
      </w:r>
      <w:proofErr w:type="spellStart"/>
      <w:r w:rsidRPr="008A428E">
        <w:t>adalah</w:t>
      </w:r>
      <w:proofErr w:type="spellEnd"/>
      <w:r w:rsidRPr="008A428E">
        <w:t xml:space="preserve"> </w:t>
      </w:r>
      <w:proofErr w:type="spellStart"/>
      <w:r w:rsidRPr="008A428E">
        <w:t>semua</w:t>
      </w:r>
      <w:proofErr w:type="spellEnd"/>
      <w:r w:rsidRPr="008A428E">
        <w:t xml:space="preserve"> </w:t>
      </w:r>
      <w:proofErr w:type="spellStart"/>
      <w:r w:rsidRPr="008A428E">
        <w:t>pegawai</w:t>
      </w:r>
      <w:proofErr w:type="spellEnd"/>
      <w:r w:rsidRPr="008A428E">
        <w:t xml:space="preserve"> </w:t>
      </w:r>
      <w:proofErr w:type="spellStart"/>
      <w:r w:rsidRPr="008A428E">
        <w:t>baik</w:t>
      </w:r>
      <w:proofErr w:type="spellEnd"/>
      <w:r w:rsidRPr="008A428E">
        <w:t xml:space="preserve"> PNS </w:t>
      </w:r>
      <w:proofErr w:type="spellStart"/>
      <w:r w:rsidRPr="008A428E">
        <w:t>maupun</w:t>
      </w:r>
      <w:proofErr w:type="spellEnd"/>
      <w:r w:rsidR="00564E0D">
        <w:t xml:space="preserve"> </w:t>
      </w:r>
      <w:r w:rsidRPr="008A428E">
        <w:t>Non PNS.</w:t>
      </w:r>
      <w:r w:rsidR="00564E0D">
        <w:t xml:space="preserve"> </w:t>
      </w:r>
    </w:p>
    <w:p w14:paraId="3D6F6578" w14:textId="5D269B9B" w:rsidR="00AB63A4" w:rsidRDefault="00564E0D" w:rsidP="000A56C0">
      <w:pPr>
        <w:tabs>
          <w:tab w:val="left" w:pos="426"/>
          <w:tab w:val="left" w:pos="2880"/>
        </w:tabs>
        <w:ind w:left="426"/>
        <w:jc w:val="both"/>
      </w:pPr>
      <w:proofErr w:type="spellStart"/>
      <w:r>
        <w:t>Dijelaskan</w:t>
      </w:r>
      <w:proofErr w:type="spellEnd"/>
      <w:r>
        <w:t xml:space="preserve"> </w:t>
      </w:r>
      <w:proofErr w:type="spellStart"/>
      <w:r>
        <w:t>tentang</w:t>
      </w:r>
      <w:proofErr w:type="spellEnd"/>
      <w:r>
        <w:t xml:space="preserve"> </w:t>
      </w:r>
      <w:proofErr w:type="spellStart"/>
      <w:r>
        <w:t>usecase</w:t>
      </w:r>
      <w:proofErr w:type="spellEnd"/>
      <w:r>
        <w:t xml:space="preserve"> </w:t>
      </w:r>
      <w:proofErr w:type="spellStart"/>
      <w:r>
        <w:t>pegawai</w:t>
      </w:r>
      <w:proofErr w:type="spellEnd"/>
      <w:r>
        <w:t xml:space="preserve">.  </w:t>
      </w:r>
      <w:proofErr w:type="spellStart"/>
      <w:r w:rsidR="00200211">
        <w:t>Pegawai</w:t>
      </w:r>
      <w:proofErr w:type="spellEnd"/>
      <w:r w:rsidR="00200211">
        <w:t xml:space="preserve"> </w:t>
      </w:r>
      <w:proofErr w:type="spellStart"/>
      <w:r w:rsidR="00200211">
        <w:t>bisa</w:t>
      </w:r>
      <w:proofErr w:type="spellEnd"/>
      <w:r w:rsidR="00200211">
        <w:t xml:space="preserve"> </w:t>
      </w:r>
      <w:proofErr w:type="spellStart"/>
      <w:r w:rsidR="00200211">
        <w:t>melakukkan</w:t>
      </w:r>
      <w:proofErr w:type="spellEnd"/>
      <w:r w:rsidR="00200211">
        <w:t xml:space="preserve"> </w:t>
      </w:r>
      <w:proofErr w:type="spellStart"/>
      <w:r w:rsidR="00200211">
        <w:t>pengajuan</w:t>
      </w:r>
      <w:proofErr w:type="spellEnd"/>
      <w:r w:rsidR="00200211">
        <w:t xml:space="preserve"> </w:t>
      </w:r>
      <w:proofErr w:type="spellStart"/>
      <w:r w:rsidR="00200211">
        <w:t>cuti</w:t>
      </w:r>
      <w:proofErr w:type="spellEnd"/>
      <w:r w:rsidR="00200211">
        <w:t xml:space="preserve"> yang </w:t>
      </w:r>
      <w:proofErr w:type="spellStart"/>
      <w:r w:rsidR="00200211">
        <w:t>nantinya</w:t>
      </w:r>
      <w:proofErr w:type="spellEnd"/>
      <w:r w:rsidR="00200211">
        <w:t xml:space="preserve"> </w:t>
      </w:r>
      <w:proofErr w:type="spellStart"/>
      <w:r w:rsidR="00200211">
        <w:t>akan</w:t>
      </w:r>
      <w:proofErr w:type="spellEnd"/>
      <w:r w:rsidR="00200211">
        <w:t xml:space="preserve"> </w:t>
      </w:r>
      <w:proofErr w:type="spellStart"/>
      <w:r w:rsidR="00200211">
        <w:t>disetujui</w:t>
      </w:r>
      <w:proofErr w:type="spellEnd"/>
      <w:r w:rsidR="00200211">
        <w:t xml:space="preserve"> </w:t>
      </w:r>
      <w:proofErr w:type="spellStart"/>
      <w:r w:rsidR="00200211">
        <w:t>bagian</w:t>
      </w:r>
      <w:proofErr w:type="spellEnd"/>
      <w:r w:rsidR="00200211">
        <w:t xml:space="preserve"> </w:t>
      </w:r>
      <w:proofErr w:type="spellStart"/>
      <w:r w:rsidR="00200211">
        <w:t>kepegawaian</w:t>
      </w:r>
      <w:proofErr w:type="spellEnd"/>
      <w:r w:rsidR="00200211">
        <w:t xml:space="preserve">, </w:t>
      </w:r>
      <w:proofErr w:type="spellStart"/>
      <w:r w:rsidR="00200211">
        <w:t>pegawai</w:t>
      </w:r>
      <w:proofErr w:type="spellEnd"/>
      <w:r w:rsidR="00200211">
        <w:t xml:space="preserve"> juga </w:t>
      </w:r>
      <w:proofErr w:type="spellStart"/>
      <w:r w:rsidR="00200211">
        <w:t>melihat</w:t>
      </w:r>
      <w:proofErr w:type="spellEnd"/>
      <w:r w:rsidR="00200211">
        <w:t xml:space="preserve"> data </w:t>
      </w:r>
      <w:proofErr w:type="spellStart"/>
      <w:r w:rsidR="00200211">
        <w:t>diri</w:t>
      </w:r>
      <w:proofErr w:type="spellEnd"/>
      <w:r w:rsidR="00200211">
        <w:t xml:space="preserve"> </w:t>
      </w:r>
      <w:proofErr w:type="spellStart"/>
      <w:r w:rsidR="00200211">
        <w:t>akan</w:t>
      </w:r>
      <w:proofErr w:type="spellEnd"/>
      <w:r w:rsidR="00200211">
        <w:t xml:space="preserve"> </w:t>
      </w:r>
      <w:proofErr w:type="spellStart"/>
      <w:r w:rsidR="00200211">
        <w:t>tetapi</w:t>
      </w:r>
      <w:proofErr w:type="spellEnd"/>
      <w:r w:rsidR="00200211">
        <w:t xml:space="preserve"> user </w:t>
      </w:r>
      <w:proofErr w:type="spellStart"/>
      <w:r w:rsidR="00200211">
        <w:t>tidak</w:t>
      </w:r>
      <w:proofErr w:type="spellEnd"/>
      <w:r w:rsidR="00200211">
        <w:t xml:space="preserve"> </w:t>
      </w:r>
      <w:proofErr w:type="spellStart"/>
      <w:r w:rsidR="00200211">
        <w:t>bisa</w:t>
      </w:r>
      <w:proofErr w:type="spellEnd"/>
      <w:r w:rsidR="00200211">
        <w:t xml:space="preserve"> </w:t>
      </w:r>
      <w:proofErr w:type="spellStart"/>
      <w:r w:rsidR="00200211">
        <w:t>mengubahnya</w:t>
      </w:r>
      <w:proofErr w:type="spellEnd"/>
      <w:r w:rsidR="00200211">
        <w:t xml:space="preserve">, </w:t>
      </w:r>
      <w:proofErr w:type="spellStart"/>
      <w:r w:rsidR="00200211">
        <w:t>pegawai</w:t>
      </w:r>
      <w:proofErr w:type="spellEnd"/>
      <w:r w:rsidR="00200211">
        <w:t xml:space="preserve"> juga </w:t>
      </w:r>
      <w:proofErr w:type="spellStart"/>
      <w:r w:rsidR="00200211">
        <w:t>akan</w:t>
      </w:r>
      <w:proofErr w:type="spellEnd"/>
      <w:r w:rsidR="00200211">
        <w:t xml:space="preserve"> </w:t>
      </w:r>
      <w:proofErr w:type="spellStart"/>
      <w:r w:rsidR="00200211">
        <w:t>mendapatkan</w:t>
      </w:r>
      <w:proofErr w:type="spellEnd"/>
      <w:r w:rsidR="00200211">
        <w:t xml:space="preserve"> info </w:t>
      </w:r>
      <w:proofErr w:type="spellStart"/>
      <w:r w:rsidR="00200211">
        <w:t>kenaikkan</w:t>
      </w:r>
      <w:proofErr w:type="spellEnd"/>
      <w:r w:rsidR="00200211">
        <w:t xml:space="preserve"> </w:t>
      </w:r>
      <w:proofErr w:type="spellStart"/>
      <w:r w:rsidR="00200211">
        <w:t>pangkat</w:t>
      </w:r>
      <w:proofErr w:type="spellEnd"/>
      <w:r w:rsidR="00200211">
        <w:t xml:space="preserve"> </w:t>
      </w:r>
      <w:proofErr w:type="spellStart"/>
      <w:r w:rsidR="00200211">
        <w:t>jika</w:t>
      </w:r>
      <w:proofErr w:type="spellEnd"/>
      <w:r w:rsidR="00200211">
        <w:t xml:space="preserve"> </w:t>
      </w:r>
      <w:proofErr w:type="spellStart"/>
      <w:r w:rsidR="00200211">
        <w:t>sudah</w:t>
      </w:r>
      <w:proofErr w:type="spellEnd"/>
      <w:r w:rsidR="00200211">
        <w:t xml:space="preserve"> </w:t>
      </w:r>
      <w:proofErr w:type="spellStart"/>
      <w:r w:rsidR="00200211">
        <w:t>diproses</w:t>
      </w:r>
      <w:proofErr w:type="spellEnd"/>
      <w:r w:rsidR="00200211">
        <w:t xml:space="preserve"> </w:t>
      </w:r>
      <w:proofErr w:type="spellStart"/>
      <w:r w:rsidR="00200211">
        <w:t>kenaikan</w:t>
      </w:r>
      <w:proofErr w:type="spellEnd"/>
      <w:r w:rsidR="00200211">
        <w:t xml:space="preserve"> </w:t>
      </w:r>
      <w:proofErr w:type="spellStart"/>
      <w:r w:rsidR="00200211">
        <w:t>pangkat</w:t>
      </w:r>
      <w:proofErr w:type="spellEnd"/>
      <w:r w:rsidR="00200211">
        <w:t xml:space="preserve"> oleh </w:t>
      </w:r>
      <w:proofErr w:type="spellStart"/>
      <w:r w:rsidR="00200211">
        <w:t>bagian</w:t>
      </w:r>
      <w:proofErr w:type="spellEnd"/>
      <w:r w:rsidR="00200211">
        <w:t xml:space="preserve"> </w:t>
      </w:r>
      <w:proofErr w:type="spellStart"/>
      <w:r w:rsidR="00200211">
        <w:t>kepegawaian</w:t>
      </w:r>
      <w:proofErr w:type="spellEnd"/>
      <w:r w:rsidR="00200211">
        <w:t xml:space="preserve">, </w:t>
      </w:r>
      <w:proofErr w:type="spellStart"/>
      <w:r w:rsidR="00200211">
        <w:t>pegawai</w:t>
      </w:r>
      <w:proofErr w:type="spellEnd"/>
      <w:r w:rsidR="00200211">
        <w:t xml:space="preserve"> juga </w:t>
      </w:r>
      <w:proofErr w:type="spellStart"/>
      <w:r w:rsidR="00200211">
        <w:t>dapat</w:t>
      </w:r>
      <w:proofErr w:type="spellEnd"/>
      <w:r w:rsidR="00200211">
        <w:t xml:space="preserve"> </w:t>
      </w:r>
      <w:proofErr w:type="spellStart"/>
      <w:r w:rsidR="00200211">
        <w:t>melihat</w:t>
      </w:r>
      <w:proofErr w:type="spellEnd"/>
      <w:r w:rsidR="00200211">
        <w:t xml:space="preserve"> </w:t>
      </w:r>
      <w:proofErr w:type="spellStart"/>
      <w:r w:rsidR="00200211">
        <w:t>informasi</w:t>
      </w:r>
      <w:proofErr w:type="spellEnd"/>
      <w:r w:rsidR="00200211">
        <w:t xml:space="preserve"> </w:t>
      </w:r>
      <w:proofErr w:type="spellStart"/>
      <w:r w:rsidR="00200211">
        <w:t>absen</w:t>
      </w:r>
      <w:proofErr w:type="spellEnd"/>
      <w:r w:rsidR="00200211">
        <w:t xml:space="preserve"> </w:t>
      </w:r>
      <w:proofErr w:type="spellStart"/>
      <w:r w:rsidR="00200211">
        <w:t>sedangkan</w:t>
      </w:r>
      <w:proofErr w:type="spellEnd"/>
      <w:r w:rsidR="00200211">
        <w:t xml:space="preserve"> </w:t>
      </w:r>
      <w:proofErr w:type="spellStart"/>
      <w:r w:rsidR="00200211">
        <w:t>untuk</w:t>
      </w:r>
      <w:proofErr w:type="spellEnd"/>
      <w:r w:rsidR="00200211">
        <w:t xml:space="preserve"> </w:t>
      </w:r>
      <w:proofErr w:type="spellStart"/>
      <w:r w:rsidR="00200211">
        <w:t>notifikasinya</w:t>
      </w:r>
      <w:proofErr w:type="spellEnd"/>
      <w:r w:rsidR="00200211">
        <w:t xml:space="preserve"> </w:t>
      </w:r>
      <w:proofErr w:type="spellStart"/>
      <w:r w:rsidR="00200211">
        <w:t>akan</w:t>
      </w:r>
      <w:proofErr w:type="spellEnd"/>
      <w:r w:rsidR="00200211">
        <w:t xml:space="preserve"> </w:t>
      </w:r>
      <w:proofErr w:type="spellStart"/>
      <w:r w:rsidR="00200211">
        <w:t>dikirim</w:t>
      </w:r>
      <w:proofErr w:type="spellEnd"/>
      <w:r w:rsidR="00200211">
        <w:t xml:space="preserve"> </w:t>
      </w:r>
      <w:proofErr w:type="spellStart"/>
      <w:r w:rsidR="00200211">
        <w:t>melalu</w:t>
      </w:r>
      <w:proofErr w:type="spellEnd"/>
      <w:r w:rsidR="00200211">
        <w:t xml:space="preserve"> email.</w:t>
      </w:r>
    </w:p>
    <w:p w14:paraId="75CFBA3B" w14:textId="1E70C9B3" w:rsidR="00827DD2" w:rsidRPr="005D645C" w:rsidRDefault="00827DD2" w:rsidP="001406D1">
      <w:pPr>
        <w:pStyle w:val="ListParagraph"/>
        <w:numPr>
          <w:ilvl w:val="0"/>
          <w:numId w:val="34"/>
        </w:numPr>
        <w:tabs>
          <w:tab w:val="left" w:pos="426"/>
          <w:tab w:val="left" w:pos="2880"/>
        </w:tabs>
        <w:spacing w:line="240" w:lineRule="auto"/>
        <w:ind w:left="426" w:hanging="426"/>
        <w:rPr>
          <w:rFonts w:ascii="Times New Roman" w:hAnsi="Times New Roman" w:cs="Times New Roman"/>
          <w:sz w:val="24"/>
          <w:szCs w:val="24"/>
        </w:rPr>
      </w:pPr>
      <w:proofErr w:type="spellStart"/>
      <w:r w:rsidRPr="005D645C">
        <w:rPr>
          <w:rFonts w:ascii="Times New Roman" w:hAnsi="Times New Roman" w:cs="Times New Roman"/>
          <w:sz w:val="24"/>
          <w:szCs w:val="24"/>
        </w:rPr>
        <w:t>Halaman</w:t>
      </w:r>
      <w:proofErr w:type="spellEnd"/>
      <w:r w:rsidRPr="005D645C">
        <w:rPr>
          <w:rFonts w:ascii="Times New Roman" w:hAnsi="Times New Roman" w:cs="Times New Roman"/>
          <w:sz w:val="24"/>
          <w:szCs w:val="24"/>
        </w:rPr>
        <w:t xml:space="preserve"> </w:t>
      </w:r>
      <w:proofErr w:type="spellStart"/>
      <w:r w:rsidR="00650789" w:rsidRPr="005D645C">
        <w:rPr>
          <w:rFonts w:ascii="Times New Roman" w:hAnsi="Times New Roman" w:cs="Times New Roman"/>
          <w:sz w:val="24"/>
          <w:szCs w:val="24"/>
        </w:rPr>
        <w:t>Kepegawaian</w:t>
      </w:r>
      <w:proofErr w:type="spellEnd"/>
    </w:p>
    <w:p w14:paraId="7A273074" w14:textId="77777777" w:rsidR="008A428E" w:rsidRPr="005D645C" w:rsidRDefault="008A428E" w:rsidP="001406D1">
      <w:pPr>
        <w:ind w:firstLine="426"/>
        <w:jc w:val="both"/>
      </w:pPr>
      <w:proofErr w:type="spellStart"/>
      <w:r w:rsidRPr="005D645C">
        <w:t>Berikut</w:t>
      </w:r>
      <w:proofErr w:type="spellEnd"/>
      <w:r w:rsidRPr="005D645C">
        <w:t xml:space="preserve"> </w:t>
      </w:r>
      <w:proofErr w:type="spellStart"/>
      <w:r w:rsidRPr="005D645C">
        <w:t>ini</w:t>
      </w:r>
      <w:proofErr w:type="spellEnd"/>
      <w:r w:rsidRPr="005D645C">
        <w:t xml:space="preserve"> </w:t>
      </w:r>
      <w:proofErr w:type="spellStart"/>
      <w:r w:rsidRPr="005D645C">
        <w:t>adalah</w:t>
      </w:r>
      <w:proofErr w:type="spellEnd"/>
      <w:r w:rsidRPr="005D645C">
        <w:t xml:space="preserve"> </w:t>
      </w:r>
      <w:proofErr w:type="spellStart"/>
      <w:r w:rsidRPr="005D645C">
        <w:t>fitur</w:t>
      </w:r>
      <w:proofErr w:type="spellEnd"/>
      <w:r w:rsidRPr="005D645C">
        <w:t xml:space="preserve"> – </w:t>
      </w:r>
      <w:proofErr w:type="spellStart"/>
      <w:r w:rsidRPr="005D645C">
        <w:t>fitur</w:t>
      </w:r>
      <w:proofErr w:type="spellEnd"/>
      <w:r w:rsidRPr="005D645C">
        <w:t xml:space="preserve"> yang </w:t>
      </w:r>
      <w:proofErr w:type="spellStart"/>
      <w:r w:rsidRPr="005D645C">
        <w:t>terdapat</w:t>
      </w:r>
      <w:proofErr w:type="spellEnd"/>
      <w:r w:rsidRPr="005D645C">
        <w:t xml:space="preserve"> pada </w:t>
      </w:r>
      <w:proofErr w:type="spellStart"/>
      <w:r w:rsidRPr="005D645C">
        <w:t>peran</w:t>
      </w:r>
      <w:proofErr w:type="spellEnd"/>
      <w:r w:rsidRPr="005D645C">
        <w:t xml:space="preserve"> </w:t>
      </w:r>
      <w:proofErr w:type="spellStart"/>
      <w:r w:rsidRPr="005D645C">
        <w:t>sebagai</w:t>
      </w:r>
      <w:proofErr w:type="spellEnd"/>
      <w:r w:rsidRPr="005D645C">
        <w:t xml:space="preserve"> </w:t>
      </w:r>
      <w:proofErr w:type="spellStart"/>
      <w:r w:rsidRPr="005D645C">
        <w:t>kepegawaian</w:t>
      </w:r>
      <w:proofErr w:type="spellEnd"/>
      <w:r w:rsidRPr="005D645C">
        <w:t xml:space="preserve"> :</w:t>
      </w:r>
    </w:p>
    <w:p w14:paraId="4C7ABE56" w14:textId="77777777" w:rsidR="008A428E" w:rsidRPr="005D645C" w:rsidRDefault="008A428E" w:rsidP="001406D1">
      <w:pPr>
        <w:pStyle w:val="ListParagraph"/>
        <w:numPr>
          <w:ilvl w:val="0"/>
          <w:numId w:val="30"/>
        </w:numPr>
        <w:spacing w:line="240" w:lineRule="auto"/>
        <w:ind w:left="851" w:hanging="426"/>
        <w:jc w:val="both"/>
        <w:rPr>
          <w:rFonts w:ascii="Times New Roman" w:hAnsi="Times New Roman" w:cs="Times New Roman"/>
          <w:sz w:val="24"/>
          <w:szCs w:val="24"/>
        </w:rPr>
      </w:pPr>
      <w:r w:rsidRPr="005D645C">
        <w:rPr>
          <w:rFonts w:ascii="Times New Roman" w:hAnsi="Times New Roman" w:cs="Times New Roman"/>
          <w:sz w:val="24"/>
          <w:szCs w:val="24"/>
        </w:rPr>
        <w:t xml:space="preserve">Master </w:t>
      </w:r>
      <w:proofErr w:type="spellStart"/>
      <w:r w:rsidRPr="005D645C">
        <w:rPr>
          <w:rFonts w:ascii="Times New Roman" w:hAnsi="Times New Roman" w:cs="Times New Roman"/>
          <w:sz w:val="24"/>
          <w:szCs w:val="24"/>
        </w:rPr>
        <w:t>Pegawai</w:t>
      </w:r>
      <w:proofErr w:type="spellEnd"/>
    </w:p>
    <w:p w14:paraId="1BE4CE2C" w14:textId="77777777" w:rsidR="008A428E" w:rsidRPr="000323FD" w:rsidRDefault="008A428E" w:rsidP="001406D1">
      <w:pPr>
        <w:ind w:left="851"/>
        <w:jc w:val="both"/>
      </w:pPr>
      <w:proofErr w:type="spellStart"/>
      <w:r w:rsidRPr="000323FD">
        <w:t>Fitur</w:t>
      </w:r>
      <w:proofErr w:type="spellEnd"/>
      <w:r w:rsidRPr="000323FD">
        <w:t xml:space="preserve"> </w:t>
      </w:r>
      <w:proofErr w:type="spellStart"/>
      <w:r w:rsidRPr="000323FD">
        <w:t>ini</w:t>
      </w:r>
      <w:proofErr w:type="spellEnd"/>
      <w:r w:rsidRPr="000323FD">
        <w:t xml:space="preserve"> </w:t>
      </w:r>
      <w:proofErr w:type="spellStart"/>
      <w:r w:rsidRPr="000323FD">
        <w:t>digunakan</w:t>
      </w:r>
      <w:proofErr w:type="spellEnd"/>
      <w:r w:rsidRPr="000323FD">
        <w:t xml:space="preserve"> </w:t>
      </w:r>
      <w:proofErr w:type="spellStart"/>
      <w:r w:rsidRPr="000323FD">
        <w:t>untuk</w:t>
      </w:r>
      <w:proofErr w:type="spellEnd"/>
      <w:r w:rsidRPr="000323FD">
        <w:t xml:space="preserve"> </w:t>
      </w:r>
      <w:proofErr w:type="spellStart"/>
      <w:r w:rsidRPr="000323FD">
        <w:t>menambah</w:t>
      </w:r>
      <w:proofErr w:type="spellEnd"/>
      <w:r w:rsidRPr="000323FD">
        <w:t xml:space="preserve">, </w:t>
      </w:r>
      <w:proofErr w:type="spellStart"/>
      <w:r w:rsidRPr="000323FD">
        <w:t>mengubah</w:t>
      </w:r>
      <w:proofErr w:type="spellEnd"/>
      <w:r w:rsidRPr="000323FD">
        <w:t xml:space="preserve">, </w:t>
      </w:r>
      <w:proofErr w:type="spellStart"/>
      <w:r w:rsidRPr="000323FD">
        <w:t>menghapus</w:t>
      </w:r>
      <w:proofErr w:type="spellEnd"/>
      <w:r w:rsidRPr="000323FD">
        <w:t xml:space="preserve"> data. Data yang </w:t>
      </w:r>
      <w:proofErr w:type="spellStart"/>
      <w:r w:rsidRPr="000323FD">
        <w:t>dimaksud</w:t>
      </w:r>
      <w:proofErr w:type="spellEnd"/>
      <w:r w:rsidRPr="000323FD">
        <w:t xml:space="preserve"> </w:t>
      </w:r>
      <w:proofErr w:type="spellStart"/>
      <w:r w:rsidRPr="000323FD">
        <w:t>meliputi</w:t>
      </w:r>
      <w:proofErr w:type="spellEnd"/>
      <w:r w:rsidRPr="000323FD">
        <w:t xml:space="preserve"> :</w:t>
      </w:r>
    </w:p>
    <w:p w14:paraId="33C63B29" w14:textId="77777777" w:rsidR="008A428E" w:rsidRPr="005D645C" w:rsidRDefault="008A428E" w:rsidP="001406D1">
      <w:pPr>
        <w:pStyle w:val="ListParagraph"/>
        <w:numPr>
          <w:ilvl w:val="1"/>
          <w:numId w:val="31"/>
        </w:numPr>
        <w:spacing w:line="240" w:lineRule="auto"/>
        <w:ind w:left="1134" w:hanging="283"/>
        <w:jc w:val="both"/>
        <w:rPr>
          <w:rFonts w:ascii="Times New Roman" w:hAnsi="Times New Roman" w:cs="Times New Roman"/>
          <w:sz w:val="24"/>
          <w:szCs w:val="24"/>
        </w:rPr>
      </w:pPr>
      <w:proofErr w:type="spellStart"/>
      <w:r w:rsidRPr="005D645C">
        <w:rPr>
          <w:rFonts w:ascii="Times New Roman" w:hAnsi="Times New Roman" w:cs="Times New Roman"/>
          <w:sz w:val="24"/>
          <w:lang w:val="en-ID"/>
        </w:rPr>
        <w:t>Identitas</w:t>
      </w:r>
      <w:proofErr w:type="spellEnd"/>
      <w:r w:rsidRPr="005D645C">
        <w:rPr>
          <w:rFonts w:ascii="Times New Roman" w:hAnsi="Times New Roman" w:cs="Times New Roman"/>
          <w:sz w:val="24"/>
          <w:lang w:val="en-ID"/>
        </w:rPr>
        <w:t xml:space="preserve"> </w:t>
      </w:r>
      <w:proofErr w:type="spellStart"/>
      <w:r w:rsidRPr="005D645C">
        <w:rPr>
          <w:rFonts w:ascii="Times New Roman" w:hAnsi="Times New Roman" w:cs="Times New Roman"/>
          <w:sz w:val="24"/>
          <w:lang w:val="en-ID"/>
        </w:rPr>
        <w:t>pegawai</w:t>
      </w:r>
      <w:proofErr w:type="spellEnd"/>
      <w:r w:rsidRPr="005D645C">
        <w:rPr>
          <w:rFonts w:ascii="Times New Roman" w:hAnsi="Times New Roman" w:cs="Times New Roman"/>
          <w:sz w:val="24"/>
          <w:lang w:val="en-ID"/>
        </w:rPr>
        <w:t xml:space="preserve"> : </w:t>
      </w:r>
      <w:proofErr w:type="spellStart"/>
      <w:r w:rsidRPr="005D645C">
        <w:rPr>
          <w:rFonts w:ascii="Times New Roman" w:hAnsi="Times New Roman" w:cs="Times New Roman"/>
          <w:sz w:val="24"/>
          <w:lang w:val="en-ID"/>
        </w:rPr>
        <w:t>Nomor</w:t>
      </w:r>
      <w:proofErr w:type="spellEnd"/>
      <w:r w:rsidRPr="005D645C">
        <w:rPr>
          <w:rFonts w:ascii="Times New Roman" w:hAnsi="Times New Roman" w:cs="Times New Roman"/>
          <w:sz w:val="24"/>
          <w:lang w:val="en-ID"/>
        </w:rPr>
        <w:t xml:space="preserve"> </w:t>
      </w:r>
      <w:proofErr w:type="spellStart"/>
      <w:r w:rsidRPr="005D645C">
        <w:rPr>
          <w:rFonts w:ascii="Times New Roman" w:hAnsi="Times New Roman" w:cs="Times New Roman"/>
          <w:sz w:val="24"/>
          <w:lang w:val="en-ID"/>
        </w:rPr>
        <w:t>Induk</w:t>
      </w:r>
      <w:proofErr w:type="spellEnd"/>
      <w:r w:rsidRPr="005D645C">
        <w:rPr>
          <w:rFonts w:ascii="Times New Roman" w:hAnsi="Times New Roman" w:cs="Times New Roman"/>
          <w:sz w:val="24"/>
          <w:lang w:val="en-ID"/>
        </w:rPr>
        <w:t xml:space="preserve"> </w:t>
      </w:r>
      <w:proofErr w:type="spellStart"/>
      <w:r w:rsidRPr="005D645C">
        <w:rPr>
          <w:rFonts w:ascii="Times New Roman" w:hAnsi="Times New Roman" w:cs="Times New Roman"/>
          <w:sz w:val="24"/>
          <w:lang w:val="en-ID"/>
        </w:rPr>
        <w:t>Pegawai</w:t>
      </w:r>
      <w:proofErr w:type="spellEnd"/>
      <w:r w:rsidRPr="005D645C">
        <w:rPr>
          <w:rFonts w:ascii="Times New Roman" w:hAnsi="Times New Roman" w:cs="Times New Roman"/>
          <w:sz w:val="24"/>
          <w:lang w:val="en-ID"/>
        </w:rPr>
        <w:t xml:space="preserve">, No.SK PNS No. </w:t>
      </w:r>
      <w:proofErr w:type="spellStart"/>
      <w:r w:rsidRPr="005D645C">
        <w:rPr>
          <w:rFonts w:ascii="Times New Roman" w:hAnsi="Times New Roman" w:cs="Times New Roman"/>
          <w:sz w:val="24"/>
          <w:lang w:val="en-ID"/>
        </w:rPr>
        <w:t>Peserta</w:t>
      </w:r>
      <w:proofErr w:type="spellEnd"/>
      <w:r w:rsidRPr="005D645C">
        <w:rPr>
          <w:rFonts w:ascii="Times New Roman" w:hAnsi="Times New Roman" w:cs="Times New Roman"/>
          <w:sz w:val="24"/>
          <w:lang w:val="en-ID"/>
        </w:rPr>
        <w:t xml:space="preserve"> </w:t>
      </w:r>
      <w:proofErr w:type="spellStart"/>
      <w:r w:rsidRPr="005D645C">
        <w:rPr>
          <w:rFonts w:ascii="Times New Roman" w:hAnsi="Times New Roman" w:cs="Times New Roman"/>
          <w:sz w:val="24"/>
          <w:lang w:val="en-ID"/>
        </w:rPr>
        <w:t>Sertifikasi</w:t>
      </w:r>
      <w:proofErr w:type="spellEnd"/>
      <w:r w:rsidRPr="005D645C">
        <w:rPr>
          <w:rFonts w:ascii="Times New Roman" w:hAnsi="Times New Roman" w:cs="Times New Roman"/>
          <w:sz w:val="24"/>
          <w:lang w:val="en-ID"/>
        </w:rPr>
        <w:t xml:space="preserve">, </w:t>
      </w:r>
      <w:proofErr w:type="spellStart"/>
      <w:r w:rsidRPr="005D645C">
        <w:rPr>
          <w:rFonts w:ascii="Times New Roman" w:hAnsi="Times New Roman" w:cs="Times New Roman"/>
          <w:sz w:val="24"/>
          <w:lang w:val="en-ID"/>
        </w:rPr>
        <w:t>Bidang</w:t>
      </w:r>
      <w:proofErr w:type="spellEnd"/>
      <w:r w:rsidRPr="005D645C">
        <w:rPr>
          <w:rFonts w:ascii="Times New Roman" w:hAnsi="Times New Roman" w:cs="Times New Roman"/>
          <w:sz w:val="24"/>
          <w:lang w:val="en-ID"/>
        </w:rPr>
        <w:t xml:space="preserve"> </w:t>
      </w:r>
      <w:proofErr w:type="spellStart"/>
      <w:r w:rsidRPr="005D645C">
        <w:rPr>
          <w:rFonts w:ascii="Times New Roman" w:hAnsi="Times New Roman" w:cs="Times New Roman"/>
          <w:sz w:val="24"/>
          <w:lang w:val="en-ID"/>
        </w:rPr>
        <w:t>Studi</w:t>
      </w:r>
      <w:proofErr w:type="spellEnd"/>
      <w:r w:rsidRPr="005D645C">
        <w:rPr>
          <w:rFonts w:ascii="Times New Roman" w:hAnsi="Times New Roman" w:cs="Times New Roman"/>
          <w:sz w:val="24"/>
          <w:lang w:val="en-ID"/>
        </w:rPr>
        <w:t xml:space="preserve"> </w:t>
      </w:r>
      <w:proofErr w:type="spellStart"/>
      <w:r w:rsidRPr="005D645C">
        <w:rPr>
          <w:rFonts w:ascii="Times New Roman" w:hAnsi="Times New Roman" w:cs="Times New Roman"/>
          <w:sz w:val="24"/>
          <w:lang w:val="en-ID"/>
        </w:rPr>
        <w:t>Sertifikasi</w:t>
      </w:r>
      <w:proofErr w:type="spellEnd"/>
      <w:r w:rsidRPr="005D645C">
        <w:rPr>
          <w:rFonts w:ascii="Times New Roman" w:hAnsi="Times New Roman" w:cs="Times New Roman"/>
          <w:sz w:val="24"/>
          <w:lang w:val="en-ID"/>
        </w:rPr>
        <w:t xml:space="preserve">, </w:t>
      </w:r>
      <w:proofErr w:type="spellStart"/>
      <w:r w:rsidRPr="005D645C">
        <w:rPr>
          <w:rFonts w:ascii="Times New Roman" w:hAnsi="Times New Roman" w:cs="Times New Roman"/>
          <w:sz w:val="24"/>
          <w:lang w:val="en-ID"/>
        </w:rPr>
        <w:t>Tempat</w:t>
      </w:r>
      <w:proofErr w:type="spellEnd"/>
      <w:r w:rsidRPr="005D645C">
        <w:rPr>
          <w:rFonts w:ascii="Times New Roman" w:hAnsi="Times New Roman" w:cs="Times New Roman"/>
          <w:sz w:val="24"/>
          <w:lang w:val="en-ID"/>
        </w:rPr>
        <w:t xml:space="preserve"> </w:t>
      </w:r>
      <w:proofErr w:type="spellStart"/>
      <w:r w:rsidRPr="005D645C">
        <w:rPr>
          <w:rFonts w:ascii="Times New Roman" w:hAnsi="Times New Roman" w:cs="Times New Roman"/>
          <w:sz w:val="24"/>
          <w:lang w:val="en-ID"/>
        </w:rPr>
        <w:t>Lahir</w:t>
      </w:r>
      <w:proofErr w:type="spellEnd"/>
      <w:r w:rsidRPr="005D645C">
        <w:rPr>
          <w:rFonts w:ascii="Times New Roman" w:hAnsi="Times New Roman" w:cs="Times New Roman"/>
          <w:sz w:val="24"/>
          <w:lang w:val="en-ID"/>
        </w:rPr>
        <w:t xml:space="preserve">, </w:t>
      </w:r>
      <w:proofErr w:type="spellStart"/>
      <w:r w:rsidRPr="005D645C">
        <w:rPr>
          <w:rFonts w:ascii="Times New Roman" w:hAnsi="Times New Roman" w:cs="Times New Roman"/>
          <w:sz w:val="24"/>
          <w:lang w:val="en-ID"/>
        </w:rPr>
        <w:t>Tanggal</w:t>
      </w:r>
      <w:proofErr w:type="spellEnd"/>
      <w:r w:rsidRPr="005D645C">
        <w:rPr>
          <w:rFonts w:ascii="Times New Roman" w:hAnsi="Times New Roman" w:cs="Times New Roman"/>
          <w:sz w:val="24"/>
          <w:lang w:val="en-ID"/>
        </w:rPr>
        <w:t xml:space="preserve"> </w:t>
      </w:r>
      <w:proofErr w:type="spellStart"/>
      <w:r w:rsidRPr="005D645C">
        <w:rPr>
          <w:rFonts w:ascii="Times New Roman" w:hAnsi="Times New Roman" w:cs="Times New Roman"/>
          <w:sz w:val="24"/>
          <w:lang w:val="en-ID"/>
        </w:rPr>
        <w:t>Lahir</w:t>
      </w:r>
      <w:proofErr w:type="spellEnd"/>
      <w:r w:rsidRPr="005D645C">
        <w:rPr>
          <w:rFonts w:ascii="Times New Roman" w:hAnsi="Times New Roman" w:cs="Times New Roman"/>
          <w:sz w:val="24"/>
          <w:lang w:val="en-ID"/>
        </w:rPr>
        <w:t xml:space="preserve">, </w:t>
      </w:r>
      <w:proofErr w:type="spellStart"/>
      <w:r w:rsidRPr="005D645C">
        <w:rPr>
          <w:rFonts w:ascii="Times New Roman" w:hAnsi="Times New Roman" w:cs="Times New Roman"/>
          <w:sz w:val="24"/>
          <w:lang w:val="en-ID"/>
        </w:rPr>
        <w:t>Usia</w:t>
      </w:r>
      <w:proofErr w:type="spellEnd"/>
      <w:r w:rsidRPr="005D645C">
        <w:rPr>
          <w:rFonts w:ascii="Times New Roman" w:hAnsi="Times New Roman" w:cs="Times New Roman"/>
          <w:sz w:val="24"/>
          <w:lang w:val="en-ID"/>
        </w:rPr>
        <w:t xml:space="preserve">, Agama, </w:t>
      </w:r>
      <w:proofErr w:type="spellStart"/>
      <w:r w:rsidRPr="005D645C">
        <w:rPr>
          <w:rFonts w:ascii="Times New Roman" w:hAnsi="Times New Roman" w:cs="Times New Roman"/>
          <w:sz w:val="24"/>
          <w:lang w:val="en-ID"/>
        </w:rPr>
        <w:t>Kewarganegaraan</w:t>
      </w:r>
      <w:proofErr w:type="spellEnd"/>
      <w:r w:rsidRPr="005D645C">
        <w:rPr>
          <w:rFonts w:ascii="Times New Roman" w:hAnsi="Times New Roman" w:cs="Times New Roman"/>
          <w:sz w:val="24"/>
          <w:lang w:val="en-ID"/>
        </w:rPr>
        <w:t xml:space="preserve">, Alamat, RT/RW, </w:t>
      </w:r>
      <w:proofErr w:type="spellStart"/>
      <w:r w:rsidRPr="005D645C">
        <w:rPr>
          <w:rFonts w:ascii="Times New Roman" w:hAnsi="Times New Roman" w:cs="Times New Roman"/>
          <w:sz w:val="24"/>
          <w:lang w:val="en-ID"/>
        </w:rPr>
        <w:t>Kelurahan</w:t>
      </w:r>
      <w:proofErr w:type="spellEnd"/>
      <w:r w:rsidRPr="005D645C">
        <w:rPr>
          <w:rFonts w:ascii="Times New Roman" w:hAnsi="Times New Roman" w:cs="Times New Roman"/>
          <w:sz w:val="24"/>
          <w:lang w:val="en-ID"/>
        </w:rPr>
        <w:t xml:space="preserve">, </w:t>
      </w:r>
      <w:proofErr w:type="spellStart"/>
      <w:r w:rsidRPr="005D645C">
        <w:rPr>
          <w:rFonts w:ascii="Times New Roman" w:hAnsi="Times New Roman" w:cs="Times New Roman"/>
          <w:sz w:val="24"/>
          <w:lang w:val="en-ID"/>
        </w:rPr>
        <w:t>Kecamatan</w:t>
      </w:r>
      <w:proofErr w:type="spellEnd"/>
      <w:r w:rsidRPr="005D645C">
        <w:rPr>
          <w:rFonts w:ascii="Times New Roman" w:hAnsi="Times New Roman" w:cs="Times New Roman"/>
          <w:sz w:val="24"/>
          <w:lang w:val="en-ID"/>
        </w:rPr>
        <w:t xml:space="preserve">, </w:t>
      </w:r>
      <w:proofErr w:type="spellStart"/>
      <w:r w:rsidRPr="005D645C">
        <w:rPr>
          <w:rFonts w:ascii="Times New Roman" w:hAnsi="Times New Roman" w:cs="Times New Roman"/>
          <w:sz w:val="24"/>
          <w:lang w:val="en-ID"/>
        </w:rPr>
        <w:t>Kabupaten</w:t>
      </w:r>
      <w:proofErr w:type="spellEnd"/>
      <w:r w:rsidRPr="005D645C">
        <w:rPr>
          <w:rFonts w:ascii="Times New Roman" w:hAnsi="Times New Roman" w:cs="Times New Roman"/>
          <w:sz w:val="24"/>
          <w:lang w:val="en-ID"/>
        </w:rPr>
        <w:t xml:space="preserve">/Kota, </w:t>
      </w:r>
      <w:proofErr w:type="spellStart"/>
      <w:r w:rsidRPr="005D645C">
        <w:rPr>
          <w:rFonts w:ascii="Times New Roman" w:hAnsi="Times New Roman" w:cs="Times New Roman"/>
          <w:sz w:val="24"/>
          <w:lang w:val="en-ID"/>
        </w:rPr>
        <w:t>Propinsi</w:t>
      </w:r>
      <w:proofErr w:type="spellEnd"/>
      <w:r w:rsidRPr="005D645C">
        <w:rPr>
          <w:rFonts w:ascii="Times New Roman" w:hAnsi="Times New Roman" w:cs="Times New Roman"/>
          <w:sz w:val="24"/>
          <w:lang w:val="en-ID"/>
        </w:rPr>
        <w:t xml:space="preserve">, Email, </w:t>
      </w:r>
      <w:proofErr w:type="spellStart"/>
      <w:r w:rsidRPr="005D645C">
        <w:rPr>
          <w:rFonts w:ascii="Times New Roman" w:hAnsi="Times New Roman" w:cs="Times New Roman"/>
          <w:sz w:val="24"/>
          <w:lang w:val="en-ID"/>
        </w:rPr>
        <w:t>No.Telp</w:t>
      </w:r>
      <w:proofErr w:type="spellEnd"/>
      <w:r w:rsidRPr="005D645C">
        <w:rPr>
          <w:rFonts w:ascii="Times New Roman" w:hAnsi="Times New Roman" w:cs="Times New Roman"/>
          <w:sz w:val="24"/>
          <w:lang w:val="en-ID"/>
        </w:rPr>
        <w:t xml:space="preserve">, </w:t>
      </w:r>
      <w:proofErr w:type="spellStart"/>
      <w:r w:rsidRPr="005D645C">
        <w:rPr>
          <w:rFonts w:ascii="Times New Roman" w:hAnsi="Times New Roman" w:cs="Times New Roman"/>
          <w:sz w:val="24"/>
          <w:lang w:val="en-ID"/>
        </w:rPr>
        <w:t>No.HP</w:t>
      </w:r>
      <w:proofErr w:type="spellEnd"/>
      <w:r w:rsidRPr="005D645C">
        <w:rPr>
          <w:rFonts w:ascii="Times New Roman" w:hAnsi="Times New Roman" w:cs="Times New Roman"/>
          <w:sz w:val="24"/>
          <w:lang w:val="en-ID"/>
        </w:rPr>
        <w:t xml:space="preserve">, Upload </w:t>
      </w:r>
      <w:proofErr w:type="spellStart"/>
      <w:r w:rsidRPr="005D645C">
        <w:rPr>
          <w:rFonts w:ascii="Times New Roman" w:hAnsi="Times New Roman" w:cs="Times New Roman"/>
          <w:sz w:val="24"/>
          <w:lang w:val="en-ID"/>
        </w:rPr>
        <w:t>Foto</w:t>
      </w:r>
      <w:proofErr w:type="spellEnd"/>
      <w:r w:rsidRPr="005D645C">
        <w:rPr>
          <w:rFonts w:ascii="Times New Roman" w:hAnsi="Times New Roman" w:cs="Times New Roman"/>
          <w:sz w:val="24"/>
          <w:lang w:val="en-ID"/>
        </w:rPr>
        <w:t xml:space="preserve">, Upload KTP, Upload KK, Upload </w:t>
      </w:r>
      <w:proofErr w:type="spellStart"/>
      <w:r w:rsidRPr="005D645C">
        <w:rPr>
          <w:rFonts w:ascii="Times New Roman" w:hAnsi="Times New Roman" w:cs="Times New Roman"/>
          <w:sz w:val="24"/>
          <w:lang w:val="en-ID"/>
        </w:rPr>
        <w:t>Sertifikat</w:t>
      </w:r>
      <w:proofErr w:type="spellEnd"/>
      <w:r w:rsidRPr="005D645C">
        <w:rPr>
          <w:rFonts w:ascii="Times New Roman" w:hAnsi="Times New Roman" w:cs="Times New Roman"/>
          <w:sz w:val="24"/>
          <w:lang w:val="en-ID"/>
        </w:rPr>
        <w:t xml:space="preserve"> Pendidikan.</w:t>
      </w:r>
    </w:p>
    <w:p w14:paraId="56D8712E" w14:textId="382650C5" w:rsidR="008A428E" w:rsidRPr="005D645C" w:rsidRDefault="008A428E" w:rsidP="001406D1">
      <w:pPr>
        <w:pStyle w:val="ListParagraph"/>
        <w:numPr>
          <w:ilvl w:val="1"/>
          <w:numId w:val="31"/>
        </w:numPr>
        <w:spacing w:line="240" w:lineRule="auto"/>
        <w:ind w:left="1134" w:hanging="283"/>
        <w:jc w:val="both"/>
        <w:rPr>
          <w:rFonts w:ascii="Times New Roman" w:hAnsi="Times New Roman" w:cs="Times New Roman"/>
          <w:sz w:val="24"/>
          <w:szCs w:val="24"/>
        </w:rPr>
      </w:pPr>
      <w:proofErr w:type="spellStart"/>
      <w:r w:rsidRPr="005D645C">
        <w:rPr>
          <w:rFonts w:ascii="Times New Roman" w:hAnsi="Times New Roman" w:cs="Times New Roman"/>
          <w:sz w:val="24"/>
          <w:lang w:val="en-ID"/>
        </w:rPr>
        <w:t>Kepegawaian</w:t>
      </w:r>
      <w:proofErr w:type="spellEnd"/>
      <w:r w:rsidRPr="005D645C">
        <w:rPr>
          <w:rFonts w:ascii="Times New Roman" w:hAnsi="Times New Roman" w:cs="Times New Roman"/>
          <w:sz w:val="24"/>
          <w:lang w:val="en-ID"/>
        </w:rPr>
        <w:t xml:space="preserve"> </w:t>
      </w:r>
      <w:r w:rsidRPr="005D645C">
        <w:rPr>
          <w:rFonts w:ascii="Times New Roman" w:hAnsi="Times New Roman" w:cs="Times New Roman"/>
          <w:sz w:val="24"/>
          <w:szCs w:val="24"/>
        </w:rPr>
        <w:t xml:space="preserve">: SK </w:t>
      </w:r>
      <w:proofErr w:type="spellStart"/>
      <w:r w:rsidRPr="005D645C">
        <w:rPr>
          <w:rFonts w:ascii="Times New Roman" w:hAnsi="Times New Roman" w:cs="Times New Roman"/>
          <w:sz w:val="24"/>
          <w:szCs w:val="24"/>
        </w:rPr>
        <w:t>Honorer</w:t>
      </w:r>
      <w:proofErr w:type="spellEnd"/>
      <w:r w:rsidRPr="005D645C">
        <w:rPr>
          <w:rFonts w:ascii="Times New Roman" w:hAnsi="Times New Roman" w:cs="Times New Roman"/>
          <w:sz w:val="24"/>
          <w:szCs w:val="24"/>
        </w:rPr>
        <w:t xml:space="preserve">, SK CPNS, SK PNS, Masa </w:t>
      </w:r>
      <w:proofErr w:type="spellStart"/>
      <w:r w:rsidRPr="005D645C">
        <w:rPr>
          <w:rFonts w:ascii="Times New Roman" w:hAnsi="Times New Roman" w:cs="Times New Roman"/>
          <w:sz w:val="24"/>
          <w:szCs w:val="24"/>
        </w:rPr>
        <w:t>Kerj</w:t>
      </w:r>
      <w:r w:rsidR="00E40C7F">
        <w:rPr>
          <w:rFonts w:ascii="Times New Roman" w:hAnsi="Times New Roman" w:cs="Times New Roman"/>
          <w:sz w:val="24"/>
          <w:szCs w:val="24"/>
        </w:rPr>
        <w:t>a</w:t>
      </w:r>
      <w:proofErr w:type="spellEnd"/>
      <w:r w:rsidR="00E40C7F">
        <w:rPr>
          <w:rFonts w:ascii="Times New Roman" w:hAnsi="Times New Roman" w:cs="Times New Roman"/>
          <w:sz w:val="24"/>
          <w:szCs w:val="24"/>
        </w:rPr>
        <w:t>.</w:t>
      </w:r>
    </w:p>
    <w:p w14:paraId="487AD105" w14:textId="77777777" w:rsidR="008A428E" w:rsidRPr="005D645C" w:rsidRDefault="008A428E" w:rsidP="001406D1">
      <w:pPr>
        <w:pStyle w:val="ListParagraph"/>
        <w:numPr>
          <w:ilvl w:val="1"/>
          <w:numId w:val="31"/>
        </w:numPr>
        <w:spacing w:line="240" w:lineRule="auto"/>
        <w:ind w:left="1134" w:hanging="283"/>
        <w:jc w:val="both"/>
        <w:rPr>
          <w:rFonts w:ascii="Times New Roman" w:hAnsi="Times New Roman" w:cs="Times New Roman"/>
          <w:sz w:val="24"/>
          <w:szCs w:val="24"/>
        </w:rPr>
      </w:pPr>
      <w:r w:rsidRPr="005D645C">
        <w:rPr>
          <w:rFonts w:ascii="Times New Roman" w:hAnsi="Times New Roman" w:cs="Times New Roman"/>
          <w:sz w:val="24"/>
          <w:lang w:val="en-ID"/>
        </w:rPr>
        <w:t xml:space="preserve">Pendidikan Formal </w:t>
      </w:r>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Jenjang</w:t>
      </w:r>
      <w:proofErr w:type="spellEnd"/>
      <w:r w:rsidRPr="005D645C">
        <w:rPr>
          <w:rFonts w:ascii="Times New Roman" w:hAnsi="Times New Roman" w:cs="Times New Roman"/>
          <w:sz w:val="24"/>
          <w:szCs w:val="24"/>
        </w:rPr>
        <w:t xml:space="preserve"> Pendidikan, Nama </w:t>
      </w:r>
      <w:proofErr w:type="spellStart"/>
      <w:r w:rsidRPr="005D645C">
        <w:rPr>
          <w:rFonts w:ascii="Times New Roman" w:hAnsi="Times New Roman" w:cs="Times New Roman"/>
          <w:sz w:val="24"/>
          <w:szCs w:val="24"/>
        </w:rPr>
        <w:t>Satuan</w:t>
      </w:r>
      <w:proofErr w:type="spellEnd"/>
      <w:r w:rsidRPr="005D645C">
        <w:rPr>
          <w:rFonts w:ascii="Times New Roman" w:hAnsi="Times New Roman" w:cs="Times New Roman"/>
          <w:sz w:val="24"/>
          <w:szCs w:val="24"/>
        </w:rPr>
        <w:t xml:space="preserve"> Pendidikan, </w:t>
      </w:r>
      <w:proofErr w:type="spellStart"/>
      <w:r w:rsidRPr="005D645C">
        <w:rPr>
          <w:rFonts w:ascii="Times New Roman" w:hAnsi="Times New Roman" w:cs="Times New Roman"/>
          <w:sz w:val="24"/>
          <w:szCs w:val="24"/>
        </w:rPr>
        <w:t>Fakultas</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Tahun</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Masuk</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Tahun</w:t>
      </w:r>
      <w:proofErr w:type="spellEnd"/>
      <w:r w:rsidRPr="005D645C">
        <w:rPr>
          <w:rFonts w:ascii="Times New Roman" w:hAnsi="Times New Roman" w:cs="Times New Roman"/>
          <w:sz w:val="24"/>
          <w:szCs w:val="24"/>
        </w:rPr>
        <w:t xml:space="preserve"> Lulus, Upload Scan Ijazah.</w:t>
      </w:r>
    </w:p>
    <w:p w14:paraId="2AB18875" w14:textId="7C8AAB08" w:rsidR="008A428E" w:rsidRPr="005D645C" w:rsidRDefault="008A428E" w:rsidP="001406D1">
      <w:pPr>
        <w:pStyle w:val="ListParagraph"/>
        <w:numPr>
          <w:ilvl w:val="1"/>
          <w:numId w:val="31"/>
        </w:numPr>
        <w:spacing w:line="240" w:lineRule="auto"/>
        <w:ind w:left="1134" w:hanging="283"/>
        <w:jc w:val="both"/>
        <w:rPr>
          <w:rFonts w:ascii="Times New Roman" w:hAnsi="Times New Roman" w:cs="Times New Roman"/>
          <w:sz w:val="24"/>
          <w:szCs w:val="24"/>
        </w:rPr>
      </w:pPr>
      <w:r w:rsidRPr="005D645C">
        <w:rPr>
          <w:rFonts w:ascii="Times New Roman" w:hAnsi="Times New Roman" w:cs="Times New Roman"/>
          <w:sz w:val="24"/>
          <w:lang w:val="en-ID"/>
        </w:rPr>
        <w:t xml:space="preserve">Pendidikan Non Formal </w:t>
      </w:r>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Sertifikasi</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profesi</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sesuai</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dengan</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ijazahnya</w:t>
      </w:r>
      <w:proofErr w:type="spellEnd"/>
      <w:r w:rsidR="00A7218F">
        <w:rPr>
          <w:rFonts w:ascii="Times New Roman" w:hAnsi="Times New Roman" w:cs="Times New Roman"/>
          <w:sz w:val="24"/>
          <w:szCs w:val="24"/>
        </w:rPr>
        <w:t>.</w:t>
      </w:r>
    </w:p>
    <w:p w14:paraId="77CCA999" w14:textId="77777777" w:rsidR="008A428E" w:rsidRPr="005D645C" w:rsidRDefault="008A428E" w:rsidP="001406D1">
      <w:pPr>
        <w:pStyle w:val="ListParagraph"/>
        <w:numPr>
          <w:ilvl w:val="1"/>
          <w:numId w:val="31"/>
        </w:numPr>
        <w:spacing w:line="240" w:lineRule="auto"/>
        <w:ind w:left="1134" w:hanging="283"/>
        <w:jc w:val="both"/>
        <w:rPr>
          <w:rFonts w:ascii="Times New Roman" w:hAnsi="Times New Roman" w:cs="Times New Roman"/>
          <w:sz w:val="24"/>
          <w:szCs w:val="24"/>
        </w:rPr>
      </w:pPr>
      <w:proofErr w:type="spellStart"/>
      <w:r w:rsidRPr="005D645C">
        <w:rPr>
          <w:rFonts w:ascii="Times New Roman" w:hAnsi="Times New Roman" w:cs="Times New Roman"/>
          <w:sz w:val="24"/>
          <w:lang w:val="en-ID"/>
        </w:rPr>
        <w:t>Pangkat</w:t>
      </w:r>
      <w:proofErr w:type="spellEnd"/>
      <w:r w:rsidRPr="005D645C">
        <w:rPr>
          <w:rFonts w:ascii="Times New Roman" w:hAnsi="Times New Roman" w:cs="Times New Roman"/>
          <w:sz w:val="24"/>
          <w:lang w:val="en-ID"/>
        </w:rPr>
        <w:t xml:space="preserve"> </w:t>
      </w:r>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Pangkat</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Golongan</w:t>
      </w:r>
      <w:proofErr w:type="spellEnd"/>
      <w:r w:rsidRPr="005D645C">
        <w:rPr>
          <w:rFonts w:ascii="Times New Roman" w:hAnsi="Times New Roman" w:cs="Times New Roman"/>
          <w:sz w:val="24"/>
          <w:szCs w:val="24"/>
        </w:rPr>
        <w:t xml:space="preserve">, No. SK, </w:t>
      </w:r>
      <w:proofErr w:type="spellStart"/>
      <w:r w:rsidRPr="005D645C">
        <w:rPr>
          <w:rFonts w:ascii="Times New Roman" w:hAnsi="Times New Roman" w:cs="Times New Roman"/>
          <w:sz w:val="24"/>
          <w:szCs w:val="24"/>
        </w:rPr>
        <w:t>Tanggal</w:t>
      </w:r>
      <w:proofErr w:type="spellEnd"/>
      <w:r w:rsidRPr="005D645C">
        <w:rPr>
          <w:rFonts w:ascii="Times New Roman" w:hAnsi="Times New Roman" w:cs="Times New Roman"/>
          <w:sz w:val="24"/>
          <w:szCs w:val="24"/>
        </w:rPr>
        <w:t xml:space="preserve"> SK, </w:t>
      </w:r>
      <w:proofErr w:type="spellStart"/>
      <w:r w:rsidRPr="005D645C">
        <w:rPr>
          <w:rFonts w:ascii="Times New Roman" w:hAnsi="Times New Roman" w:cs="Times New Roman"/>
          <w:sz w:val="24"/>
          <w:szCs w:val="24"/>
        </w:rPr>
        <w:t>Pangkat</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Golongan</w:t>
      </w:r>
      <w:proofErr w:type="spellEnd"/>
      <w:r w:rsidRPr="005D645C">
        <w:rPr>
          <w:rFonts w:ascii="Times New Roman" w:hAnsi="Times New Roman" w:cs="Times New Roman"/>
          <w:sz w:val="24"/>
          <w:szCs w:val="24"/>
        </w:rPr>
        <w:t>.</w:t>
      </w:r>
    </w:p>
    <w:p w14:paraId="01933C29" w14:textId="77777777" w:rsidR="008A428E" w:rsidRPr="005D645C" w:rsidRDefault="008A428E" w:rsidP="001406D1">
      <w:pPr>
        <w:pStyle w:val="ListParagraph"/>
        <w:numPr>
          <w:ilvl w:val="1"/>
          <w:numId w:val="31"/>
        </w:numPr>
        <w:spacing w:line="240" w:lineRule="auto"/>
        <w:ind w:left="1134" w:hanging="283"/>
        <w:jc w:val="both"/>
        <w:rPr>
          <w:rFonts w:ascii="Times New Roman" w:hAnsi="Times New Roman" w:cs="Times New Roman"/>
          <w:sz w:val="24"/>
          <w:szCs w:val="24"/>
        </w:rPr>
      </w:pPr>
      <w:proofErr w:type="spellStart"/>
      <w:r w:rsidRPr="005D645C">
        <w:rPr>
          <w:rFonts w:ascii="Times New Roman" w:hAnsi="Times New Roman" w:cs="Times New Roman"/>
          <w:sz w:val="24"/>
          <w:lang w:val="en-ID"/>
        </w:rPr>
        <w:t>Keluarga</w:t>
      </w:r>
      <w:proofErr w:type="spellEnd"/>
      <w:r w:rsidRPr="005D645C">
        <w:rPr>
          <w:rFonts w:ascii="Times New Roman" w:hAnsi="Times New Roman" w:cs="Times New Roman"/>
          <w:sz w:val="24"/>
          <w:lang w:val="en-ID"/>
        </w:rPr>
        <w:t xml:space="preserve"> </w:t>
      </w:r>
      <w:r w:rsidRPr="005D645C">
        <w:rPr>
          <w:rFonts w:ascii="Times New Roman" w:hAnsi="Times New Roman" w:cs="Times New Roman"/>
          <w:sz w:val="24"/>
          <w:szCs w:val="24"/>
        </w:rPr>
        <w:t xml:space="preserve">: Nama, Status </w:t>
      </w:r>
      <w:proofErr w:type="spellStart"/>
      <w:r w:rsidRPr="005D645C">
        <w:rPr>
          <w:rFonts w:ascii="Times New Roman" w:hAnsi="Times New Roman" w:cs="Times New Roman"/>
          <w:sz w:val="24"/>
          <w:szCs w:val="24"/>
        </w:rPr>
        <w:t>dalam</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keluarga</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Jenis</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Kelamin</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Tanggal</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Lahir</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sesuai</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kartu</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keluarga</w:t>
      </w:r>
      <w:proofErr w:type="spellEnd"/>
      <w:r w:rsidRPr="005D645C">
        <w:rPr>
          <w:rFonts w:ascii="Times New Roman" w:hAnsi="Times New Roman" w:cs="Times New Roman"/>
          <w:sz w:val="24"/>
          <w:szCs w:val="24"/>
        </w:rPr>
        <w:t>).</w:t>
      </w:r>
    </w:p>
    <w:p w14:paraId="0877A1D4" w14:textId="77777777" w:rsidR="008A428E" w:rsidRPr="005D645C" w:rsidRDefault="008A428E" w:rsidP="005B147D">
      <w:pPr>
        <w:pStyle w:val="ListParagraph"/>
        <w:numPr>
          <w:ilvl w:val="0"/>
          <w:numId w:val="30"/>
        </w:numPr>
        <w:spacing w:line="240" w:lineRule="auto"/>
        <w:ind w:left="851" w:hanging="426"/>
        <w:jc w:val="both"/>
        <w:rPr>
          <w:rFonts w:ascii="Times New Roman" w:hAnsi="Times New Roman" w:cs="Times New Roman"/>
          <w:sz w:val="24"/>
          <w:szCs w:val="24"/>
        </w:rPr>
      </w:pPr>
      <w:r w:rsidRPr="005D645C">
        <w:rPr>
          <w:rFonts w:ascii="Times New Roman" w:hAnsi="Times New Roman" w:cs="Times New Roman"/>
          <w:sz w:val="24"/>
          <w:szCs w:val="24"/>
        </w:rPr>
        <w:t xml:space="preserve">Master </w:t>
      </w:r>
      <w:proofErr w:type="spellStart"/>
      <w:r w:rsidRPr="005D645C">
        <w:rPr>
          <w:rFonts w:ascii="Times New Roman" w:hAnsi="Times New Roman" w:cs="Times New Roman"/>
          <w:sz w:val="24"/>
          <w:szCs w:val="24"/>
        </w:rPr>
        <w:t>Riwayat</w:t>
      </w:r>
      <w:proofErr w:type="spellEnd"/>
      <w:r w:rsidRPr="005D645C">
        <w:rPr>
          <w:rFonts w:ascii="Times New Roman" w:hAnsi="Times New Roman" w:cs="Times New Roman"/>
          <w:sz w:val="24"/>
          <w:szCs w:val="24"/>
        </w:rPr>
        <w:t xml:space="preserve"> </w:t>
      </w:r>
      <w:proofErr w:type="spellStart"/>
      <w:proofErr w:type="gramStart"/>
      <w:r w:rsidRPr="005D645C">
        <w:rPr>
          <w:rFonts w:ascii="Times New Roman" w:hAnsi="Times New Roman" w:cs="Times New Roman"/>
          <w:sz w:val="24"/>
          <w:szCs w:val="24"/>
        </w:rPr>
        <w:t>Pegawai</w:t>
      </w:r>
      <w:proofErr w:type="spellEnd"/>
      <w:r w:rsidRPr="005D645C">
        <w:rPr>
          <w:rFonts w:ascii="Times New Roman" w:hAnsi="Times New Roman" w:cs="Times New Roman"/>
          <w:sz w:val="24"/>
          <w:szCs w:val="24"/>
        </w:rPr>
        <w:t xml:space="preserve"> :</w:t>
      </w:r>
      <w:proofErr w:type="gram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digunakan</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untuk</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mengisi</w:t>
      </w:r>
      <w:proofErr w:type="spellEnd"/>
      <w:r w:rsidRPr="005D645C">
        <w:rPr>
          <w:rFonts w:ascii="Times New Roman" w:hAnsi="Times New Roman" w:cs="Times New Roman"/>
          <w:sz w:val="24"/>
          <w:szCs w:val="24"/>
        </w:rPr>
        <w:t xml:space="preserve"> data </w:t>
      </w:r>
      <w:proofErr w:type="spellStart"/>
      <w:r w:rsidRPr="005D645C">
        <w:rPr>
          <w:rFonts w:ascii="Times New Roman" w:hAnsi="Times New Roman" w:cs="Times New Roman"/>
          <w:sz w:val="24"/>
          <w:szCs w:val="24"/>
        </w:rPr>
        <w:t>riwayat</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keluarga</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suami</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atau</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istri</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anak</w:t>
      </w:r>
      <w:proofErr w:type="spellEnd"/>
      <w:r w:rsidRPr="005D645C">
        <w:rPr>
          <w:rFonts w:ascii="Times New Roman" w:hAnsi="Times New Roman" w:cs="Times New Roman"/>
          <w:sz w:val="24"/>
          <w:szCs w:val="24"/>
        </w:rPr>
        <w:t>.</w:t>
      </w:r>
    </w:p>
    <w:p w14:paraId="7087E694" w14:textId="77777777" w:rsidR="008A428E" w:rsidRPr="005D645C" w:rsidRDefault="008A428E" w:rsidP="005B147D">
      <w:pPr>
        <w:pStyle w:val="ListParagraph"/>
        <w:numPr>
          <w:ilvl w:val="0"/>
          <w:numId w:val="30"/>
        </w:numPr>
        <w:spacing w:line="240" w:lineRule="auto"/>
        <w:ind w:left="851" w:hanging="426"/>
        <w:jc w:val="both"/>
        <w:rPr>
          <w:rFonts w:ascii="Times New Roman" w:hAnsi="Times New Roman" w:cs="Times New Roman"/>
          <w:sz w:val="24"/>
          <w:szCs w:val="24"/>
        </w:rPr>
      </w:pPr>
      <w:r w:rsidRPr="005D645C">
        <w:rPr>
          <w:rFonts w:ascii="Times New Roman" w:hAnsi="Times New Roman" w:cs="Times New Roman"/>
          <w:sz w:val="24"/>
          <w:szCs w:val="24"/>
        </w:rPr>
        <w:t xml:space="preserve">Master </w:t>
      </w:r>
      <w:proofErr w:type="gramStart"/>
      <w:r w:rsidRPr="005D645C">
        <w:rPr>
          <w:rFonts w:ascii="Times New Roman" w:hAnsi="Times New Roman" w:cs="Times New Roman"/>
          <w:sz w:val="24"/>
          <w:szCs w:val="24"/>
        </w:rPr>
        <w:t>Pendidikan :</w:t>
      </w:r>
      <w:proofErr w:type="gram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digunakan</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untuk</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mengisi</w:t>
      </w:r>
      <w:proofErr w:type="spellEnd"/>
      <w:r w:rsidRPr="005D645C">
        <w:rPr>
          <w:rFonts w:ascii="Times New Roman" w:hAnsi="Times New Roman" w:cs="Times New Roman"/>
          <w:sz w:val="24"/>
          <w:szCs w:val="24"/>
        </w:rPr>
        <w:t xml:space="preserve"> data Pendidikan </w:t>
      </w:r>
      <w:proofErr w:type="spellStart"/>
      <w:r w:rsidRPr="005D645C">
        <w:rPr>
          <w:rFonts w:ascii="Times New Roman" w:hAnsi="Times New Roman" w:cs="Times New Roman"/>
          <w:sz w:val="24"/>
          <w:szCs w:val="24"/>
        </w:rPr>
        <w:t>baik</w:t>
      </w:r>
      <w:proofErr w:type="spellEnd"/>
      <w:r w:rsidRPr="005D645C">
        <w:rPr>
          <w:rFonts w:ascii="Times New Roman" w:hAnsi="Times New Roman" w:cs="Times New Roman"/>
          <w:sz w:val="24"/>
          <w:szCs w:val="24"/>
        </w:rPr>
        <w:t xml:space="preserve"> Pendidikan formal </w:t>
      </w:r>
      <w:proofErr w:type="spellStart"/>
      <w:r w:rsidRPr="005D645C">
        <w:rPr>
          <w:rFonts w:ascii="Times New Roman" w:hAnsi="Times New Roman" w:cs="Times New Roman"/>
          <w:sz w:val="24"/>
          <w:szCs w:val="24"/>
        </w:rPr>
        <w:t>maupun</w:t>
      </w:r>
      <w:proofErr w:type="spellEnd"/>
      <w:r w:rsidRPr="005D645C">
        <w:rPr>
          <w:rFonts w:ascii="Times New Roman" w:hAnsi="Times New Roman" w:cs="Times New Roman"/>
          <w:sz w:val="24"/>
          <w:szCs w:val="24"/>
        </w:rPr>
        <w:t xml:space="preserve"> non formal.</w:t>
      </w:r>
    </w:p>
    <w:p w14:paraId="28A5B9AF" w14:textId="48F76C1B" w:rsidR="008A428E" w:rsidRPr="005D645C" w:rsidRDefault="008A428E" w:rsidP="005B147D">
      <w:pPr>
        <w:pStyle w:val="ListParagraph"/>
        <w:numPr>
          <w:ilvl w:val="0"/>
          <w:numId w:val="30"/>
        </w:numPr>
        <w:spacing w:line="240" w:lineRule="auto"/>
        <w:ind w:left="851" w:hanging="426"/>
        <w:jc w:val="both"/>
        <w:rPr>
          <w:rFonts w:ascii="Times New Roman" w:hAnsi="Times New Roman" w:cs="Times New Roman"/>
          <w:sz w:val="24"/>
          <w:szCs w:val="24"/>
        </w:rPr>
      </w:pPr>
      <w:r w:rsidRPr="005D645C">
        <w:rPr>
          <w:rFonts w:ascii="Times New Roman" w:hAnsi="Times New Roman" w:cs="Times New Roman"/>
          <w:sz w:val="24"/>
          <w:szCs w:val="24"/>
        </w:rPr>
        <w:t xml:space="preserve">Master </w:t>
      </w:r>
      <w:proofErr w:type="spellStart"/>
      <w:proofErr w:type="gramStart"/>
      <w:r w:rsidRPr="005D645C">
        <w:rPr>
          <w:rFonts w:ascii="Times New Roman" w:hAnsi="Times New Roman" w:cs="Times New Roman"/>
          <w:sz w:val="24"/>
          <w:szCs w:val="24"/>
        </w:rPr>
        <w:t>Mutasi</w:t>
      </w:r>
      <w:proofErr w:type="spellEnd"/>
      <w:r w:rsidRPr="005D645C">
        <w:rPr>
          <w:rFonts w:ascii="Times New Roman" w:hAnsi="Times New Roman" w:cs="Times New Roman"/>
          <w:sz w:val="24"/>
          <w:szCs w:val="24"/>
        </w:rPr>
        <w:t xml:space="preserve"> :</w:t>
      </w:r>
      <w:proofErr w:type="gram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digunakan</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untuk</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mengisi</w:t>
      </w:r>
      <w:proofErr w:type="spellEnd"/>
      <w:r w:rsidRPr="005D645C">
        <w:rPr>
          <w:rFonts w:ascii="Times New Roman" w:hAnsi="Times New Roman" w:cs="Times New Roman"/>
          <w:sz w:val="24"/>
          <w:szCs w:val="24"/>
        </w:rPr>
        <w:t xml:space="preserve"> data </w:t>
      </w:r>
      <w:proofErr w:type="spellStart"/>
      <w:r w:rsidRPr="005D645C">
        <w:rPr>
          <w:rFonts w:ascii="Times New Roman" w:hAnsi="Times New Roman" w:cs="Times New Roman"/>
          <w:sz w:val="24"/>
          <w:szCs w:val="24"/>
        </w:rPr>
        <w:t>pindah</w:t>
      </w:r>
      <w:proofErr w:type="spellEnd"/>
      <w:r w:rsidRPr="005D645C">
        <w:rPr>
          <w:rFonts w:ascii="Times New Roman" w:hAnsi="Times New Roman" w:cs="Times New Roman"/>
          <w:sz w:val="24"/>
          <w:szCs w:val="24"/>
        </w:rPr>
        <w:t xml:space="preserve"> divisi </w:t>
      </w:r>
      <w:proofErr w:type="spellStart"/>
      <w:r w:rsidRPr="005D645C">
        <w:rPr>
          <w:rFonts w:ascii="Times New Roman" w:hAnsi="Times New Roman" w:cs="Times New Roman"/>
          <w:sz w:val="24"/>
          <w:szCs w:val="24"/>
        </w:rPr>
        <w:t>atau</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alih</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pekerjaan</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dengan</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nomor</w:t>
      </w:r>
      <w:proofErr w:type="spellEnd"/>
      <w:r w:rsidRPr="005D645C">
        <w:rPr>
          <w:rFonts w:ascii="Times New Roman" w:hAnsi="Times New Roman" w:cs="Times New Roman"/>
          <w:sz w:val="24"/>
          <w:szCs w:val="24"/>
        </w:rPr>
        <w:t xml:space="preserve"> SK yang </w:t>
      </w:r>
      <w:proofErr w:type="spellStart"/>
      <w:r w:rsidRPr="005D645C">
        <w:rPr>
          <w:rFonts w:ascii="Times New Roman" w:hAnsi="Times New Roman" w:cs="Times New Roman"/>
          <w:sz w:val="24"/>
          <w:szCs w:val="24"/>
        </w:rPr>
        <w:t>sudah</w:t>
      </w:r>
      <w:proofErr w:type="spellEnd"/>
      <w:r w:rsidRPr="005D645C">
        <w:rPr>
          <w:rFonts w:ascii="Times New Roman" w:hAnsi="Times New Roman" w:cs="Times New Roman"/>
          <w:sz w:val="24"/>
          <w:szCs w:val="24"/>
        </w:rPr>
        <w:t xml:space="preserve"> di </w:t>
      </w:r>
      <w:proofErr w:type="spellStart"/>
      <w:r w:rsidRPr="005D645C">
        <w:rPr>
          <w:rFonts w:ascii="Times New Roman" w:hAnsi="Times New Roman" w:cs="Times New Roman"/>
          <w:sz w:val="24"/>
          <w:szCs w:val="24"/>
        </w:rPr>
        <w:t>buat</w:t>
      </w:r>
      <w:proofErr w:type="spellEnd"/>
      <w:r w:rsidRPr="005D645C">
        <w:rPr>
          <w:rFonts w:ascii="Times New Roman" w:hAnsi="Times New Roman" w:cs="Times New Roman"/>
          <w:sz w:val="24"/>
          <w:szCs w:val="24"/>
        </w:rPr>
        <w:t xml:space="preserve"> oleh </w:t>
      </w:r>
      <w:proofErr w:type="spellStart"/>
      <w:r w:rsidRPr="005D645C">
        <w:rPr>
          <w:rFonts w:ascii="Times New Roman" w:hAnsi="Times New Roman" w:cs="Times New Roman"/>
          <w:sz w:val="24"/>
          <w:szCs w:val="24"/>
        </w:rPr>
        <w:t>pimpinan</w:t>
      </w:r>
      <w:proofErr w:type="spellEnd"/>
      <w:r w:rsidR="00385A9D">
        <w:rPr>
          <w:rFonts w:ascii="Times New Roman" w:hAnsi="Times New Roman" w:cs="Times New Roman"/>
          <w:sz w:val="24"/>
          <w:szCs w:val="24"/>
        </w:rPr>
        <w:t xml:space="preserve">, </w:t>
      </w:r>
      <w:proofErr w:type="spellStart"/>
      <w:r w:rsidR="00385A9D">
        <w:rPr>
          <w:rFonts w:ascii="Times New Roman" w:hAnsi="Times New Roman" w:cs="Times New Roman"/>
          <w:sz w:val="24"/>
          <w:szCs w:val="24"/>
        </w:rPr>
        <w:t>mutasi</w:t>
      </w:r>
      <w:proofErr w:type="spellEnd"/>
      <w:r w:rsidR="00385A9D">
        <w:rPr>
          <w:rFonts w:ascii="Times New Roman" w:hAnsi="Times New Roman" w:cs="Times New Roman"/>
          <w:sz w:val="24"/>
          <w:szCs w:val="24"/>
        </w:rPr>
        <w:t xml:space="preserve"> </w:t>
      </w:r>
      <w:proofErr w:type="spellStart"/>
      <w:r w:rsidR="00385A9D">
        <w:rPr>
          <w:rFonts w:ascii="Times New Roman" w:hAnsi="Times New Roman" w:cs="Times New Roman"/>
          <w:sz w:val="24"/>
          <w:szCs w:val="24"/>
        </w:rPr>
        <w:t>dilakukkan</w:t>
      </w:r>
      <w:proofErr w:type="spellEnd"/>
      <w:r w:rsidR="00385A9D">
        <w:rPr>
          <w:rFonts w:ascii="Times New Roman" w:hAnsi="Times New Roman" w:cs="Times New Roman"/>
          <w:sz w:val="24"/>
          <w:szCs w:val="24"/>
        </w:rPr>
        <w:t xml:space="preserve"> pada </w:t>
      </w:r>
      <w:proofErr w:type="spellStart"/>
      <w:r w:rsidR="00385A9D">
        <w:rPr>
          <w:rFonts w:ascii="Times New Roman" w:hAnsi="Times New Roman" w:cs="Times New Roman"/>
          <w:sz w:val="24"/>
          <w:szCs w:val="24"/>
        </w:rPr>
        <w:t>saat</w:t>
      </w:r>
      <w:proofErr w:type="spellEnd"/>
      <w:r w:rsidR="00385A9D">
        <w:rPr>
          <w:rFonts w:ascii="Times New Roman" w:hAnsi="Times New Roman" w:cs="Times New Roman"/>
          <w:sz w:val="24"/>
          <w:szCs w:val="24"/>
        </w:rPr>
        <w:t xml:space="preserve"> </w:t>
      </w:r>
      <w:proofErr w:type="spellStart"/>
      <w:r w:rsidR="00385A9D">
        <w:rPr>
          <w:rFonts w:ascii="Times New Roman" w:hAnsi="Times New Roman" w:cs="Times New Roman"/>
          <w:sz w:val="24"/>
          <w:szCs w:val="24"/>
        </w:rPr>
        <w:t>alih</w:t>
      </w:r>
      <w:proofErr w:type="spellEnd"/>
      <w:r w:rsidR="00385A9D">
        <w:rPr>
          <w:rFonts w:ascii="Times New Roman" w:hAnsi="Times New Roman" w:cs="Times New Roman"/>
          <w:sz w:val="24"/>
          <w:szCs w:val="24"/>
        </w:rPr>
        <w:t xml:space="preserve"> </w:t>
      </w:r>
      <w:proofErr w:type="spellStart"/>
      <w:r w:rsidR="00385A9D">
        <w:rPr>
          <w:rFonts w:ascii="Times New Roman" w:hAnsi="Times New Roman" w:cs="Times New Roman"/>
          <w:sz w:val="24"/>
          <w:szCs w:val="24"/>
        </w:rPr>
        <w:t>pekerjaan</w:t>
      </w:r>
      <w:proofErr w:type="spellEnd"/>
      <w:r w:rsidR="00385A9D">
        <w:rPr>
          <w:rFonts w:ascii="Times New Roman" w:hAnsi="Times New Roman" w:cs="Times New Roman"/>
          <w:sz w:val="24"/>
          <w:szCs w:val="24"/>
        </w:rPr>
        <w:t>.</w:t>
      </w:r>
    </w:p>
    <w:p w14:paraId="1D1CAE98" w14:textId="77777777" w:rsidR="000A56C0" w:rsidRPr="00C44FE6" w:rsidRDefault="008A428E" w:rsidP="000A56C0">
      <w:pPr>
        <w:pStyle w:val="ListParagraph"/>
        <w:numPr>
          <w:ilvl w:val="0"/>
          <w:numId w:val="30"/>
        </w:numPr>
        <w:spacing w:line="240" w:lineRule="auto"/>
        <w:ind w:left="851" w:hanging="426"/>
        <w:jc w:val="both"/>
        <w:rPr>
          <w:rFonts w:ascii="Times New Roman" w:hAnsi="Times New Roman" w:cs="Times New Roman"/>
          <w:color w:val="00B0F0"/>
          <w:sz w:val="24"/>
          <w:szCs w:val="24"/>
        </w:rPr>
      </w:pPr>
      <w:proofErr w:type="spellStart"/>
      <w:r w:rsidRPr="000A56C0">
        <w:rPr>
          <w:rFonts w:ascii="Times New Roman" w:hAnsi="Times New Roman" w:cs="Times New Roman"/>
          <w:sz w:val="24"/>
          <w:szCs w:val="24"/>
        </w:rPr>
        <w:t>Penilaian</w:t>
      </w:r>
      <w:proofErr w:type="spellEnd"/>
      <w:r w:rsidRPr="000A56C0">
        <w:rPr>
          <w:rFonts w:ascii="Times New Roman" w:hAnsi="Times New Roman" w:cs="Times New Roman"/>
          <w:sz w:val="24"/>
          <w:szCs w:val="24"/>
        </w:rPr>
        <w:t xml:space="preserve"> </w:t>
      </w:r>
      <w:proofErr w:type="spellStart"/>
      <w:proofErr w:type="gramStart"/>
      <w:r w:rsidRPr="000A56C0">
        <w:rPr>
          <w:rFonts w:ascii="Times New Roman" w:hAnsi="Times New Roman" w:cs="Times New Roman"/>
          <w:sz w:val="24"/>
          <w:szCs w:val="24"/>
        </w:rPr>
        <w:t>Pegawai</w:t>
      </w:r>
      <w:proofErr w:type="spellEnd"/>
      <w:r w:rsidRPr="000A56C0">
        <w:rPr>
          <w:rFonts w:ascii="Times New Roman" w:hAnsi="Times New Roman" w:cs="Times New Roman"/>
          <w:sz w:val="24"/>
          <w:szCs w:val="24"/>
        </w:rPr>
        <w:t xml:space="preserve">  :</w:t>
      </w:r>
      <w:proofErr w:type="gramEnd"/>
      <w:r w:rsidRPr="000A56C0">
        <w:rPr>
          <w:rFonts w:ascii="Times New Roman" w:hAnsi="Times New Roman" w:cs="Times New Roman"/>
          <w:sz w:val="24"/>
          <w:szCs w:val="24"/>
        </w:rPr>
        <w:t xml:space="preserve"> </w:t>
      </w:r>
      <w:proofErr w:type="spellStart"/>
      <w:r w:rsidRPr="000A56C0">
        <w:rPr>
          <w:rFonts w:ascii="Times New Roman" w:hAnsi="Times New Roman" w:cs="Times New Roman"/>
          <w:sz w:val="24"/>
          <w:szCs w:val="24"/>
        </w:rPr>
        <w:t>digunakan</w:t>
      </w:r>
      <w:proofErr w:type="spellEnd"/>
      <w:r w:rsidRPr="000A56C0">
        <w:rPr>
          <w:rFonts w:ascii="Times New Roman" w:hAnsi="Times New Roman" w:cs="Times New Roman"/>
          <w:sz w:val="24"/>
          <w:szCs w:val="24"/>
        </w:rPr>
        <w:t xml:space="preserve"> </w:t>
      </w:r>
      <w:proofErr w:type="spellStart"/>
      <w:r w:rsidRPr="000A56C0">
        <w:rPr>
          <w:rFonts w:ascii="Times New Roman" w:hAnsi="Times New Roman" w:cs="Times New Roman"/>
          <w:sz w:val="24"/>
          <w:szCs w:val="24"/>
        </w:rPr>
        <w:t>untuk</w:t>
      </w:r>
      <w:proofErr w:type="spellEnd"/>
      <w:r w:rsidRPr="000A56C0">
        <w:rPr>
          <w:rFonts w:ascii="Times New Roman" w:hAnsi="Times New Roman" w:cs="Times New Roman"/>
          <w:sz w:val="24"/>
          <w:szCs w:val="24"/>
        </w:rPr>
        <w:t xml:space="preserve"> </w:t>
      </w:r>
      <w:proofErr w:type="spellStart"/>
      <w:r w:rsidRPr="000A56C0">
        <w:rPr>
          <w:rFonts w:ascii="Times New Roman" w:hAnsi="Times New Roman" w:cs="Times New Roman"/>
          <w:sz w:val="24"/>
          <w:szCs w:val="24"/>
        </w:rPr>
        <w:t>menilai</w:t>
      </w:r>
      <w:proofErr w:type="spellEnd"/>
      <w:r w:rsidRPr="000A56C0">
        <w:rPr>
          <w:rFonts w:ascii="Times New Roman" w:hAnsi="Times New Roman" w:cs="Times New Roman"/>
          <w:sz w:val="24"/>
          <w:szCs w:val="24"/>
        </w:rPr>
        <w:t xml:space="preserve"> </w:t>
      </w:r>
      <w:proofErr w:type="spellStart"/>
      <w:r w:rsidRPr="000A56C0">
        <w:rPr>
          <w:rFonts w:ascii="Times New Roman" w:hAnsi="Times New Roman" w:cs="Times New Roman"/>
          <w:sz w:val="24"/>
          <w:szCs w:val="24"/>
        </w:rPr>
        <w:t>pegawai</w:t>
      </w:r>
      <w:proofErr w:type="spellEnd"/>
      <w:r w:rsidRPr="000A56C0">
        <w:rPr>
          <w:rFonts w:ascii="Times New Roman" w:hAnsi="Times New Roman" w:cs="Times New Roman"/>
          <w:sz w:val="24"/>
          <w:szCs w:val="24"/>
        </w:rPr>
        <w:t xml:space="preserve"> </w:t>
      </w:r>
      <w:proofErr w:type="spellStart"/>
      <w:r w:rsidRPr="000A56C0">
        <w:rPr>
          <w:rFonts w:ascii="Times New Roman" w:hAnsi="Times New Roman" w:cs="Times New Roman"/>
          <w:sz w:val="24"/>
          <w:szCs w:val="24"/>
        </w:rPr>
        <w:t>dengan</w:t>
      </w:r>
      <w:proofErr w:type="spellEnd"/>
      <w:r w:rsidRPr="000A56C0">
        <w:rPr>
          <w:rFonts w:ascii="Times New Roman" w:hAnsi="Times New Roman" w:cs="Times New Roman"/>
          <w:sz w:val="24"/>
          <w:szCs w:val="24"/>
        </w:rPr>
        <w:t xml:space="preserve"> </w:t>
      </w:r>
      <w:proofErr w:type="spellStart"/>
      <w:r w:rsidRPr="000A56C0">
        <w:rPr>
          <w:rFonts w:ascii="Times New Roman" w:hAnsi="Times New Roman" w:cs="Times New Roman"/>
          <w:sz w:val="24"/>
          <w:szCs w:val="24"/>
        </w:rPr>
        <w:t>ketentuan</w:t>
      </w:r>
      <w:proofErr w:type="spellEnd"/>
      <w:r w:rsidRPr="000A56C0">
        <w:rPr>
          <w:rFonts w:ascii="Times New Roman" w:hAnsi="Times New Roman" w:cs="Times New Roman"/>
          <w:sz w:val="24"/>
          <w:szCs w:val="24"/>
        </w:rPr>
        <w:t xml:space="preserve"> yang </w:t>
      </w:r>
      <w:proofErr w:type="spellStart"/>
      <w:r w:rsidRPr="000A56C0">
        <w:rPr>
          <w:rFonts w:ascii="Times New Roman" w:hAnsi="Times New Roman" w:cs="Times New Roman"/>
          <w:sz w:val="24"/>
          <w:szCs w:val="24"/>
        </w:rPr>
        <w:t>sudah</w:t>
      </w:r>
      <w:proofErr w:type="spellEnd"/>
      <w:r w:rsidRPr="000A56C0">
        <w:rPr>
          <w:rFonts w:ascii="Times New Roman" w:hAnsi="Times New Roman" w:cs="Times New Roman"/>
          <w:sz w:val="24"/>
          <w:szCs w:val="24"/>
        </w:rPr>
        <w:t xml:space="preserve"> </w:t>
      </w:r>
      <w:proofErr w:type="spellStart"/>
      <w:r w:rsidRPr="000A56C0">
        <w:rPr>
          <w:rFonts w:ascii="Times New Roman" w:hAnsi="Times New Roman" w:cs="Times New Roman"/>
          <w:sz w:val="24"/>
          <w:szCs w:val="24"/>
        </w:rPr>
        <w:t>dibuat</w:t>
      </w:r>
      <w:proofErr w:type="spellEnd"/>
      <w:r w:rsidRPr="000A56C0">
        <w:rPr>
          <w:rFonts w:ascii="Times New Roman" w:hAnsi="Times New Roman" w:cs="Times New Roman"/>
          <w:sz w:val="24"/>
          <w:szCs w:val="24"/>
        </w:rPr>
        <w:t xml:space="preserve"> oleh </w:t>
      </w:r>
      <w:proofErr w:type="spellStart"/>
      <w:r w:rsidRPr="000A56C0">
        <w:rPr>
          <w:rFonts w:ascii="Times New Roman" w:hAnsi="Times New Roman" w:cs="Times New Roman"/>
          <w:sz w:val="24"/>
          <w:szCs w:val="24"/>
        </w:rPr>
        <w:t>kepegawaian</w:t>
      </w:r>
      <w:proofErr w:type="spellEnd"/>
      <w:r w:rsidRPr="000A56C0">
        <w:rPr>
          <w:rFonts w:ascii="Times New Roman" w:hAnsi="Times New Roman" w:cs="Times New Roman"/>
          <w:sz w:val="24"/>
          <w:szCs w:val="24"/>
        </w:rPr>
        <w:t xml:space="preserve"> dan </w:t>
      </w:r>
      <w:proofErr w:type="spellStart"/>
      <w:r w:rsidRPr="000A56C0">
        <w:rPr>
          <w:rFonts w:ascii="Times New Roman" w:hAnsi="Times New Roman" w:cs="Times New Roman"/>
          <w:sz w:val="24"/>
          <w:szCs w:val="24"/>
        </w:rPr>
        <w:t>diisi</w:t>
      </w:r>
      <w:proofErr w:type="spellEnd"/>
      <w:r w:rsidRPr="000A56C0">
        <w:rPr>
          <w:rFonts w:ascii="Times New Roman" w:hAnsi="Times New Roman" w:cs="Times New Roman"/>
          <w:sz w:val="24"/>
          <w:szCs w:val="24"/>
        </w:rPr>
        <w:t xml:space="preserve"> oleh </w:t>
      </w:r>
      <w:proofErr w:type="spellStart"/>
      <w:r w:rsidRPr="000A56C0">
        <w:rPr>
          <w:rFonts w:ascii="Times New Roman" w:hAnsi="Times New Roman" w:cs="Times New Roman"/>
          <w:sz w:val="24"/>
          <w:szCs w:val="24"/>
        </w:rPr>
        <w:t>pimpinan</w:t>
      </w:r>
      <w:proofErr w:type="spellEnd"/>
      <w:r w:rsidR="00385A9D" w:rsidRPr="000A56C0">
        <w:rPr>
          <w:rFonts w:ascii="Times New Roman" w:hAnsi="Times New Roman" w:cs="Times New Roman"/>
          <w:sz w:val="24"/>
          <w:szCs w:val="24"/>
        </w:rPr>
        <w:t xml:space="preserve"> </w:t>
      </w:r>
      <w:proofErr w:type="spellStart"/>
      <w:r w:rsidR="00385A9D" w:rsidRPr="000A56C0">
        <w:rPr>
          <w:rFonts w:ascii="Times New Roman" w:hAnsi="Times New Roman" w:cs="Times New Roman"/>
          <w:sz w:val="24"/>
          <w:szCs w:val="24"/>
        </w:rPr>
        <w:t>nilai</w:t>
      </w:r>
      <w:proofErr w:type="spellEnd"/>
      <w:r w:rsidR="00385A9D" w:rsidRPr="000A56C0">
        <w:rPr>
          <w:rFonts w:ascii="Times New Roman" w:hAnsi="Times New Roman" w:cs="Times New Roman"/>
          <w:sz w:val="24"/>
          <w:szCs w:val="24"/>
        </w:rPr>
        <w:t xml:space="preserve"> </w:t>
      </w:r>
      <w:proofErr w:type="spellStart"/>
      <w:r w:rsidR="00385A9D" w:rsidRPr="000A56C0">
        <w:rPr>
          <w:rFonts w:ascii="Times New Roman" w:hAnsi="Times New Roman" w:cs="Times New Roman"/>
          <w:sz w:val="24"/>
          <w:szCs w:val="24"/>
        </w:rPr>
        <w:t>tersebut</w:t>
      </w:r>
      <w:proofErr w:type="spellEnd"/>
      <w:r w:rsidR="00385A9D" w:rsidRPr="000A56C0">
        <w:rPr>
          <w:rFonts w:ascii="Times New Roman" w:hAnsi="Times New Roman" w:cs="Times New Roman"/>
          <w:sz w:val="24"/>
          <w:szCs w:val="24"/>
        </w:rPr>
        <w:t xml:space="preserve"> </w:t>
      </w:r>
      <w:proofErr w:type="spellStart"/>
      <w:r w:rsidR="00385A9D" w:rsidRPr="000A56C0">
        <w:rPr>
          <w:rFonts w:ascii="Times New Roman" w:hAnsi="Times New Roman" w:cs="Times New Roman"/>
          <w:sz w:val="24"/>
          <w:szCs w:val="24"/>
        </w:rPr>
        <w:t>berupa</w:t>
      </w:r>
      <w:proofErr w:type="spellEnd"/>
      <w:r w:rsidR="00385A9D" w:rsidRPr="000A56C0">
        <w:rPr>
          <w:rFonts w:ascii="Times New Roman" w:hAnsi="Times New Roman" w:cs="Times New Roman"/>
          <w:sz w:val="24"/>
          <w:szCs w:val="24"/>
        </w:rPr>
        <w:t xml:space="preserve"> </w:t>
      </w:r>
      <w:proofErr w:type="spellStart"/>
      <w:r w:rsidR="00385A9D" w:rsidRPr="000A56C0">
        <w:rPr>
          <w:rFonts w:ascii="Times New Roman" w:hAnsi="Times New Roman" w:cs="Times New Roman"/>
          <w:sz w:val="24"/>
          <w:szCs w:val="24"/>
        </w:rPr>
        <w:t>angka</w:t>
      </w:r>
      <w:proofErr w:type="spellEnd"/>
      <w:r w:rsidR="00385A9D" w:rsidRPr="000A56C0">
        <w:rPr>
          <w:rFonts w:ascii="Times New Roman" w:hAnsi="Times New Roman" w:cs="Times New Roman"/>
          <w:sz w:val="24"/>
          <w:szCs w:val="24"/>
        </w:rPr>
        <w:t xml:space="preserve"> </w:t>
      </w:r>
      <w:proofErr w:type="spellStart"/>
      <w:r w:rsidR="00385A9D" w:rsidRPr="000A56C0">
        <w:rPr>
          <w:rFonts w:ascii="Times New Roman" w:hAnsi="Times New Roman" w:cs="Times New Roman"/>
          <w:sz w:val="24"/>
          <w:szCs w:val="24"/>
        </w:rPr>
        <w:t>kredit</w:t>
      </w:r>
      <w:proofErr w:type="spellEnd"/>
      <w:r w:rsidR="00385A9D" w:rsidRPr="000A56C0">
        <w:rPr>
          <w:rFonts w:ascii="Times New Roman" w:hAnsi="Times New Roman" w:cs="Times New Roman"/>
          <w:sz w:val="24"/>
          <w:szCs w:val="24"/>
        </w:rPr>
        <w:t xml:space="preserve"> </w:t>
      </w:r>
      <w:proofErr w:type="spellStart"/>
      <w:r w:rsidR="00385A9D" w:rsidRPr="000A56C0">
        <w:rPr>
          <w:rFonts w:ascii="Times New Roman" w:hAnsi="Times New Roman" w:cs="Times New Roman"/>
          <w:sz w:val="24"/>
          <w:szCs w:val="24"/>
        </w:rPr>
        <w:t>poin</w:t>
      </w:r>
      <w:proofErr w:type="spellEnd"/>
      <w:r w:rsidR="00385A9D" w:rsidRPr="000A56C0">
        <w:rPr>
          <w:rFonts w:ascii="Times New Roman" w:hAnsi="Times New Roman" w:cs="Times New Roman"/>
          <w:sz w:val="24"/>
          <w:szCs w:val="24"/>
        </w:rPr>
        <w:t>.</w:t>
      </w:r>
      <w:r w:rsidR="000A56C0" w:rsidRPr="000A56C0">
        <w:rPr>
          <w:rFonts w:ascii="Times New Roman" w:hAnsi="Times New Roman" w:cs="Times New Roman"/>
          <w:sz w:val="24"/>
          <w:szCs w:val="24"/>
        </w:rPr>
        <w:t xml:space="preserve"> </w:t>
      </w:r>
      <w:proofErr w:type="spellStart"/>
      <w:r w:rsidR="000A56C0" w:rsidRPr="000A56C0">
        <w:rPr>
          <w:rFonts w:ascii="Times New Roman" w:hAnsi="Times New Roman" w:cs="Times New Roman"/>
          <w:sz w:val="24"/>
          <w:szCs w:val="24"/>
        </w:rPr>
        <w:t>Berikut</w:t>
      </w:r>
      <w:proofErr w:type="spellEnd"/>
      <w:r w:rsidR="000A56C0">
        <w:rPr>
          <w:rFonts w:ascii="Times New Roman" w:hAnsi="Times New Roman" w:cs="Times New Roman"/>
          <w:sz w:val="24"/>
          <w:szCs w:val="24"/>
        </w:rPr>
        <w:t xml:space="preserve"> </w:t>
      </w:r>
      <w:proofErr w:type="spellStart"/>
      <w:r w:rsidR="00D12A30" w:rsidRPr="00C44FE6">
        <w:rPr>
          <w:rFonts w:ascii="Times New Roman" w:hAnsi="Times New Roman" w:cs="Times New Roman"/>
          <w:color w:val="00B0F0"/>
          <w:sz w:val="24"/>
          <w:szCs w:val="24"/>
        </w:rPr>
        <w:t>Mekanisme</w:t>
      </w:r>
      <w:proofErr w:type="spellEnd"/>
      <w:r w:rsidR="00D12A30" w:rsidRPr="00C44FE6">
        <w:rPr>
          <w:rFonts w:ascii="Times New Roman" w:hAnsi="Times New Roman" w:cs="Times New Roman"/>
          <w:color w:val="00B0F0"/>
          <w:sz w:val="24"/>
          <w:szCs w:val="24"/>
        </w:rPr>
        <w:t xml:space="preserve"> </w:t>
      </w:r>
      <w:proofErr w:type="spellStart"/>
      <w:r w:rsidR="00D12A30" w:rsidRPr="00C44FE6">
        <w:rPr>
          <w:rFonts w:ascii="Times New Roman" w:hAnsi="Times New Roman" w:cs="Times New Roman"/>
          <w:color w:val="00B0F0"/>
          <w:sz w:val="24"/>
          <w:szCs w:val="24"/>
        </w:rPr>
        <w:t>penilaian</w:t>
      </w:r>
      <w:proofErr w:type="spellEnd"/>
      <w:r w:rsidR="00D12A30" w:rsidRPr="00C44FE6">
        <w:rPr>
          <w:rFonts w:ascii="Times New Roman" w:hAnsi="Times New Roman" w:cs="Times New Roman"/>
          <w:color w:val="00B0F0"/>
          <w:sz w:val="24"/>
          <w:szCs w:val="24"/>
        </w:rPr>
        <w:t xml:space="preserve"> </w:t>
      </w:r>
      <w:proofErr w:type="spellStart"/>
      <w:proofErr w:type="gramStart"/>
      <w:r w:rsidR="00D12A30" w:rsidRPr="00C44FE6">
        <w:rPr>
          <w:rFonts w:ascii="Times New Roman" w:hAnsi="Times New Roman" w:cs="Times New Roman"/>
          <w:color w:val="00B0F0"/>
          <w:sz w:val="24"/>
          <w:szCs w:val="24"/>
        </w:rPr>
        <w:t>pegawai</w:t>
      </w:r>
      <w:proofErr w:type="spellEnd"/>
      <w:r w:rsidR="00D12A30" w:rsidRPr="00C44FE6">
        <w:rPr>
          <w:rFonts w:ascii="Times New Roman" w:hAnsi="Times New Roman" w:cs="Times New Roman"/>
          <w:color w:val="00B0F0"/>
          <w:sz w:val="24"/>
          <w:szCs w:val="24"/>
        </w:rPr>
        <w:t xml:space="preserve"> </w:t>
      </w:r>
      <w:r w:rsidR="000A56C0" w:rsidRPr="00C44FE6">
        <w:rPr>
          <w:rFonts w:ascii="Times New Roman" w:hAnsi="Times New Roman" w:cs="Times New Roman"/>
          <w:color w:val="00B0F0"/>
          <w:sz w:val="24"/>
          <w:szCs w:val="24"/>
        </w:rPr>
        <w:t>:</w:t>
      </w:r>
      <w:proofErr w:type="gramEnd"/>
    </w:p>
    <w:p w14:paraId="54780429" w14:textId="77777777" w:rsidR="000A56C0" w:rsidRPr="00C44FE6" w:rsidRDefault="004F2F1C" w:rsidP="000A56C0">
      <w:pPr>
        <w:pStyle w:val="ListParagraph"/>
        <w:spacing w:line="240" w:lineRule="auto"/>
        <w:ind w:left="851"/>
        <w:jc w:val="both"/>
        <w:rPr>
          <w:rFonts w:ascii="Times New Roman" w:hAnsi="Times New Roman" w:cs="Times New Roman"/>
          <w:color w:val="00B0F0"/>
          <w:sz w:val="24"/>
          <w:szCs w:val="24"/>
        </w:rPr>
      </w:pPr>
      <w:proofErr w:type="spellStart"/>
      <w:r w:rsidRPr="00C44FE6">
        <w:rPr>
          <w:rFonts w:ascii="Times New Roman" w:hAnsi="Times New Roman" w:cs="Times New Roman"/>
          <w:color w:val="00B0F0"/>
          <w:sz w:val="24"/>
          <w:szCs w:val="24"/>
        </w:rPr>
        <w:t>Setiap</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pegawai</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diwajibkan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untuk</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membuat</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Sasaran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Kinerja</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Pegawai</w:t>
      </w:r>
      <w:proofErr w:type="spellEnd"/>
      <w:r w:rsidRPr="00C44FE6">
        <w:rPr>
          <w:rFonts w:ascii="Times New Roman" w:hAnsi="Times New Roman" w:cs="Times New Roman"/>
          <w:color w:val="00B0F0"/>
          <w:sz w:val="24"/>
          <w:szCs w:val="24"/>
        </w:rPr>
        <w:t xml:space="preserve"> (SKP) pada </w:t>
      </w:r>
      <w:proofErr w:type="spellStart"/>
      <w:r w:rsidRPr="00C44FE6">
        <w:rPr>
          <w:rFonts w:ascii="Times New Roman" w:hAnsi="Times New Roman" w:cs="Times New Roman"/>
          <w:color w:val="00B0F0"/>
          <w:sz w:val="24"/>
          <w:szCs w:val="24"/>
        </w:rPr>
        <w:t>awal</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tahun</w:t>
      </w:r>
      <w:proofErr w:type="spellEnd"/>
      <w:r w:rsidRPr="00C44FE6">
        <w:rPr>
          <w:rFonts w:ascii="Times New Roman" w:hAnsi="Times New Roman" w:cs="Times New Roman"/>
          <w:color w:val="00B0F0"/>
          <w:sz w:val="24"/>
          <w:szCs w:val="24"/>
        </w:rPr>
        <w:t xml:space="preserve"> dan </w:t>
      </w:r>
      <w:proofErr w:type="spellStart"/>
      <w:r w:rsidRPr="00C44FE6">
        <w:rPr>
          <w:rFonts w:ascii="Times New Roman" w:hAnsi="Times New Roman" w:cs="Times New Roman"/>
          <w:color w:val="00B0F0"/>
          <w:sz w:val="24"/>
          <w:szCs w:val="24"/>
        </w:rPr>
        <w:t>disetujui</w:t>
      </w:r>
      <w:proofErr w:type="spellEnd"/>
      <w:r w:rsidRPr="00C44FE6">
        <w:rPr>
          <w:rFonts w:ascii="Times New Roman" w:hAnsi="Times New Roman" w:cs="Times New Roman"/>
          <w:color w:val="00B0F0"/>
          <w:sz w:val="24"/>
          <w:szCs w:val="24"/>
        </w:rPr>
        <w:t xml:space="preserve"> oleh </w:t>
      </w:r>
      <w:proofErr w:type="spellStart"/>
      <w:r w:rsidRPr="00C44FE6">
        <w:rPr>
          <w:rFonts w:ascii="Times New Roman" w:hAnsi="Times New Roman" w:cs="Times New Roman"/>
          <w:color w:val="00B0F0"/>
          <w:sz w:val="24"/>
          <w:szCs w:val="24"/>
        </w:rPr>
        <w:t>atasan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langsungnya</w:t>
      </w:r>
      <w:proofErr w:type="spellEnd"/>
      <w:r w:rsidRPr="00C44FE6">
        <w:rPr>
          <w:rFonts w:ascii="Times New Roman" w:hAnsi="Times New Roman" w:cs="Times New Roman"/>
          <w:color w:val="00B0F0"/>
          <w:sz w:val="24"/>
          <w:szCs w:val="24"/>
        </w:rPr>
        <w:t xml:space="preserve">. SKP </w:t>
      </w:r>
      <w:proofErr w:type="spellStart"/>
      <w:r w:rsidRPr="00C44FE6">
        <w:rPr>
          <w:rFonts w:ascii="Times New Roman" w:hAnsi="Times New Roman" w:cs="Times New Roman"/>
          <w:color w:val="00B0F0"/>
          <w:sz w:val="24"/>
          <w:szCs w:val="24"/>
        </w:rPr>
        <w:t>tersebut</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merupakan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rencana</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kinerja</w:t>
      </w:r>
      <w:proofErr w:type="spellEnd"/>
      <w:r w:rsidRPr="00C44FE6">
        <w:rPr>
          <w:rFonts w:ascii="Times New Roman" w:hAnsi="Times New Roman" w:cs="Times New Roman"/>
          <w:color w:val="00B0F0"/>
          <w:sz w:val="24"/>
          <w:szCs w:val="24"/>
        </w:rPr>
        <w:t xml:space="preserve"> dan target yang </w:t>
      </w:r>
      <w:proofErr w:type="spellStart"/>
      <w:r w:rsidRPr="00C44FE6">
        <w:rPr>
          <w:rFonts w:ascii="Times New Roman" w:hAnsi="Times New Roman" w:cs="Times New Roman"/>
          <w:color w:val="00B0F0"/>
          <w:sz w:val="24"/>
          <w:szCs w:val="24"/>
        </w:rPr>
        <w:t>akan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dicapai</w:t>
      </w:r>
      <w:proofErr w:type="spellEnd"/>
      <w:r w:rsidRPr="00C44FE6">
        <w:rPr>
          <w:rFonts w:ascii="Times New Roman" w:hAnsi="Times New Roman" w:cs="Times New Roman"/>
          <w:color w:val="00B0F0"/>
          <w:sz w:val="24"/>
          <w:szCs w:val="24"/>
        </w:rPr>
        <w:t xml:space="preserve"> oleh </w:t>
      </w:r>
      <w:proofErr w:type="spellStart"/>
      <w:r w:rsidRPr="00C44FE6">
        <w:rPr>
          <w:rFonts w:ascii="Times New Roman" w:hAnsi="Times New Roman" w:cs="Times New Roman"/>
          <w:color w:val="00B0F0"/>
          <w:sz w:val="24"/>
          <w:szCs w:val="24"/>
        </w:rPr>
        <w:t>seorang</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pegawai</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setiap</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tahun</w:t>
      </w:r>
      <w:proofErr w:type="spellEnd"/>
      <w:r w:rsidRPr="00C44FE6">
        <w:rPr>
          <w:rFonts w:ascii="Times New Roman" w:hAnsi="Times New Roman" w:cs="Times New Roman"/>
          <w:color w:val="00B0F0"/>
          <w:sz w:val="24"/>
          <w:szCs w:val="24"/>
        </w:rPr>
        <w:t xml:space="preserve">. SKP yang </w:t>
      </w:r>
      <w:proofErr w:type="spellStart"/>
      <w:r w:rsidRPr="00C44FE6">
        <w:rPr>
          <w:rFonts w:ascii="Times New Roman" w:hAnsi="Times New Roman" w:cs="Times New Roman"/>
          <w:color w:val="00B0F0"/>
          <w:sz w:val="24"/>
          <w:szCs w:val="24"/>
        </w:rPr>
        <w:t>disusun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harus</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memperhatikan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beberapa</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kriteria</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yaitu</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spesifik</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terukur</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realistis</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memiliki</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batas</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waktu</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pencapaian</w:t>
      </w:r>
      <w:proofErr w:type="spellEnd"/>
      <w:r w:rsidRPr="00C44FE6">
        <w:rPr>
          <w:rFonts w:ascii="Times New Roman" w:hAnsi="Times New Roman" w:cs="Times New Roman"/>
          <w:color w:val="00B0F0"/>
          <w:sz w:val="24"/>
          <w:szCs w:val="24"/>
        </w:rPr>
        <w:t xml:space="preserve"> dan </w:t>
      </w:r>
      <w:proofErr w:type="spellStart"/>
      <w:r w:rsidRPr="00C44FE6">
        <w:rPr>
          <w:rFonts w:ascii="Times New Roman" w:hAnsi="Times New Roman" w:cs="Times New Roman"/>
          <w:color w:val="00B0F0"/>
          <w:sz w:val="24"/>
          <w:szCs w:val="24"/>
        </w:rPr>
        <w:t>menyesuaiakan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konisi</w:t>
      </w:r>
      <w:proofErr w:type="spellEnd"/>
      <w:r w:rsidRPr="00C44FE6">
        <w:rPr>
          <w:rFonts w:ascii="Times New Roman" w:hAnsi="Times New Roman" w:cs="Times New Roman"/>
          <w:color w:val="00B0F0"/>
          <w:sz w:val="24"/>
          <w:szCs w:val="24"/>
        </w:rPr>
        <w:t xml:space="preserve"> internal dan </w:t>
      </w:r>
      <w:proofErr w:type="spellStart"/>
      <w:r w:rsidRPr="00C44FE6">
        <w:rPr>
          <w:rFonts w:ascii="Times New Roman" w:hAnsi="Times New Roman" w:cs="Times New Roman"/>
          <w:color w:val="00B0F0"/>
          <w:sz w:val="24"/>
          <w:szCs w:val="24"/>
        </w:rPr>
        <w:t>ekternal</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organisasi</w:t>
      </w:r>
      <w:proofErr w:type="spellEnd"/>
      <w:r w:rsidRPr="00C44FE6">
        <w:rPr>
          <w:rFonts w:ascii="Times New Roman" w:hAnsi="Times New Roman" w:cs="Times New Roman"/>
          <w:color w:val="00B0F0"/>
          <w:sz w:val="24"/>
          <w:szCs w:val="24"/>
        </w:rPr>
        <w:t>.</w:t>
      </w:r>
    </w:p>
    <w:p w14:paraId="005DF11F" w14:textId="406DEF09" w:rsidR="005B147D" w:rsidRPr="00C44FE6" w:rsidRDefault="004F2F1C" w:rsidP="000A56C0">
      <w:pPr>
        <w:pStyle w:val="ListParagraph"/>
        <w:spacing w:line="240" w:lineRule="auto"/>
        <w:ind w:left="851"/>
        <w:jc w:val="both"/>
        <w:rPr>
          <w:rFonts w:ascii="Times New Roman" w:hAnsi="Times New Roman" w:cs="Times New Roman"/>
          <w:color w:val="00B0F0"/>
          <w:sz w:val="24"/>
          <w:szCs w:val="24"/>
        </w:rPr>
      </w:pPr>
      <w:r w:rsidRPr="00C44FE6">
        <w:rPr>
          <w:rFonts w:ascii="Times New Roman" w:hAnsi="Times New Roman" w:cs="Times New Roman"/>
          <w:color w:val="00B0F0"/>
          <w:sz w:val="24"/>
          <w:szCs w:val="24"/>
        </w:rPr>
        <w:t xml:space="preserve">SKP yang </w:t>
      </w:r>
      <w:proofErr w:type="spellStart"/>
      <w:r w:rsidRPr="00C44FE6">
        <w:rPr>
          <w:rFonts w:ascii="Times New Roman" w:hAnsi="Times New Roman" w:cs="Times New Roman"/>
          <w:color w:val="00B0F0"/>
          <w:sz w:val="24"/>
          <w:szCs w:val="24"/>
        </w:rPr>
        <w:t>telah</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disusun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tersebut</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selanjutnya</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dilakukan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pengukuran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kinerja</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berdasarkan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prinsip</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obyektif</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terukur</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akuntabel</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partisipatif</w:t>
      </w:r>
      <w:proofErr w:type="spellEnd"/>
      <w:r w:rsidRPr="00C44FE6">
        <w:rPr>
          <w:rFonts w:ascii="Times New Roman" w:hAnsi="Times New Roman" w:cs="Times New Roman"/>
          <w:color w:val="00B0F0"/>
          <w:sz w:val="24"/>
          <w:szCs w:val="24"/>
        </w:rPr>
        <w:t xml:space="preserve"> dan </w:t>
      </w:r>
      <w:proofErr w:type="spellStart"/>
      <w:r w:rsidRPr="00C44FE6">
        <w:rPr>
          <w:rFonts w:ascii="Times New Roman" w:hAnsi="Times New Roman" w:cs="Times New Roman"/>
          <w:color w:val="00B0F0"/>
          <w:sz w:val="24"/>
          <w:szCs w:val="24"/>
        </w:rPr>
        <w:t>transparan</w:t>
      </w:r>
      <w:proofErr w:type="spellEnd"/>
      <w:r w:rsidR="001F1C47" w:rsidRPr="00C44FE6">
        <w:rPr>
          <w:rFonts w:ascii="Times New Roman" w:hAnsi="Times New Roman" w:cs="Times New Roman"/>
          <w:color w:val="00B0F0"/>
          <w:sz w:val="24"/>
          <w:szCs w:val="24"/>
        </w:rPr>
        <w:t xml:space="preserve"> di </w:t>
      </w:r>
      <w:proofErr w:type="spellStart"/>
      <w:r w:rsidR="001F1C47" w:rsidRPr="00C44FE6">
        <w:rPr>
          <w:rFonts w:ascii="Times New Roman" w:hAnsi="Times New Roman" w:cs="Times New Roman"/>
          <w:color w:val="00B0F0"/>
          <w:sz w:val="24"/>
          <w:szCs w:val="24"/>
        </w:rPr>
        <w:t>akhir</w:t>
      </w:r>
      <w:proofErr w:type="spellEnd"/>
      <w:r w:rsidR="001F1C47" w:rsidRPr="00C44FE6">
        <w:rPr>
          <w:rFonts w:ascii="Times New Roman" w:hAnsi="Times New Roman" w:cs="Times New Roman"/>
          <w:color w:val="00B0F0"/>
          <w:sz w:val="24"/>
          <w:szCs w:val="24"/>
        </w:rPr>
        <w:t xml:space="preserve"> </w:t>
      </w:r>
      <w:proofErr w:type="spellStart"/>
      <w:r w:rsidR="001F1C47" w:rsidRPr="00C44FE6">
        <w:rPr>
          <w:rFonts w:ascii="Times New Roman" w:hAnsi="Times New Roman" w:cs="Times New Roman"/>
          <w:color w:val="00B0F0"/>
          <w:sz w:val="24"/>
          <w:szCs w:val="24"/>
        </w:rPr>
        <w:t>tahun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Pengukuran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kinerja</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tersebut</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dilakukan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terhadap</w:t>
      </w:r>
      <w:proofErr w:type="spellEnd"/>
      <w:r w:rsidRPr="00C44FE6">
        <w:rPr>
          <w:rFonts w:ascii="Times New Roman" w:hAnsi="Times New Roman" w:cs="Times New Roman"/>
          <w:color w:val="00B0F0"/>
          <w:sz w:val="24"/>
          <w:szCs w:val="24"/>
        </w:rPr>
        <w:t>:</w:t>
      </w:r>
    </w:p>
    <w:p w14:paraId="5429C7CA" w14:textId="0BFF6CA6" w:rsidR="004F2F1C" w:rsidRPr="00C44FE6" w:rsidRDefault="004F2F1C" w:rsidP="004F2F1C">
      <w:pPr>
        <w:pStyle w:val="ListParagraph"/>
        <w:numPr>
          <w:ilvl w:val="2"/>
          <w:numId w:val="31"/>
        </w:numPr>
        <w:ind w:left="1276" w:hanging="283"/>
        <w:jc w:val="both"/>
        <w:rPr>
          <w:rFonts w:ascii="Times New Roman" w:hAnsi="Times New Roman" w:cs="Times New Roman"/>
          <w:color w:val="00B0F0"/>
          <w:sz w:val="24"/>
          <w:szCs w:val="24"/>
        </w:rPr>
      </w:pPr>
      <w:r w:rsidRPr="00C44FE6">
        <w:rPr>
          <w:rFonts w:ascii="Times New Roman" w:hAnsi="Times New Roman" w:cs="Times New Roman"/>
          <w:color w:val="00B0F0"/>
          <w:sz w:val="24"/>
          <w:szCs w:val="24"/>
        </w:rPr>
        <w:t xml:space="preserve">SKP </w:t>
      </w:r>
      <w:proofErr w:type="spellStart"/>
      <w:r w:rsidRPr="00C44FE6">
        <w:rPr>
          <w:rFonts w:ascii="Times New Roman" w:hAnsi="Times New Roman" w:cs="Times New Roman"/>
          <w:color w:val="00B0F0"/>
          <w:sz w:val="24"/>
          <w:szCs w:val="24"/>
        </w:rPr>
        <w:t>dengan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membandingkan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Realisasi</w:t>
      </w:r>
      <w:proofErr w:type="spellEnd"/>
      <w:r w:rsidRPr="00C44FE6">
        <w:rPr>
          <w:rFonts w:ascii="Times New Roman" w:hAnsi="Times New Roman" w:cs="Times New Roman"/>
          <w:color w:val="00B0F0"/>
          <w:sz w:val="24"/>
          <w:szCs w:val="24"/>
        </w:rPr>
        <w:t xml:space="preserve"> SKP </w:t>
      </w:r>
      <w:proofErr w:type="spellStart"/>
      <w:r w:rsidRPr="00C44FE6">
        <w:rPr>
          <w:rFonts w:ascii="Times New Roman" w:hAnsi="Times New Roman" w:cs="Times New Roman"/>
          <w:color w:val="00B0F0"/>
          <w:sz w:val="24"/>
          <w:szCs w:val="24"/>
        </w:rPr>
        <w:t>dengan</w:t>
      </w:r>
      <w:proofErr w:type="spellEnd"/>
      <w:r w:rsidRPr="00C44FE6">
        <w:rPr>
          <w:rFonts w:ascii="Times New Roman" w:hAnsi="Times New Roman" w:cs="Times New Roman"/>
          <w:color w:val="00B0F0"/>
          <w:sz w:val="24"/>
          <w:szCs w:val="24"/>
        </w:rPr>
        <w:t xml:space="preserve"> Target SKP </w:t>
      </w:r>
      <w:proofErr w:type="spellStart"/>
      <w:r w:rsidRPr="00C44FE6">
        <w:rPr>
          <w:rFonts w:ascii="Times New Roman" w:hAnsi="Times New Roman" w:cs="Times New Roman"/>
          <w:color w:val="00B0F0"/>
          <w:sz w:val="24"/>
          <w:szCs w:val="24"/>
        </w:rPr>
        <w:t>sesuai</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dengan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perencanaan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kinerja</w:t>
      </w:r>
      <w:proofErr w:type="spellEnd"/>
      <w:r w:rsidRPr="00C44FE6">
        <w:rPr>
          <w:rFonts w:ascii="Times New Roman" w:hAnsi="Times New Roman" w:cs="Times New Roman"/>
          <w:color w:val="00B0F0"/>
          <w:sz w:val="24"/>
          <w:szCs w:val="24"/>
        </w:rPr>
        <w:t xml:space="preserve"> yang </w:t>
      </w:r>
      <w:proofErr w:type="spellStart"/>
      <w:r w:rsidRPr="00C44FE6">
        <w:rPr>
          <w:rFonts w:ascii="Times New Roman" w:hAnsi="Times New Roman" w:cs="Times New Roman"/>
          <w:color w:val="00B0F0"/>
          <w:sz w:val="24"/>
          <w:szCs w:val="24"/>
        </w:rPr>
        <w:t>telah</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ditetapkan</w:t>
      </w:r>
      <w:proofErr w:type="spellEnd"/>
    </w:p>
    <w:p w14:paraId="60F7CCB5" w14:textId="12C200C9" w:rsidR="004F2F1C" w:rsidRPr="00C44FE6" w:rsidRDefault="004F2F1C" w:rsidP="004F2F1C">
      <w:pPr>
        <w:pStyle w:val="ListParagraph"/>
        <w:numPr>
          <w:ilvl w:val="2"/>
          <w:numId w:val="31"/>
        </w:numPr>
        <w:ind w:left="1276" w:hanging="283"/>
        <w:jc w:val="both"/>
        <w:rPr>
          <w:rFonts w:ascii="Times New Roman" w:hAnsi="Times New Roman" w:cs="Times New Roman"/>
          <w:color w:val="00B0F0"/>
          <w:sz w:val="24"/>
          <w:szCs w:val="24"/>
        </w:rPr>
      </w:pPr>
      <w:proofErr w:type="spellStart"/>
      <w:r w:rsidRPr="00C44FE6">
        <w:rPr>
          <w:rFonts w:ascii="Times New Roman" w:hAnsi="Times New Roman" w:cs="Times New Roman"/>
          <w:color w:val="00B0F0"/>
          <w:sz w:val="24"/>
          <w:szCs w:val="24"/>
        </w:rPr>
        <w:t>Perilaku</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kerja</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dengan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melakukan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penilaian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perilaku</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kerja</w:t>
      </w:r>
      <w:proofErr w:type="spellEnd"/>
    </w:p>
    <w:p w14:paraId="4C903CC0" w14:textId="4B0C653D" w:rsidR="004F2F1C" w:rsidRPr="00C44FE6" w:rsidRDefault="004F2F1C" w:rsidP="004F2F1C">
      <w:pPr>
        <w:ind w:left="720"/>
        <w:jc w:val="both"/>
        <w:rPr>
          <w:color w:val="00B0F0"/>
        </w:rPr>
      </w:pPr>
      <w:r w:rsidRPr="00C44FE6">
        <w:rPr>
          <w:color w:val="00B0F0"/>
        </w:rPr>
        <w:t xml:space="preserve"> </w:t>
      </w:r>
    </w:p>
    <w:p w14:paraId="370BDC4D" w14:textId="77777777" w:rsidR="009C6BD0" w:rsidRPr="00C44FE6" w:rsidRDefault="004F2F1C" w:rsidP="009C6BD0">
      <w:pPr>
        <w:ind w:left="851"/>
        <w:jc w:val="both"/>
        <w:rPr>
          <w:color w:val="00B0F0"/>
        </w:rPr>
      </w:pPr>
      <w:proofErr w:type="spellStart"/>
      <w:r w:rsidRPr="00C44FE6">
        <w:rPr>
          <w:color w:val="00B0F0"/>
        </w:rPr>
        <w:t>Dalam</w:t>
      </w:r>
      <w:proofErr w:type="spellEnd"/>
      <w:r w:rsidRPr="00C44FE6">
        <w:rPr>
          <w:color w:val="00B0F0"/>
        </w:rPr>
        <w:t xml:space="preserve"> </w:t>
      </w:r>
      <w:proofErr w:type="spellStart"/>
      <w:r w:rsidRPr="00C44FE6">
        <w:rPr>
          <w:color w:val="00B0F0"/>
        </w:rPr>
        <w:t>penilaian</w:t>
      </w:r>
      <w:proofErr w:type="spellEnd"/>
      <w:r w:rsidRPr="00C44FE6">
        <w:rPr>
          <w:color w:val="00B0F0"/>
        </w:rPr>
        <w:t xml:space="preserve"> </w:t>
      </w:r>
      <w:proofErr w:type="spellStart"/>
      <w:r w:rsidRPr="00C44FE6">
        <w:rPr>
          <w:color w:val="00B0F0"/>
        </w:rPr>
        <w:t>kinerja</w:t>
      </w:r>
      <w:proofErr w:type="spellEnd"/>
      <w:r w:rsidRPr="00C44FE6">
        <w:rPr>
          <w:color w:val="00B0F0"/>
        </w:rPr>
        <w:t xml:space="preserve"> </w:t>
      </w:r>
      <w:proofErr w:type="spellStart"/>
      <w:r w:rsidRPr="00C44FE6">
        <w:rPr>
          <w:color w:val="00B0F0"/>
        </w:rPr>
        <w:t>tersebut</w:t>
      </w:r>
      <w:proofErr w:type="spellEnd"/>
      <w:r w:rsidRPr="00C44FE6">
        <w:rPr>
          <w:color w:val="00B0F0"/>
        </w:rPr>
        <w:t xml:space="preserve">, </w:t>
      </w:r>
      <w:proofErr w:type="spellStart"/>
      <w:r w:rsidRPr="00C44FE6">
        <w:rPr>
          <w:color w:val="00B0F0"/>
        </w:rPr>
        <w:t>Realisasi</w:t>
      </w:r>
      <w:proofErr w:type="spellEnd"/>
      <w:r w:rsidRPr="00C44FE6">
        <w:rPr>
          <w:color w:val="00B0F0"/>
        </w:rPr>
        <w:t xml:space="preserve"> </w:t>
      </w:r>
      <w:proofErr w:type="spellStart"/>
      <w:r w:rsidRPr="00C44FE6">
        <w:rPr>
          <w:color w:val="00B0F0"/>
        </w:rPr>
        <w:t>kinerja</w:t>
      </w:r>
      <w:proofErr w:type="spellEnd"/>
      <w:r w:rsidRPr="00C44FE6">
        <w:rPr>
          <w:color w:val="00B0F0"/>
        </w:rPr>
        <w:t xml:space="preserve"> </w:t>
      </w:r>
      <w:proofErr w:type="spellStart"/>
      <w:r w:rsidRPr="00C44FE6">
        <w:rPr>
          <w:color w:val="00B0F0"/>
        </w:rPr>
        <w:t>pegawai</w:t>
      </w:r>
      <w:proofErr w:type="spellEnd"/>
      <w:r w:rsidRPr="00C44FE6">
        <w:rPr>
          <w:color w:val="00B0F0"/>
        </w:rPr>
        <w:t xml:space="preserve"> </w:t>
      </w:r>
      <w:proofErr w:type="spellStart"/>
      <w:r w:rsidRPr="00C44FE6">
        <w:rPr>
          <w:color w:val="00B0F0"/>
        </w:rPr>
        <w:t>dapat</w:t>
      </w:r>
      <w:proofErr w:type="spellEnd"/>
      <w:r w:rsidRPr="00C44FE6">
        <w:rPr>
          <w:color w:val="00B0F0"/>
        </w:rPr>
        <w:t xml:space="preserve"> </w:t>
      </w:r>
      <w:proofErr w:type="spellStart"/>
      <w:r w:rsidRPr="00C44FE6">
        <w:rPr>
          <w:color w:val="00B0F0"/>
        </w:rPr>
        <w:t>melebihi</w:t>
      </w:r>
      <w:proofErr w:type="spellEnd"/>
      <w:r w:rsidRPr="00C44FE6">
        <w:rPr>
          <w:color w:val="00B0F0"/>
        </w:rPr>
        <w:t xml:space="preserve"> Target </w:t>
      </w:r>
      <w:proofErr w:type="spellStart"/>
      <w:r w:rsidRPr="00C44FE6">
        <w:rPr>
          <w:color w:val="00B0F0"/>
        </w:rPr>
        <w:t>Kinerja</w:t>
      </w:r>
      <w:proofErr w:type="spellEnd"/>
      <w:r w:rsidRPr="00C44FE6">
        <w:rPr>
          <w:color w:val="00B0F0"/>
        </w:rPr>
        <w:t xml:space="preserve">. </w:t>
      </w:r>
      <w:proofErr w:type="spellStart"/>
      <w:r w:rsidRPr="00C44FE6">
        <w:rPr>
          <w:color w:val="00B0F0"/>
        </w:rPr>
        <w:t>Untuk</w:t>
      </w:r>
      <w:proofErr w:type="spellEnd"/>
      <w:r w:rsidRPr="00C44FE6">
        <w:rPr>
          <w:color w:val="00B0F0"/>
        </w:rPr>
        <w:t xml:space="preserve"> </w:t>
      </w:r>
      <w:proofErr w:type="spellStart"/>
      <w:r w:rsidRPr="00C44FE6">
        <w:rPr>
          <w:color w:val="00B0F0"/>
        </w:rPr>
        <w:t>memastikan</w:t>
      </w:r>
      <w:proofErr w:type="spellEnd"/>
      <w:r w:rsidRPr="00C44FE6">
        <w:rPr>
          <w:color w:val="00B0F0"/>
        </w:rPr>
        <w:t xml:space="preserve"> </w:t>
      </w:r>
      <w:proofErr w:type="spellStart"/>
      <w:r w:rsidRPr="00C44FE6">
        <w:rPr>
          <w:color w:val="00B0F0"/>
        </w:rPr>
        <w:t>setiap</w:t>
      </w:r>
      <w:proofErr w:type="spellEnd"/>
      <w:r w:rsidRPr="00C44FE6">
        <w:rPr>
          <w:color w:val="00B0F0"/>
        </w:rPr>
        <w:t xml:space="preserve"> </w:t>
      </w:r>
      <w:proofErr w:type="spellStart"/>
      <w:r w:rsidRPr="00C44FE6">
        <w:rPr>
          <w:color w:val="00B0F0"/>
        </w:rPr>
        <w:t>pegawai</w:t>
      </w:r>
      <w:proofErr w:type="spellEnd"/>
      <w:r w:rsidRPr="00C44FE6">
        <w:rPr>
          <w:color w:val="00B0F0"/>
        </w:rPr>
        <w:t xml:space="preserve"> </w:t>
      </w:r>
      <w:proofErr w:type="spellStart"/>
      <w:r w:rsidRPr="00C44FE6">
        <w:rPr>
          <w:color w:val="00B0F0"/>
        </w:rPr>
        <w:t>dapat</w:t>
      </w:r>
      <w:proofErr w:type="spellEnd"/>
      <w:r w:rsidRPr="00C44FE6">
        <w:rPr>
          <w:color w:val="00B0F0"/>
        </w:rPr>
        <w:t xml:space="preserve"> </w:t>
      </w:r>
      <w:proofErr w:type="spellStart"/>
      <w:r w:rsidRPr="00C44FE6">
        <w:rPr>
          <w:color w:val="00B0F0"/>
        </w:rPr>
        <w:t>mencapai</w:t>
      </w:r>
      <w:proofErr w:type="spellEnd"/>
      <w:r w:rsidRPr="00C44FE6">
        <w:rPr>
          <w:color w:val="00B0F0"/>
        </w:rPr>
        <w:t xml:space="preserve"> </w:t>
      </w:r>
      <w:r w:rsidR="00E40C66" w:rsidRPr="00C44FE6">
        <w:rPr>
          <w:color w:val="00B0F0"/>
        </w:rPr>
        <w:t xml:space="preserve">Target </w:t>
      </w:r>
      <w:proofErr w:type="spellStart"/>
      <w:r w:rsidR="00E40C66" w:rsidRPr="00C44FE6">
        <w:rPr>
          <w:color w:val="00B0F0"/>
        </w:rPr>
        <w:t>Kinerja</w:t>
      </w:r>
      <w:proofErr w:type="spellEnd"/>
      <w:r w:rsidR="00E40C66" w:rsidRPr="00C44FE6">
        <w:rPr>
          <w:color w:val="00B0F0"/>
        </w:rPr>
        <w:t xml:space="preserve"> yang </w:t>
      </w:r>
      <w:proofErr w:type="spellStart"/>
      <w:r w:rsidR="00E40C66" w:rsidRPr="00C44FE6">
        <w:rPr>
          <w:color w:val="00B0F0"/>
        </w:rPr>
        <w:t>ditetapkan</w:t>
      </w:r>
      <w:proofErr w:type="spellEnd"/>
      <w:r w:rsidR="00E40C66" w:rsidRPr="00C44FE6">
        <w:rPr>
          <w:color w:val="00B0F0"/>
        </w:rPr>
        <w:t xml:space="preserve">, </w:t>
      </w:r>
      <w:proofErr w:type="spellStart"/>
      <w:r w:rsidR="00E40C66" w:rsidRPr="00C44FE6">
        <w:rPr>
          <w:color w:val="00B0F0"/>
        </w:rPr>
        <w:t>maka</w:t>
      </w:r>
      <w:proofErr w:type="spellEnd"/>
      <w:r w:rsidR="00E40C66" w:rsidRPr="00C44FE6">
        <w:rPr>
          <w:color w:val="00B0F0"/>
        </w:rPr>
        <w:t xml:space="preserve"> </w:t>
      </w:r>
      <w:proofErr w:type="spellStart"/>
      <w:r w:rsidR="00E40C66" w:rsidRPr="00C44FE6">
        <w:rPr>
          <w:color w:val="00B0F0"/>
        </w:rPr>
        <w:t>atasan</w:t>
      </w:r>
      <w:proofErr w:type="spellEnd"/>
      <w:r w:rsidR="00E40C66" w:rsidRPr="00C44FE6">
        <w:rPr>
          <w:color w:val="00B0F0"/>
        </w:rPr>
        <w:t xml:space="preserve"> </w:t>
      </w:r>
      <w:proofErr w:type="spellStart"/>
      <w:r w:rsidR="00E40C66" w:rsidRPr="00C44FE6">
        <w:rPr>
          <w:color w:val="00B0F0"/>
        </w:rPr>
        <w:t>langsung</w:t>
      </w:r>
      <w:proofErr w:type="spellEnd"/>
      <w:r w:rsidR="00E40C66" w:rsidRPr="00C44FE6">
        <w:rPr>
          <w:color w:val="00B0F0"/>
        </w:rPr>
        <w:t xml:space="preserve"> </w:t>
      </w:r>
      <w:proofErr w:type="spellStart"/>
      <w:r w:rsidR="00E40C66" w:rsidRPr="00C44FE6">
        <w:rPr>
          <w:color w:val="00B0F0"/>
        </w:rPr>
        <w:t>berkewajiban</w:t>
      </w:r>
      <w:proofErr w:type="spellEnd"/>
      <w:r w:rsidR="00E40C66" w:rsidRPr="00C44FE6">
        <w:rPr>
          <w:color w:val="00B0F0"/>
        </w:rPr>
        <w:t xml:space="preserve"> </w:t>
      </w:r>
      <w:proofErr w:type="spellStart"/>
      <w:r w:rsidR="00E40C66" w:rsidRPr="00C44FE6">
        <w:rPr>
          <w:color w:val="00B0F0"/>
        </w:rPr>
        <w:t>untuk</w:t>
      </w:r>
      <w:proofErr w:type="spellEnd"/>
      <w:r w:rsidR="00E40C66" w:rsidRPr="00C44FE6">
        <w:rPr>
          <w:color w:val="00B0F0"/>
        </w:rPr>
        <w:t xml:space="preserve"> </w:t>
      </w:r>
      <w:proofErr w:type="spellStart"/>
      <w:r w:rsidR="00E40C66" w:rsidRPr="00C44FE6">
        <w:rPr>
          <w:color w:val="00B0F0"/>
        </w:rPr>
        <w:t>melakukan</w:t>
      </w:r>
      <w:proofErr w:type="spellEnd"/>
      <w:r w:rsidR="00E40C66" w:rsidRPr="00C44FE6">
        <w:rPr>
          <w:color w:val="00B0F0"/>
        </w:rPr>
        <w:t xml:space="preserve"> </w:t>
      </w:r>
      <w:proofErr w:type="spellStart"/>
      <w:r w:rsidR="00E40C66" w:rsidRPr="00C44FE6">
        <w:rPr>
          <w:color w:val="00B0F0"/>
        </w:rPr>
        <w:t>pembinaan</w:t>
      </w:r>
      <w:proofErr w:type="spellEnd"/>
      <w:r w:rsidR="00E40C66" w:rsidRPr="00C44FE6">
        <w:rPr>
          <w:color w:val="00B0F0"/>
        </w:rPr>
        <w:t xml:space="preserve"> </w:t>
      </w:r>
      <w:proofErr w:type="spellStart"/>
      <w:r w:rsidR="00E40C66" w:rsidRPr="00C44FE6">
        <w:rPr>
          <w:color w:val="00B0F0"/>
        </w:rPr>
        <w:t>kinerja</w:t>
      </w:r>
      <w:proofErr w:type="spellEnd"/>
      <w:r w:rsidR="00E40C66" w:rsidRPr="00C44FE6">
        <w:rPr>
          <w:color w:val="00B0F0"/>
        </w:rPr>
        <w:t xml:space="preserve"> </w:t>
      </w:r>
      <w:proofErr w:type="spellStart"/>
      <w:r w:rsidR="00E40C66" w:rsidRPr="00C44FE6">
        <w:rPr>
          <w:color w:val="00B0F0"/>
        </w:rPr>
        <w:t>melalui</w:t>
      </w:r>
      <w:proofErr w:type="spellEnd"/>
      <w:r w:rsidR="00E40C66" w:rsidRPr="00C44FE6">
        <w:rPr>
          <w:color w:val="00B0F0"/>
        </w:rPr>
        <w:t xml:space="preserve"> </w:t>
      </w:r>
      <w:proofErr w:type="spellStart"/>
      <w:r w:rsidR="00E40C66" w:rsidRPr="00C44FE6">
        <w:rPr>
          <w:color w:val="00B0F0"/>
        </w:rPr>
        <w:t>bimbingan</w:t>
      </w:r>
      <w:proofErr w:type="spellEnd"/>
      <w:r w:rsidR="00E40C66" w:rsidRPr="00C44FE6">
        <w:rPr>
          <w:color w:val="00B0F0"/>
        </w:rPr>
        <w:t xml:space="preserve"> </w:t>
      </w:r>
      <w:proofErr w:type="spellStart"/>
      <w:r w:rsidR="00E40C66" w:rsidRPr="00C44FE6">
        <w:rPr>
          <w:color w:val="00B0F0"/>
        </w:rPr>
        <w:t>kinerja</w:t>
      </w:r>
      <w:proofErr w:type="spellEnd"/>
      <w:r w:rsidR="00E40C66" w:rsidRPr="00C44FE6">
        <w:rPr>
          <w:color w:val="00B0F0"/>
        </w:rPr>
        <w:t xml:space="preserve"> dan </w:t>
      </w:r>
      <w:proofErr w:type="spellStart"/>
      <w:r w:rsidR="00E40C66" w:rsidRPr="00C44FE6">
        <w:rPr>
          <w:color w:val="00B0F0"/>
        </w:rPr>
        <w:t>konseling</w:t>
      </w:r>
      <w:proofErr w:type="spellEnd"/>
      <w:r w:rsidR="00E40C66" w:rsidRPr="00C44FE6">
        <w:rPr>
          <w:color w:val="00B0F0"/>
        </w:rPr>
        <w:t xml:space="preserve"> </w:t>
      </w:r>
      <w:proofErr w:type="spellStart"/>
      <w:r w:rsidR="00E40C66" w:rsidRPr="00C44FE6">
        <w:rPr>
          <w:color w:val="00B0F0"/>
        </w:rPr>
        <w:t>kinerja</w:t>
      </w:r>
      <w:proofErr w:type="spellEnd"/>
      <w:r w:rsidR="00E40C66" w:rsidRPr="00C44FE6">
        <w:rPr>
          <w:color w:val="00B0F0"/>
        </w:rPr>
        <w:t>.</w:t>
      </w:r>
    </w:p>
    <w:p w14:paraId="2D312033" w14:textId="7E26F181" w:rsidR="00E40C66" w:rsidRPr="00C44FE6" w:rsidRDefault="00E40C66" w:rsidP="009C6BD0">
      <w:pPr>
        <w:ind w:left="851"/>
        <w:jc w:val="both"/>
        <w:rPr>
          <w:color w:val="00B0F0"/>
        </w:rPr>
      </w:pPr>
      <w:proofErr w:type="spellStart"/>
      <w:r w:rsidRPr="00C44FE6">
        <w:rPr>
          <w:color w:val="00B0F0"/>
        </w:rPr>
        <w:t>Penilaian</w:t>
      </w:r>
      <w:proofErr w:type="spellEnd"/>
      <w:r w:rsidRPr="00C44FE6">
        <w:rPr>
          <w:color w:val="00B0F0"/>
        </w:rPr>
        <w:t xml:space="preserve"> </w:t>
      </w:r>
      <w:proofErr w:type="spellStart"/>
      <w:r w:rsidRPr="00C44FE6">
        <w:rPr>
          <w:color w:val="00B0F0"/>
        </w:rPr>
        <w:t>kinerja</w:t>
      </w:r>
      <w:proofErr w:type="spellEnd"/>
      <w:r w:rsidRPr="00C44FE6">
        <w:rPr>
          <w:color w:val="00B0F0"/>
        </w:rPr>
        <w:t xml:space="preserve"> </w:t>
      </w:r>
      <w:proofErr w:type="spellStart"/>
      <w:r w:rsidRPr="00C44FE6">
        <w:rPr>
          <w:color w:val="00B0F0"/>
        </w:rPr>
        <w:t>tersebut</w:t>
      </w:r>
      <w:proofErr w:type="spellEnd"/>
      <w:r w:rsidRPr="00C44FE6">
        <w:rPr>
          <w:color w:val="00B0F0"/>
        </w:rPr>
        <w:t xml:space="preserve"> </w:t>
      </w:r>
      <w:proofErr w:type="spellStart"/>
      <w:r w:rsidRPr="00C44FE6">
        <w:rPr>
          <w:color w:val="00B0F0"/>
        </w:rPr>
        <w:t>dilakukan</w:t>
      </w:r>
      <w:proofErr w:type="spellEnd"/>
      <w:r w:rsidRPr="00C44FE6">
        <w:rPr>
          <w:color w:val="00B0F0"/>
        </w:rPr>
        <w:t xml:space="preserve"> </w:t>
      </w:r>
      <w:proofErr w:type="spellStart"/>
      <w:r w:rsidRPr="00C44FE6">
        <w:rPr>
          <w:color w:val="00B0F0"/>
        </w:rPr>
        <w:t>dengan</w:t>
      </w:r>
      <w:proofErr w:type="spellEnd"/>
      <w:r w:rsidRPr="00C44FE6">
        <w:rPr>
          <w:color w:val="00B0F0"/>
        </w:rPr>
        <w:t xml:space="preserve"> </w:t>
      </w:r>
      <w:proofErr w:type="spellStart"/>
      <w:r w:rsidRPr="00C44FE6">
        <w:rPr>
          <w:color w:val="00B0F0"/>
        </w:rPr>
        <w:t>cara</w:t>
      </w:r>
      <w:proofErr w:type="spellEnd"/>
      <w:r w:rsidRPr="00C44FE6">
        <w:rPr>
          <w:color w:val="00B0F0"/>
        </w:rPr>
        <w:t xml:space="preserve"> </w:t>
      </w:r>
      <w:proofErr w:type="spellStart"/>
      <w:r w:rsidRPr="00C44FE6">
        <w:rPr>
          <w:color w:val="00B0F0"/>
        </w:rPr>
        <w:t>menggabungkan</w:t>
      </w:r>
      <w:proofErr w:type="spellEnd"/>
      <w:r w:rsidRPr="00C44FE6">
        <w:rPr>
          <w:color w:val="00B0F0"/>
        </w:rPr>
        <w:t xml:space="preserve"> </w:t>
      </w:r>
      <w:proofErr w:type="spellStart"/>
      <w:r w:rsidRPr="00C44FE6">
        <w:rPr>
          <w:color w:val="00B0F0"/>
        </w:rPr>
        <w:t>nilai</w:t>
      </w:r>
      <w:proofErr w:type="spellEnd"/>
      <w:r w:rsidRPr="00C44FE6">
        <w:rPr>
          <w:color w:val="00B0F0"/>
        </w:rPr>
        <w:t xml:space="preserve"> SKP dan </w:t>
      </w:r>
      <w:proofErr w:type="spellStart"/>
      <w:r w:rsidRPr="00C44FE6">
        <w:rPr>
          <w:color w:val="00B0F0"/>
        </w:rPr>
        <w:t>nilai</w:t>
      </w:r>
      <w:proofErr w:type="spellEnd"/>
      <w:r w:rsidRPr="00C44FE6">
        <w:rPr>
          <w:color w:val="00B0F0"/>
        </w:rPr>
        <w:t xml:space="preserve"> </w:t>
      </w:r>
      <w:proofErr w:type="spellStart"/>
      <w:r w:rsidRPr="00C44FE6">
        <w:rPr>
          <w:color w:val="00B0F0"/>
        </w:rPr>
        <w:t>perilaku</w:t>
      </w:r>
      <w:proofErr w:type="spellEnd"/>
      <w:r w:rsidRPr="00C44FE6">
        <w:rPr>
          <w:color w:val="00B0F0"/>
        </w:rPr>
        <w:t xml:space="preserve"> </w:t>
      </w:r>
      <w:proofErr w:type="spellStart"/>
      <w:r w:rsidRPr="00C44FE6">
        <w:rPr>
          <w:color w:val="00B0F0"/>
        </w:rPr>
        <w:t>kerja</w:t>
      </w:r>
      <w:proofErr w:type="spellEnd"/>
      <w:r w:rsidRPr="00C44FE6">
        <w:rPr>
          <w:color w:val="00B0F0"/>
        </w:rPr>
        <w:t xml:space="preserve"> </w:t>
      </w:r>
      <w:proofErr w:type="spellStart"/>
      <w:r w:rsidRPr="00C44FE6">
        <w:rPr>
          <w:color w:val="00B0F0"/>
        </w:rPr>
        <w:t>dengan</w:t>
      </w:r>
      <w:proofErr w:type="spellEnd"/>
      <w:r w:rsidRPr="00C44FE6">
        <w:rPr>
          <w:color w:val="00B0F0"/>
        </w:rPr>
        <w:t xml:space="preserve"> </w:t>
      </w:r>
      <w:proofErr w:type="spellStart"/>
      <w:r w:rsidRPr="00C44FE6">
        <w:rPr>
          <w:color w:val="00B0F0"/>
        </w:rPr>
        <w:t>memberikan</w:t>
      </w:r>
      <w:proofErr w:type="spellEnd"/>
      <w:r w:rsidRPr="00C44FE6">
        <w:rPr>
          <w:color w:val="00B0F0"/>
        </w:rPr>
        <w:t xml:space="preserve"> </w:t>
      </w:r>
      <w:proofErr w:type="spellStart"/>
      <w:r w:rsidRPr="00C44FE6">
        <w:rPr>
          <w:color w:val="00B0F0"/>
        </w:rPr>
        <w:t>bobot</w:t>
      </w:r>
      <w:proofErr w:type="spellEnd"/>
      <w:r w:rsidRPr="00C44FE6">
        <w:rPr>
          <w:color w:val="00B0F0"/>
        </w:rPr>
        <w:t xml:space="preserve"> 70% </w:t>
      </w:r>
      <w:proofErr w:type="spellStart"/>
      <w:r w:rsidRPr="00C44FE6">
        <w:rPr>
          <w:color w:val="00B0F0"/>
        </w:rPr>
        <w:t>untuk</w:t>
      </w:r>
      <w:proofErr w:type="spellEnd"/>
      <w:r w:rsidRPr="00C44FE6">
        <w:rPr>
          <w:color w:val="00B0F0"/>
        </w:rPr>
        <w:t xml:space="preserve"> </w:t>
      </w:r>
      <w:proofErr w:type="spellStart"/>
      <w:r w:rsidRPr="00C44FE6">
        <w:rPr>
          <w:color w:val="00B0F0"/>
        </w:rPr>
        <w:t>penilaian</w:t>
      </w:r>
      <w:proofErr w:type="spellEnd"/>
      <w:r w:rsidRPr="00C44FE6">
        <w:rPr>
          <w:color w:val="00B0F0"/>
        </w:rPr>
        <w:t xml:space="preserve"> SKP dan 30% </w:t>
      </w:r>
      <w:proofErr w:type="spellStart"/>
      <w:r w:rsidRPr="00C44FE6">
        <w:rPr>
          <w:color w:val="00B0F0"/>
        </w:rPr>
        <w:t>untuk</w:t>
      </w:r>
      <w:proofErr w:type="spellEnd"/>
      <w:r w:rsidRPr="00C44FE6">
        <w:rPr>
          <w:color w:val="00B0F0"/>
        </w:rPr>
        <w:t xml:space="preserve"> </w:t>
      </w:r>
      <w:proofErr w:type="spellStart"/>
      <w:r w:rsidRPr="00C44FE6">
        <w:rPr>
          <w:color w:val="00B0F0"/>
        </w:rPr>
        <w:t>penilaian</w:t>
      </w:r>
      <w:proofErr w:type="spellEnd"/>
      <w:r w:rsidRPr="00C44FE6">
        <w:rPr>
          <w:color w:val="00B0F0"/>
        </w:rPr>
        <w:t xml:space="preserve"> </w:t>
      </w:r>
      <w:proofErr w:type="spellStart"/>
      <w:r w:rsidRPr="00C44FE6">
        <w:rPr>
          <w:color w:val="00B0F0"/>
        </w:rPr>
        <w:t>perilaku</w:t>
      </w:r>
      <w:proofErr w:type="spellEnd"/>
      <w:r w:rsidRPr="00C44FE6">
        <w:rPr>
          <w:color w:val="00B0F0"/>
        </w:rPr>
        <w:t xml:space="preserve"> </w:t>
      </w:r>
      <w:proofErr w:type="spellStart"/>
      <w:r w:rsidRPr="00C44FE6">
        <w:rPr>
          <w:color w:val="00B0F0"/>
        </w:rPr>
        <w:t>kerja</w:t>
      </w:r>
      <w:proofErr w:type="spellEnd"/>
      <w:r w:rsidRPr="00C44FE6">
        <w:rPr>
          <w:color w:val="00B0F0"/>
        </w:rPr>
        <w:t>.</w:t>
      </w:r>
    </w:p>
    <w:p w14:paraId="420C333F" w14:textId="3985E529" w:rsidR="00E40C66" w:rsidRPr="00C44FE6" w:rsidRDefault="00E40C66" w:rsidP="004F2F1C">
      <w:pPr>
        <w:ind w:left="851"/>
        <w:jc w:val="both"/>
        <w:rPr>
          <w:color w:val="00B0F0"/>
        </w:rPr>
      </w:pPr>
      <w:proofErr w:type="spellStart"/>
      <w:r w:rsidRPr="00C44FE6">
        <w:rPr>
          <w:color w:val="00B0F0"/>
        </w:rPr>
        <w:t>Penilaian</w:t>
      </w:r>
      <w:proofErr w:type="spellEnd"/>
      <w:r w:rsidRPr="00C44FE6">
        <w:rPr>
          <w:color w:val="00B0F0"/>
        </w:rPr>
        <w:t xml:space="preserve"> </w:t>
      </w:r>
      <w:proofErr w:type="spellStart"/>
      <w:r w:rsidRPr="00C44FE6">
        <w:rPr>
          <w:color w:val="00B0F0"/>
        </w:rPr>
        <w:t>Kinerja</w:t>
      </w:r>
      <w:proofErr w:type="spellEnd"/>
      <w:r w:rsidRPr="00C44FE6">
        <w:rPr>
          <w:color w:val="00B0F0"/>
        </w:rPr>
        <w:t xml:space="preserve"> </w:t>
      </w:r>
      <w:proofErr w:type="spellStart"/>
      <w:r w:rsidRPr="00C44FE6">
        <w:rPr>
          <w:color w:val="00B0F0"/>
        </w:rPr>
        <w:t>pegawai</w:t>
      </w:r>
      <w:proofErr w:type="spellEnd"/>
      <w:r w:rsidRPr="00C44FE6">
        <w:rPr>
          <w:color w:val="00B0F0"/>
        </w:rPr>
        <w:t xml:space="preserve"> </w:t>
      </w:r>
      <w:proofErr w:type="spellStart"/>
      <w:r w:rsidR="00461B97" w:rsidRPr="00C44FE6">
        <w:rPr>
          <w:color w:val="00B0F0"/>
        </w:rPr>
        <w:t>dinyatakan</w:t>
      </w:r>
      <w:proofErr w:type="spellEnd"/>
      <w:r w:rsidR="00461B97" w:rsidRPr="00C44FE6">
        <w:rPr>
          <w:color w:val="00B0F0"/>
        </w:rPr>
        <w:t xml:space="preserve"> </w:t>
      </w:r>
      <w:proofErr w:type="spellStart"/>
      <w:r w:rsidR="00461B97" w:rsidRPr="00C44FE6">
        <w:rPr>
          <w:color w:val="00B0F0"/>
        </w:rPr>
        <w:t>dengan</w:t>
      </w:r>
      <w:proofErr w:type="spellEnd"/>
      <w:r w:rsidR="00461B97" w:rsidRPr="00C44FE6">
        <w:rPr>
          <w:color w:val="00B0F0"/>
        </w:rPr>
        <w:t xml:space="preserve"> </w:t>
      </w:r>
      <w:proofErr w:type="spellStart"/>
      <w:r w:rsidR="00461B97" w:rsidRPr="00C44FE6">
        <w:rPr>
          <w:color w:val="00B0F0"/>
        </w:rPr>
        <w:t>angka</w:t>
      </w:r>
      <w:proofErr w:type="spellEnd"/>
      <w:r w:rsidR="00461B97" w:rsidRPr="00C44FE6">
        <w:rPr>
          <w:color w:val="00B0F0"/>
        </w:rPr>
        <w:t xml:space="preserve"> dan </w:t>
      </w:r>
      <w:proofErr w:type="spellStart"/>
      <w:r w:rsidR="00461B97" w:rsidRPr="00C44FE6">
        <w:rPr>
          <w:color w:val="00B0F0"/>
        </w:rPr>
        <w:t>sebutan</w:t>
      </w:r>
      <w:proofErr w:type="spellEnd"/>
      <w:r w:rsidR="00461B97" w:rsidRPr="00C44FE6">
        <w:rPr>
          <w:color w:val="00B0F0"/>
        </w:rPr>
        <w:t xml:space="preserve"> </w:t>
      </w:r>
      <w:proofErr w:type="spellStart"/>
      <w:r w:rsidR="00461B97" w:rsidRPr="00C44FE6">
        <w:rPr>
          <w:color w:val="00B0F0"/>
        </w:rPr>
        <w:t>atau</w:t>
      </w:r>
      <w:proofErr w:type="spellEnd"/>
      <w:r w:rsidR="00461B97" w:rsidRPr="00C44FE6">
        <w:rPr>
          <w:color w:val="00B0F0"/>
        </w:rPr>
        <w:t xml:space="preserve"> </w:t>
      </w:r>
      <w:proofErr w:type="spellStart"/>
      <w:r w:rsidR="00461B97" w:rsidRPr="00C44FE6">
        <w:rPr>
          <w:color w:val="00B0F0"/>
        </w:rPr>
        <w:t>predikat</w:t>
      </w:r>
      <w:proofErr w:type="spellEnd"/>
      <w:r w:rsidR="00461B97" w:rsidRPr="00C44FE6">
        <w:rPr>
          <w:color w:val="00B0F0"/>
        </w:rPr>
        <w:t xml:space="preserve"> </w:t>
      </w:r>
      <w:proofErr w:type="spellStart"/>
      <w:r w:rsidR="00461B97" w:rsidRPr="00C44FE6">
        <w:rPr>
          <w:color w:val="00B0F0"/>
        </w:rPr>
        <w:t>sebagai</w:t>
      </w:r>
      <w:proofErr w:type="spellEnd"/>
      <w:r w:rsidR="00461B97" w:rsidRPr="00C44FE6">
        <w:rPr>
          <w:color w:val="00B0F0"/>
        </w:rPr>
        <w:t xml:space="preserve"> </w:t>
      </w:r>
      <w:proofErr w:type="spellStart"/>
      <w:r w:rsidR="00461B97" w:rsidRPr="00C44FE6">
        <w:rPr>
          <w:color w:val="00B0F0"/>
        </w:rPr>
        <w:t>berikut</w:t>
      </w:r>
      <w:proofErr w:type="spellEnd"/>
      <w:r w:rsidR="00461B97" w:rsidRPr="00C44FE6">
        <w:rPr>
          <w:color w:val="00B0F0"/>
        </w:rPr>
        <w:t>:</w:t>
      </w:r>
    </w:p>
    <w:p w14:paraId="60B5180E" w14:textId="169DCD84" w:rsidR="00461B97" w:rsidRPr="00C44FE6" w:rsidRDefault="00461B97" w:rsidP="00461B97">
      <w:pPr>
        <w:pStyle w:val="ListParagraph"/>
        <w:numPr>
          <w:ilvl w:val="4"/>
          <w:numId w:val="31"/>
        </w:numPr>
        <w:ind w:left="1134" w:hanging="283"/>
        <w:jc w:val="both"/>
        <w:rPr>
          <w:rFonts w:ascii="Times New Roman" w:hAnsi="Times New Roman" w:cs="Times New Roman"/>
          <w:color w:val="00B0F0"/>
          <w:sz w:val="24"/>
          <w:szCs w:val="24"/>
        </w:rPr>
      </w:pPr>
      <w:proofErr w:type="spellStart"/>
      <w:r w:rsidRPr="00C44FE6">
        <w:rPr>
          <w:rFonts w:ascii="Times New Roman" w:hAnsi="Times New Roman" w:cs="Times New Roman"/>
          <w:color w:val="00B0F0"/>
          <w:sz w:val="24"/>
          <w:szCs w:val="24"/>
        </w:rPr>
        <w:t>Sangat</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Baik</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apabila</w:t>
      </w:r>
      <w:proofErr w:type="spellEnd"/>
      <w:r w:rsidRPr="00C44FE6">
        <w:rPr>
          <w:rFonts w:ascii="Times New Roman" w:hAnsi="Times New Roman" w:cs="Times New Roman"/>
          <w:color w:val="00B0F0"/>
          <w:sz w:val="24"/>
          <w:szCs w:val="24"/>
        </w:rPr>
        <w:t>:</w:t>
      </w:r>
    </w:p>
    <w:p w14:paraId="043C0CEE" w14:textId="46D0B6AC" w:rsidR="00461B97" w:rsidRPr="00C44FE6" w:rsidRDefault="00461B97" w:rsidP="00461B97">
      <w:pPr>
        <w:pStyle w:val="ListParagraph"/>
        <w:numPr>
          <w:ilvl w:val="0"/>
          <w:numId w:val="30"/>
        </w:numPr>
        <w:ind w:left="1418" w:hanging="284"/>
        <w:jc w:val="both"/>
        <w:rPr>
          <w:rFonts w:ascii="Times New Roman" w:hAnsi="Times New Roman" w:cs="Times New Roman"/>
          <w:color w:val="00B0F0"/>
          <w:sz w:val="24"/>
          <w:szCs w:val="24"/>
        </w:rPr>
      </w:pPr>
      <w:r w:rsidRPr="00C44FE6">
        <w:rPr>
          <w:rFonts w:ascii="Times New Roman" w:hAnsi="Times New Roman" w:cs="Times New Roman"/>
          <w:color w:val="00B0F0"/>
          <w:sz w:val="24"/>
          <w:szCs w:val="24"/>
        </w:rPr>
        <w:t xml:space="preserve">Nilai </w:t>
      </w:r>
      <w:proofErr w:type="spellStart"/>
      <w:r w:rsidRPr="00C44FE6">
        <w:rPr>
          <w:rFonts w:ascii="Times New Roman" w:hAnsi="Times New Roman" w:cs="Times New Roman"/>
          <w:color w:val="00B0F0"/>
          <w:sz w:val="24"/>
          <w:szCs w:val="24"/>
        </w:rPr>
        <w:t>dengan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angka</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dengan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rentang</w:t>
      </w:r>
      <w:proofErr w:type="spellEnd"/>
      <w:r w:rsidRPr="00C44FE6">
        <w:rPr>
          <w:rFonts w:ascii="Times New Roman" w:hAnsi="Times New Roman" w:cs="Times New Roman"/>
          <w:color w:val="00B0F0"/>
          <w:sz w:val="24"/>
          <w:szCs w:val="24"/>
        </w:rPr>
        <w:t xml:space="preserve"> </w:t>
      </w:r>
      <w:r w:rsidR="006C3F82" w:rsidRPr="00C44FE6">
        <w:rPr>
          <w:rFonts w:ascii="Times New Roman" w:hAnsi="Times New Roman" w:cs="Times New Roman"/>
          <w:color w:val="00B0F0"/>
          <w:sz w:val="24"/>
          <w:szCs w:val="24"/>
        </w:rPr>
        <w:t>91</w:t>
      </w:r>
      <w:r w:rsidRPr="00C44FE6">
        <w:rPr>
          <w:rFonts w:ascii="Times New Roman" w:hAnsi="Times New Roman" w:cs="Times New Roman"/>
          <w:color w:val="00B0F0"/>
          <w:sz w:val="24"/>
          <w:szCs w:val="24"/>
        </w:rPr>
        <w:t xml:space="preserve"> dan </w:t>
      </w:r>
      <w:r w:rsidR="006C3F82" w:rsidRPr="00C44FE6">
        <w:rPr>
          <w:rFonts w:ascii="Times New Roman" w:hAnsi="Times New Roman" w:cs="Times New Roman"/>
          <w:color w:val="00B0F0"/>
          <w:sz w:val="24"/>
          <w:szCs w:val="24"/>
        </w:rPr>
        <w:t>100</w:t>
      </w:r>
    </w:p>
    <w:p w14:paraId="51CAE9BA" w14:textId="288E25B9" w:rsidR="00461B97" w:rsidRPr="00C44FE6" w:rsidRDefault="00461B97" w:rsidP="00461B97">
      <w:pPr>
        <w:pStyle w:val="ListParagraph"/>
        <w:numPr>
          <w:ilvl w:val="0"/>
          <w:numId w:val="30"/>
        </w:numPr>
        <w:ind w:left="1418" w:hanging="284"/>
        <w:jc w:val="both"/>
        <w:rPr>
          <w:rFonts w:ascii="Times New Roman" w:hAnsi="Times New Roman" w:cs="Times New Roman"/>
          <w:color w:val="00B0F0"/>
          <w:sz w:val="24"/>
          <w:szCs w:val="24"/>
        </w:rPr>
      </w:pPr>
      <w:proofErr w:type="spellStart"/>
      <w:r w:rsidRPr="00C44FE6">
        <w:rPr>
          <w:rFonts w:ascii="Times New Roman" w:hAnsi="Times New Roman" w:cs="Times New Roman"/>
          <w:color w:val="00B0F0"/>
          <w:sz w:val="24"/>
          <w:szCs w:val="24"/>
        </w:rPr>
        <w:t>Menciptakan</w:t>
      </w:r>
      <w:proofErr w:type="spellEnd"/>
      <w:r w:rsidRPr="00C44FE6">
        <w:rPr>
          <w:rFonts w:ascii="Times New Roman" w:hAnsi="Times New Roman" w:cs="Times New Roman"/>
          <w:color w:val="00B0F0"/>
          <w:sz w:val="24"/>
          <w:szCs w:val="24"/>
        </w:rPr>
        <w:t xml:space="preserve"> ide </w:t>
      </w:r>
      <w:proofErr w:type="spellStart"/>
      <w:r w:rsidRPr="00C44FE6">
        <w:rPr>
          <w:rFonts w:ascii="Times New Roman" w:hAnsi="Times New Roman" w:cs="Times New Roman"/>
          <w:color w:val="00B0F0"/>
          <w:sz w:val="24"/>
          <w:szCs w:val="24"/>
        </w:rPr>
        <w:t>baru</w:t>
      </w:r>
      <w:proofErr w:type="spellEnd"/>
      <w:r w:rsidRPr="00C44FE6">
        <w:rPr>
          <w:rFonts w:ascii="Times New Roman" w:hAnsi="Times New Roman" w:cs="Times New Roman"/>
          <w:color w:val="00B0F0"/>
          <w:sz w:val="24"/>
          <w:szCs w:val="24"/>
        </w:rPr>
        <w:t xml:space="preserve"> dan/</w:t>
      </w:r>
      <w:proofErr w:type="spellStart"/>
      <w:r w:rsidRPr="00C44FE6">
        <w:rPr>
          <w:rFonts w:ascii="Times New Roman" w:hAnsi="Times New Roman" w:cs="Times New Roman"/>
          <w:color w:val="00B0F0"/>
          <w:sz w:val="24"/>
          <w:szCs w:val="24"/>
        </w:rPr>
        <w:t>atau</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cara</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baru</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dalam</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peningkatan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kinerja</w:t>
      </w:r>
      <w:proofErr w:type="spellEnd"/>
      <w:r w:rsidRPr="00C44FE6">
        <w:rPr>
          <w:rFonts w:ascii="Times New Roman" w:hAnsi="Times New Roman" w:cs="Times New Roman"/>
          <w:color w:val="00B0F0"/>
          <w:sz w:val="24"/>
          <w:szCs w:val="24"/>
        </w:rPr>
        <w:t xml:space="preserve"> yang </w:t>
      </w:r>
      <w:proofErr w:type="spellStart"/>
      <w:r w:rsidRPr="00C44FE6">
        <w:rPr>
          <w:rFonts w:ascii="Times New Roman" w:hAnsi="Times New Roman" w:cs="Times New Roman"/>
          <w:color w:val="00B0F0"/>
          <w:sz w:val="24"/>
          <w:szCs w:val="24"/>
        </w:rPr>
        <w:t>memberi</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manfaat</w:t>
      </w:r>
      <w:proofErr w:type="spellEnd"/>
      <w:r w:rsidRPr="00C44FE6">
        <w:rPr>
          <w:rFonts w:ascii="Times New Roman" w:hAnsi="Times New Roman" w:cs="Times New Roman"/>
          <w:color w:val="00B0F0"/>
          <w:sz w:val="24"/>
          <w:szCs w:val="24"/>
        </w:rPr>
        <w:t xml:space="preserve"> </w:t>
      </w:r>
    </w:p>
    <w:p w14:paraId="7E93D4CE" w14:textId="22422060" w:rsidR="00461B97" w:rsidRPr="00C44FE6" w:rsidRDefault="00461B97" w:rsidP="00461B97">
      <w:pPr>
        <w:pStyle w:val="ListParagraph"/>
        <w:numPr>
          <w:ilvl w:val="4"/>
          <w:numId w:val="31"/>
        </w:numPr>
        <w:ind w:left="1134" w:hanging="283"/>
        <w:jc w:val="both"/>
        <w:rPr>
          <w:rFonts w:ascii="Times New Roman" w:hAnsi="Times New Roman" w:cs="Times New Roman"/>
          <w:color w:val="00B0F0"/>
          <w:sz w:val="24"/>
          <w:szCs w:val="24"/>
        </w:rPr>
      </w:pPr>
      <w:proofErr w:type="spellStart"/>
      <w:r w:rsidRPr="00C44FE6">
        <w:rPr>
          <w:rFonts w:ascii="Times New Roman" w:hAnsi="Times New Roman" w:cs="Times New Roman"/>
          <w:color w:val="00B0F0"/>
          <w:sz w:val="24"/>
          <w:szCs w:val="24"/>
        </w:rPr>
        <w:t>Baik</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apabila</w:t>
      </w:r>
      <w:proofErr w:type="spellEnd"/>
      <w:r w:rsidRPr="00C44FE6">
        <w:rPr>
          <w:rFonts w:ascii="Times New Roman" w:hAnsi="Times New Roman" w:cs="Times New Roman"/>
          <w:color w:val="00B0F0"/>
          <w:sz w:val="24"/>
          <w:szCs w:val="24"/>
        </w:rPr>
        <w:t>:</w:t>
      </w:r>
    </w:p>
    <w:p w14:paraId="7B76FB3E" w14:textId="3473A3AB" w:rsidR="00461B97" w:rsidRPr="00C44FE6" w:rsidRDefault="00461B97" w:rsidP="00461B97">
      <w:pPr>
        <w:pStyle w:val="ListParagraph"/>
        <w:numPr>
          <w:ilvl w:val="0"/>
          <w:numId w:val="30"/>
        </w:numPr>
        <w:ind w:left="1418" w:hanging="284"/>
        <w:jc w:val="both"/>
        <w:rPr>
          <w:rFonts w:ascii="Times New Roman" w:hAnsi="Times New Roman" w:cs="Times New Roman"/>
          <w:color w:val="00B0F0"/>
          <w:sz w:val="24"/>
          <w:szCs w:val="24"/>
        </w:rPr>
      </w:pPr>
      <w:r w:rsidRPr="00C44FE6">
        <w:rPr>
          <w:rFonts w:ascii="Times New Roman" w:hAnsi="Times New Roman" w:cs="Times New Roman"/>
          <w:color w:val="00B0F0"/>
          <w:sz w:val="24"/>
          <w:szCs w:val="24"/>
        </w:rPr>
        <w:t xml:space="preserve">Nilai </w:t>
      </w:r>
      <w:proofErr w:type="spellStart"/>
      <w:r w:rsidRPr="00C44FE6">
        <w:rPr>
          <w:rFonts w:ascii="Times New Roman" w:hAnsi="Times New Roman" w:cs="Times New Roman"/>
          <w:color w:val="00B0F0"/>
          <w:sz w:val="24"/>
          <w:szCs w:val="24"/>
        </w:rPr>
        <w:t>dengan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angka</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dengan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rentang</w:t>
      </w:r>
      <w:proofErr w:type="spellEnd"/>
      <w:r w:rsidRPr="00C44FE6">
        <w:rPr>
          <w:rFonts w:ascii="Times New Roman" w:hAnsi="Times New Roman" w:cs="Times New Roman"/>
          <w:color w:val="00B0F0"/>
          <w:sz w:val="24"/>
          <w:szCs w:val="24"/>
        </w:rPr>
        <w:t xml:space="preserve"> </w:t>
      </w:r>
      <w:r w:rsidR="006C3F82" w:rsidRPr="00C44FE6">
        <w:rPr>
          <w:rFonts w:ascii="Times New Roman" w:hAnsi="Times New Roman" w:cs="Times New Roman"/>
          <w:color w:val="00B0F0"/>
          <w:sz w:val="24"/>
          <w:szCs w:val="24"/>
        </w:rPr>
        <w:t xml:space="preserve">76 </w:t>
      </w:r>
      <w:r w:rsidRPr="00C44FE6">
        <w:rPr>
          <w:rFonts w:ascii="Times New Roman" w:hAnsi="Times New Roman" w:cs="Times New Roman"/>
          <w:color w:val="00B0F0"/>
          <w:sz w:val="24"/>
          <w:szCs w:val="24"/>
        </w:rPr>
        <w:t xml:space="preserve">dan </w:t>
      </w:r>
      <w:r w:rsidR="006C3F82" w:rsidRPr="00C44FE6">
        <w:rPr>
          <w:rFonts w:ascii="Times New Roman" w:hAnsi="Times New Roman" w:cs="Times New Roman"/>
          <w:color w:val="00B0F0"/>
          <w:sz w:val="24"/>
          <w:szCs w:val="24"/>
        </w:rPr>
        <w:t>90</w:t>
      </w:r>
    </w:p>
    <w:p w14:paraId="7785A356" w14:textId="1A5313FD" w:rsidR="00461B97" w:rsidRPr="00C44FE6" w:rsidRDefault="00461B97" w:rsidP="00461B97">
      <w:pPr>
        <w:pStyle w:val="ListParagraph"/>
        <w:numPr>
          <w:ilvl w:val="4"/>
          <w:numId w:val="31"/>
        </w:numPr>
        <w:ind w:left="1134" w:hanging="283"/>
        <w:jc w:val="both"/>
        <w:rPr>
          <w:rFonts w:ascii="Times New Roman" w:hAnsi="Times New Roman" w:cs="Times New Roman"/>
          <w:color w:val="00B0F0"/>
          <w:sz w:val="24"/>
          <w:szCs w:val="24"/>
        </w:rPr>
      </w:pPr>
      <w:proofErr w:type="spellStart"/>
      <w:r w:rsidRPr="00C44FE6">
        <w:rPr>
          <w:rFonts w:ascii="Times New Roman" w:hAnsi="Times New Roman" w:cs="Times New Roman"/>
          <w:color w:val="00B0F0"/>
          <w:sz w:val="24"/>
          <w:szCs w:val="24"/>
        </w:rPr>
        <w:t>Cukup</w:t>
      </w:r>
      <w:proofErr w:type="spellEnd"/>
    </w:p>
    <w:p w14:paraId="00328178" w14:textId="1DDB8613" w:rsidR="00461B97" w:rsidRPr="00C44FE6" w:rsidRDefault="00461B97" w:rsidP="00461B97">
      <w:pPr>
        <w:pStyle w:val="ListParagraph"/>
        <w:numPr>
          <w:ilvl w:val="0"/>
          <w:numId w:val="30"/>
        </w:numPr>
        <w:ind w:left="1418" w:hanging="284"/>
        <w:jc w:val="both"/>
        <w:rPr>
          <w:rFonts w:ascii="Times New Roman" w:hAnsi="Times New Roman" w:cs="Times New Roman"/>
          <w:color w:val="00B0F0"/>
          <w:sz w:val="24"/>
          <w:szCs w:val="24"/>
        </w:rPr>
      </w:pPr>
      <w:r w:rsidRPr="00C44FE6">
        <w:rPr>
          <w:rFonts w:ascii="Times New Roman" w:hAnsi="Times New Roman" w:cs="Times New Roman"/>
          <w:color w:val="00B0F0"/>
          <w:sz w:val="24"/>
          <w:szCs w:val="24"/>
        </w:rPr>
        <w:t xml:space="preserve">Nilai </w:t>
      </w:r>
      <w:proofErr w:type="spellStart"/>
      <w:r w:rsidRPr="00C44FE6">
        <w:rPr>
          <w:rFonts w:ascii="Times New Roman" w:hAnsi="Times New Roman" w:cs="Times New Roman"/>
          <w:color w:val="00B0F0"/>
          <w:sz w:val="24"/>
          <w:szCs w:val="24"/>
        </w:rPr>
        <w:t>dengan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angka</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dengan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rentang</w:t>
      </w:r>
      <w:proofErr w:type="spellEnd"/>
      <w:r w:rsidRPr="00C44FE6">
        <w:rPr>
          <w:rFonts w:ascii="Times New Roman" w:hAnsi="Times New Roman" w:cs="Times New Roman"/>
          <w:color w:val="00B0F0"/>
          <w:sz w:val="24"/>
          <w:szCs w:val="24"/>
        </w:rPr>
        <w:t xml:space="preserve"> </w:t>
      </w:r>
      <w:r w:rsidR="006C3F82" w:rsidRPr="00C44FE6">
        <w:rPr>
          <w:rFonts w:ascii="Times New Roman" w:hAnsi="Times New Roman" w:cs="Times New Roman"/>
          <w:color w:val="00B0F0"/>
          <w:sz w:val="24"/>
          <w:szCs w:val="24"/>
        </w:rPr>
        <w:t>61</w:t>
      </w:r>
      <w:r w:rsidRPr="00C44FE6">
        <w:rPr>
          <w:rFonts w:ascii="Times New Roman" w:hAnsi="Times New Roman" w:cs="Times New Roman"/>
          <w:color w:val="00B0F0"/>
          <w:sz w:val="24"/>
          <w:szCs w:val="24"/>
        </w:rPr>
        <w:t xml:space="preserve"> dan </w:t>
      </w:r>
      <w:r w:rsidR="006C3F82" w:rsidRPr="00C44FE6">
        <w:rPr>
          <w:rFonts w:ascii="Times New Roman" w:hAnsi="Times New Roman" w:cs="Times New Roman"/>
          <w:color w:val="00B0F0"/>
          <w:sz w:val="24"/>
          <w:szCs w:val="24"/>
        </w:rPr>
        <w:t>75</w:t>
      </w:r>
    </w:p>
    <w:p w14:paraId="10D1FA64" w14:textId="477F7A59" w:rsidR="00461B97" w:rsidRPr="00C44FE6" w:rsidRDefault="00461B97" w:rsidP="00461B97">
      <w:pPr>
        <w:pStyle w:val="ListParagraph"/>
        <w:numPr>
          <w:ilvl w:val="4"/>
          <w:numId w:val="31"/>
        </w:numPr>
        <w:ind w:left="1134" w:hanging="283"/>
        <w:jc w:val="both"/>
        <w:rPr>
          <w:rFonts w:ascii="Times New Roman" w:hAnsi="Times New Roman" w:cs="Times New Roman"/>
          <w:color w:val="00B0F0"/>
          <w:sz w:val="24"/>
          <w:szCs w:val="24"/>
        </w:rPr>
      </w:pPr>
      <w:r w:rsidRPr="00C44FE6">
        <w:rPr>
          <w:rFonts w:ascii="Times New Roman" w:hAnsi="Times New Roman" w:cs="Times New Roman"/>
          <w:color w:val="00B0F0"/>
          <w:sz w:val="24"/>
          <w:szCs w:val="24"/>
        </w:rPr>
        <w:t>Kurang</w:t>
      </w:r>
    </w:p>
    <w:p w14:paraId="00858BEA" w14:textId="207EC81E" w:rsidR="00461B97" w:rsidRPr="00C44FE6" w:rsidRDefault="00461B97" w:rsidP="00461B97">
      <w:pPr>
        <w:pStyle w:val="ListParagraph"/>
        <w:numPr>
          <w:ilvl w:val="0"/>
          <w:numId w:val="30"/>
        </w:numPr>
        <w:ind w:left="1418" w:hanging="284"/>
        <w:jc w:val="both"/>
        <w:rPr>
          <w:rFonts w:ascii="Times New Roman" w:hAnsi="Times New Roman" w:cs="Times New Roman"/>
          <w:color w:val="00B0F0"/>
          <w:sz w:val="24"/>
          <w:szCs w:val="24"/>
        </w:rPr>
      </w:pPr>
      <w:r w:rsidRPr="00C44FE6">
        <w:rPr>
          <w:rFonts w:ascii="Times New Roman" w:hAnsi="Times New Roman" w:cs="Times New Roman"/>
          <w:color w:val="00B0F0"/>
          <w:sz w:val="24"/>
          <w:szCs w:val="24"/>
        </w:rPr>
        <w:t xml:space="preserve">Nilai </w:t>
      </w:r>
      <w:proofErr w:type="spellStart"/>
      <w:r w:rsidRPr="00C44FE6">
        <w:rPr>
          <w:rFonts w:ascii="Times New Roman" w:hAnsi="Times New Roman" w:cs="Times New Roman"/>
          <w:color w:val="00B0F0"/>
          <w:sz w:val="24"/>
          <w:szCs w:val="24"/>
        </w:rPr>
        <w:t>dengan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angka</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dengan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rentang</w:t>
      </w:r>
      <w:proofErr w:type="spellEnd"/>
      <w:r w:rsidRPr="00C44FE6">
        <w:rPr>
          <w:rFonts w:ascii="Times New Roman" w:hAnsi="Times New Roman" w:cs="Times New Roman"/>
          <w:color w:val="00B0F0"/>
          <w:sz w:val="24"/>
          <w:szCs w:val="24"/>
        </w:rPr>
        <w:t xml:space="preserve"> </w:t>
      </w:r>
      <w:r w:rsidR="006C3F82" w:rsidRPr="00C44FE6">
        <w:rPr>
          <w:rFonts w:ascii="Times New Roman" w:hAnsi="Times New Roman" w:cs="Times New Roman"/>
          <w:color w:val="00B0F0"/>
          <w:sz w:val="24"/>
          <w:szCs w:val="24"/>
        </w:rPr>
        <w:t>51</w:t>
      </w:r>
      <w:r w:rsidRPr="00C44FE6">
        <w:rPr>
          <w:rFonts w:ascii="Times New Roman" w:hAnsi="Times New Roman" w:cs="Times New Roman"/>
          <w:color w:val="00B0F0"/>
          <w:sz w:val="24"/>
          <w:szCs w:val="24"/>
        </w:rPr>
        <w:t xml:space="preserve"> dan </w:t>
      </w:r>
      <w:r w:rsidR="006C3F82" w:rsidRPr="00C44FE6">
        <w:rPr>
          <w:rFonts w:ascii="Times New Roman" w:hAnsi="Times New Roman" w:cs="Times New Roman"/>
          <w:color w:val="00B0F0"/>
          <w:sz w:val="24"/>
          <w:szCs w:val="24"/>
        </w:rPr>
        <w:t>60</w:t>
      </w:r>
    </w:p>
    <w:p w14:paraId="5A404689" w14:textId="5B133DF6" w:rsidR="00461B97" w:rsidRPr="00C44FE6" w:rsidRDefault="00461B97" w:rsidP="00461B97">
      <w:pPr>
        <w:pStyle w:val="ListParagraph"/>
        <w:numPr>
          <w:ilvl w:val="4"/>
          <w:numId w:val="31"/>
        </w:numPr>
        <w:ind w:left="1134" w:hanging="283"/>
        <w:jc w:val="both"/>
        <w:rPr>
          <w:rFonts w:ascii="Times New Roman" w:hAnsi="Times New Roman" w:cs="Times New Roman"/>
          <w:color w:val="00B0F0"/>
          <w:sz w:val="24"/>
          <w:szCs w:val="24"/>
        </w:rPr>
      </w:pPr>
      <w:proofErr w:type="spellStart"/>
      <w:r w:rsidRPr="00C44FE6">
        <w:rPr>
          <w:rFonts w:ascii="Times New Roman" w:hAnsi="Times New Roman" w:cs="Times New Roman"/>
          <w:color w:val="00B0F0"/>
          <w:sz w:val="24"/>
          <w:szCs w:val="24"/>
        </w:rPr>
        <w:t>Sangar</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Kurang</w:t>
      </w:r>
      <w:proofErr w:type="spellEnd"/>
    </w:p>
    <w:p w14:paraId="3A11BF37" w14:textId="543C5DFB" w:rsidR="00461B97" w:rsidRPr="00C44FE6" w:rsidRDefault="00461B97" w:rsidP="00226752">
      <w:pPr>
        <w:pStyle w:val="ListParagraph"/>
        <w:numPr>
          <w:ilvl w:val="0"/>
          <w:numId w:val="30"/>
        </w:numPr>
        <w:ind w:left="1418" w:hanging="284"/>
        <w:jc w:val="both"/>
        <w:rPr>
          <w:rFonts w:ascii="Times New Roman" w:hAnsi="Times New Roman" w:cs="Times New Roman"/>
          <w:color w:val="00B0F0"/>
          <w:sz w:val="24"/>
          <w:szCs w:val="24"/>
        </w:rPr>
      </w:pPr>
      <w:r w:rsidRPr="00C44FE6">
        <w:rPr>
          <w:rFonts w:ascii="Times New Roman" w:hAnsi="Times New Roman" w:cs="Times New Roman"/>
          <w:color w:val="00B0F0"/>
          <w:sz w:val="24"/>
          <w:szCs w:val="24"/>
        </w:rPr>
        <w:t xml:space="preserve">Nilai </w:t>
      </w:r>
      <w:proofErr w:type="spellStart"/>
      <w:r w:rsidRPr="00C44FE6">
        <w:rPr>
          <w:rFonts w:ascii="Times New Roman" w:hAnsi="Times New Roman" w:cs="Times New Roman"/>
          <w:color w:val="00B0F0"/>
          <w:sz w:val="24"/>
          <w:szCs w:val="24"/>
        </w:rPr>
        <w:t>dengan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angka</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dengan</w:t>
      </w:r>
      <w:proofErr w:type="spellEnd"/>
      <w:r w:rsidRPr="00C44FE6">
        <w:rPr>
          <w:rFonts w:ascii="Times New Roman" w:hAnsi="Times New Roman" w:cs="Times New Roman"/>
          <w:color w:val="00B0F0"/>
          <w:sz w:val="24"/>
          <w:szCs w:val="24"/>
        </w:rPr>
        <w:t xml:space="preserve"> </w:t>
      </w:r>
      <w:proofErr w:type="spellStart"/>
      <w:r w:rsidRPr="00C44FE6">
        <w:rPr>
          <w:rFonts w:ascii="Times New Roman" w:hAnsi="Times New Roman" w:cs="Times New Roman"/>
          <w:color w:val="00B0F0"/>
          <w:sz w:val="24"/>
          <w:szCs w:val="24"/>
        </w:rPr>
        <w:t>rentang</w:t>
      </w:r>
      <w:proofErr w:type="spellEnd"/>
      <w:r w:rsidRPr="00C44FE6">
        <w:rPr>
          <w:rFonts w:ascii="Times New Roman" w:hAnsi="Times New Roman" w:cs="Times New Roman"/>
          <w:color w:val="00B0F0"/>
          <w:sz w:val="24"/>
          <w:szCs w:val="24"/>
        </w:rPr>
        <w:t xml:space="preserve"> </w:t>
      </w:r>
      <w:r w:rsidR="006C3F82" w:rsidRPr="00C44FE6">
        <w:rPr>
          <w:rFonts w:ascii="Times New Roman" w:hAnsi="Times New Roman" w:cs="Times New Roman"/>
          <w:color w:val="00B0F0"/>
          <w:sz w:val="24"/>
          <w:szCs w:val="24"/>
        </w:rPr>
        <w:t>50</w:t>
      </w:r>
      <w:r w:rsidRPr="00C44FE6">
        <w:rPr>
          <w:rFonts w:ascii="Times New Roman" w:hAnsi="Times New Roman" w:cs="Times New Roman"/>
          <w:color w:val="00B0F0"/>
          <w:sz w:val="24"/>
          <w:szCs w:val="24"/>
        </w:rPr>
        <w:t xml:space="preserve"> </w:t>
      </w:r>
      <w:proofErr w:type="spellStart"/>
      <w:r w:rsidR="006C3F82" w:rsidRPr="00C44FE6">
        <w:rPr>
          <w:rFonts w:ascii="Times New Roman" w:hAnsi="Times New Roman" w:cs="Times New Roman"/>
          <w:color w:val="00B0F0"/>
          <w:sz w:val="24"/>
          <w:szCs w:val="24"/>
        </w:rPr>
        <w:t>kebawah</w:t>
      </w:r>
      <w:proofErr w:type="spellEnd"/>
      <w:r w:rsidR="00160248">
        <w:rPr>
          <w:rFonts w:ascii="Times New Roman" w:hAnsi="Times New Roman" w:cs="Times New Roman"/>
          <w:color w:val="00B0F0"/>
          <w:sz w:val="24"/>
          <w:szCs w:val="24"/>
        </w:rPr>
        <w:t xml:space="preserve"> </w:t>
      </w:r>
    </w:p>
    <w:p w14:paraId="4E5EA26C" w14:textId="77777777" w:rsidR="006C3F82" w:rsidRPr="006C3F82" w:rsidRDefault="006C3F82" w:rsidP="006C3F82">
      <w:pPr>
        <w:pStyle w:val="ListParagraph"/>
        <w:ind w:left="1418"/>
        <w:jc w:val="both"/>
        <w:rPr>
          <w:color w:val="FF0000"/>
        </w:rPr>
      </w:pPr>
    </w:p>
    <w:p w14:paraId="0FEA08A8" w14:textId="356A8D02" w:rsidR="00D12A30" w:rsidRDefault="00A46961" w:rsidP="00D12A30">
      <w:pPr>
        <w:pStyle w:val="ListParagraph"/>
        <w:spacing w:line="240" w:lineRule="auto"/>
        <w:ind w:left="85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5B5757" wp14:editId="4FD31A2B">
            <wp:extent cx="4399915" cy="787652"/>
            <wp:effectExtent l="12700" t="0" r="19685"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0EDB67F" w14:textId="6B5AD7E7" w:rsidR="00DD4E19" w:rsidRDefault="00DD4E19" w:rsidP="00DD4E19">
      <w:pPr>
        <w:pStyle w:val="ListParagraph"/>
        <w:spacing w:line="240" w:lineRule="auto"/>
        <w:ind w:left="851"/>
        <w:jc w:val="center"/>
        <w:rPr>
          <w:rFonts w:ascii="Times New Roman" w:hAnsi="Times New Roman" w:cs="Times New Roman"/>
          <w:b/>
          <w:bCs/>
          <w:sz w:val="24"/>
          <w:szCs w:val="24"/>
        </w:rPr>
      </w:pPr>
      <w:r>
        <w:rPr>
          <w:rFonts w:ascii="Times New Roman" w:hAnsi="Times New Roman" w:cs="Times New Roman"/>
          <w:b/>
          <w:bCs/>
          <w:sz w:val="24"/>
          <w:szCs w:val="24"/>
        </w:rPr>
        <w:t>Gambar 3</w:t>
      </w:r>
    </w:p>
    <w:p w14:paraId="6CEB86F1" w14:textId="338DB8A5" w:rsidR="00DD4E19" w:rsidRPr="00A36297" w:rsidRDefault="00DD4E19" w:rsidP="00DD4E19">
      <w:pPr>
        <w:pStyle w:val="ListParagraph"/>
        <w:spacing w:line="240" w:lineRule="auto"/>
        <w:ind w:left="851"/>
        <w:jc w:val="center"/>
        <w:rPr>
          <w:rFonts w:ascii="Times New Roman" w:hAnsi="Times New Roman" w:cs="Times New Roman"/>
          <w:b/>
          <w:bCs/>
          <w:color w:val="00B0F0"/>
          <w:sz w:val="24"/>
          <w:szCs w:val="24"/>
        </w:rPr>
      </w:pPr>
      <w:proofErr w:type="spellStart"/>
      <w:r w:rsidRPr="00A36297">
        <w:rPr>
          <w:rFonts w:ascii="Times New Roman" w:hAnsi="Times New Roman" w:cs="Times New Roman"/>
          <w:b/>
          <w:bCs/>
          <w:color w:val="00B0F0"/>
          <w:sz w:val="24"/>
          <w:szCs w:val="24"/>
        </w:rPr>
        <w:t>Mekanisme</w:t>
      </w:r>
      <w:proofErr w:type="spellEnd"/>
      <w:r w:rsidRPr="00A36297">
        <w:rPr>
          <w:rFonts w:ascii="Times New Roman" w:hAnsi="Times New Roman" w:cs="Times New Roman"/>
          <w:b/>
          <w:bCs/>
          <w:color w:val="00B0F0"/>
          <w:sz w:val="24"/>
          <w:szCs w:val="24"/>
        </w:rPr>
        <w:t xml:space="preserve"> </w:t>
      </w:r>
      <w:proofErr w:type="spellStart"/>
      <w:r w:rsidRPr="00A36297">
        <w:rPr>
          <w:rFonts w:ascii="Times New Roman" w:hAnsi="Times New Roman" w:cs="Times New Roman"/>
          <w:b/>
          <w:bCs/>
          <w:color w:val="00B0F0"/>
          <w:sz w:val="24"/>
          <w:szCs w:val="24"/>
        </w:rPr>
        <w:t>Penilaian</w:t>
      </w:r>
      <w:proofErr w:type="spellEnd"/>
    </w:p>
    <w:p w14:paraId="6326C0AC" w14:textId="6DA8ACCC" w:rsidR="00160248" w:rsidRPr="00160248" w:rsidRDefault="00160248" w:rsidP="00160248">
      <w:pPr>
        <w:tabs>
          <w:tab w:val="left" w:pos="0"/>
        </w:tabs>
        <w:ind w:left="851"/>
        <w:jc w:val="center"/>
        <w:rPr>
          <w:b/>
          <w:bCs/>
          <w:noProof/>
          <w:color w:val="00B050"/>
        </w:rPr>
      </w:pPr>
      <w:r w:rsidRPr="00160248">
        <w:rPr>
          <w:b/>
          <w:bCs/>
          <w:noProof/>
          <w:color w:val="00B050"/>
        </w:rPr>
        <w:t xml:space="preserve">(Revisi Reviewer 3 Ibu Amel  no </w:t>
      </w:r>
      <w:r>
        <w:rPr>
          <w:b/>
          <w:bCs/>
          <w:noProof/>
          <w:color w:val="00B050"/>
        </w:rPr>
        <w:t>4</w:t>
      </w:r>
      <w:r w:rsidRPr="00160248">
        <w:rPr>
          <w:b/>
          <w:bCs/>
          <w:noProof/>
          <w:color w:val="00B050"/>
        </w:rPr>
        <w:t>)</w:t>
      </w:r>
    </w:p>
    <w:p w14:paraId="5A9440D3" w14:textId="77777777" w:rsidR="00DD4E19" w:rsidRPr="005D645C" w:rsidRDefault="00DD4E19" w:rsidP="00DD4E19">
      <w:pPr>
        <w:pStyle w:val="ListParagraph"/>
        <w:spacing w:line="240" w:lineRule="auto"/>
        <w:ind w:left="851"/>
        <w:jc w:val="center"/>
        <w:rPr>
          <w:rFonts w:ascii="Times New Roman" w:hAnsi="Times New Roman" w:cs="Times New Roman"/>
          <w:sz w:val="24"/>
          <w:szCs w:val="24"/>
        </w:rPr>
      </w:pPr>
    </w:p>
    <w:p w14:paraId="0E63ECBD" w14:textId="205FEF09" w:rsidR="008A428E" w:rsidRPr="007A7BB2" w:rsidRDefault="008A428E" w:rsidP="007A7BB2">
      <w:pPr>
        <w:tabs>
          <w:tab w:val="left" w:pos="0"/>
        </w:tabs>
        <w:ind w:left="851"/>
        <w:jc w:val="both"/>
        <w:rPr>
          <w:b/>
          <w:bCs/>
          <w:noProof/>
          <w:color w:val="00B050"/>
        </w:rPr>
      </w:pPr>
      <w:proofErr w:type="spellStart"/>
      <w:r w:rsidRPr="005D645C">
        <w:t>Hukuman</w:t>
      </w:r>
      <w:proofErr w:type="spellEnd"/>
      <w:r w:rsidRPr="005D645C">
        <w:t xml:space="preserve"> : </w:t>
      </w:r>
      <w:proofErr w:type="spellStart"/>
      <w:r w:rsidRPr="005D645C">
        <w:t>digunakan</w:t>
      </w:r>
      <w:proofErr w:type="spellEnd"/>
      <w:r w:rsidRPr="005D645C">
        <w:t xml:space="preserve"> </w:t>
      </w:r>
      <w:proofErr w:type="spellStart"/>
      <w:r w:rsidRPr="005D645C">
        <w:t>untuk</w:t>
      </w:r>
      <w:proofErr w:type="spellEnd"/>
      <w:r w:rsidRPr="005D645C">
        <w:t xml:space="preserve"> </w:t>
      </w:r>
      <w:proofErr w:type="spellStart"/>
      <w:r w:rsidRPr="005D645C">
        <w:t>mengisi</w:t>
      </w:r>
      <w:proofErr w:type="spellEnd"/>
      <w:r w:rsidRPr="005D645C">
        <w:t xml:space="preserve"> </w:t>
      </w:r>
      <w:proofErr w:type="spellStart"/>
      <w:r w:rsidRPr="005D645C">
        <w:t>hukuman</w:t>
      </w:r>
      <w:proofErr w:type="spellEnd"/>
      <w:r w:rsidRPr="005D645C">
        <w:t xml:space="preserve"> </w:t>
      </w:r>
      <w:proofErr w:type="spellStart"/>
      <w:r w:rsidRPr="005D645C">
        <w:t>pegawai</w:t>
      </w:r>
      <w:proofErr w:type="spellEnd"/>
      <w:r w:rsidRPr="005D645C">
        <w:t xml:space="preserve"> </w:t>
      </w:r>
      <w:proofErr w:type="spellStart"/>
      <w:r w:rsidRPr="005D645C">
        <w:t>dengan</w:t>
      </w:r>
      <w:proofErr w:type="spellEnd"/>
      <w:r w:rsidRPr="005D645C">
        <w:t xml:space="preserve"> </w:t>
      </w:r>
      <w:proofErr w:type="spellStart"/>
      <w:r w:rsidRPr="005D645C">
        <w:t>tingkatan</w:t>
      </w:r>
      <w:proofErr w:type="spellEnd"/>
      <w:r w:rsidRPr="005D645C">
        <w:t xml:space="preserve"> yang </w:t>
      </w:r>
      <w:proofErr w:type="spellStart"/>
      <w:r w:rsidRPr="005D645C">
        <w:t>ditentukan</w:t>
      </w:r>
      <w:proofErr w:type="spellEnd"/>
      <w:r w:rsidRPr="005D645C">
        <w:t xml:space="preserve">, </w:t>
      </w:r>
      <w:proofErr w:type="spellStart"/>
      <w:r w:rsidRPr="005D645C">
        <w:t>dalam</w:t>
      </w:r>
      <w:proofErr w:type="spellEnd"/>
      <w:r w:rsidRPr="005D645C">
        <w:t xml:space="preserve"> </w:t>
      </w:r>
      <w:proofErr w:type="spellStart"/>
      <w:r w:rsidRPr="005D645C">
        <w:t>hukuman</w:t>
      </w:r>
      <w:proofErr w:type="spellEnd"/>
      <w:r w:rsidRPr="005D645C">
        <w:t xml:space="preserve"> </w:t>
      </w:r>
      <w:proofErr w:type="spellStart"/>
      <w:r w:rsidRPr="005D645C">
        <w:t>pegawai</w:t>
      </w:r>
      <w:proofErr w:type="spellEnd"/>
      <w:r w:rsidRPr="005D645C">
        <w:t xml:space="preserve"> </w:t>
      </w:r>
      <w:proofErr w:type="spellStart"/>
      <w:r w:rsidRPr="005D645C">
        <w:t>ada</w:t>
      </w:r>
      <w:proofErr w:type="spellEnd"/>
      <w:r w:rsidRPr="005D645C">
        <w:t xml:space="preserve"> </w:t>
      </w:r>
      <w:proofErr w:type="spellStart"/>
      <w:r w:rsidR="002878F9">
        <w:t>tiga</w:t>
      </w:r>
      <w:proofErr w:type="spellEnd"/>
      <w:r w:rsidRPr="005D645C">
        <w:t xml:space="preserve"> </w:t>
      </w:r>
      <w:proofErr w:type="spellStart"/>
      <w:r w:rsidRPr="005D645C">
        <w:t>macam</w:t>
      </w:r>
      <w:proofErr w:type="spellEnd"/>
      <w:r w:rsidRPr="005D645C">
        <w:t xml:space="preserve"> </w:t>
      </w:r>
      <w:proofErr w:type="spellStart"/>
      <w:r w:rsidRPr="005D645C">
        <w:t>yaitu</w:t>
      </w:r>
      <w:proofErr w:type="spellEnd"/>
      <w:r w:rsidRPr="005D645C">
        <w:t xml:space="preserve"> : </w:t>
      </w:r>
      <w:proofErr w:type="spellStart"/>
      <w:r w:rsidRPr="005D645C">
        <w:t>hukuman</w:t>
      </w:r>
      <w:proofErr w:type="spellEnd"/>
      <w:r w:rsidRPr="005D645C">
        <w:t xml:space="preserve"> </w:t>
      </w:r>
      <w:proofErr w:type="spellStart"/>
      <w:r w:rsidRPr="005D645C">
        <w:t>disiplin</w:t>
      </w:r>
      <w:proofErr w:type="spellEnd"/>
      <w:r w:rsidRPr="005D645C">
        <w:t xml:space="preserve"> </w:t>
      </w:r>
      <w:proofErr w:type="spellStart"/>
      <w:r w:rsidRPr="005D645C">
        <w:t>ringan</w:t>
      </w:r>
      <w:proofErr w:type="spellEnd"/>
      <w:r w:rsidRPr="005D645C">
        <w:t xml:space="preserve">, </w:t>
      </w:r>
      <w:proofErr w:type="spellStart"/>
      <w:r w:rsidRPr="005D645C">
        <w:t>hukuman</w:t>
      </w:r>
      <w:proofErr w:type="spellEnd"/>
      <w:r w:rsidRPr="005D645C">
        <w:t xml:space="preserve"> </w:t>
      </w:r>
      <w:proofErr w:type="spellStart"/>
      <w:r w:rsidRPr="005D645C">
        <w:t>disiplin</w:t>
      </w:r>
      <w:proofErr w:type="spellEnd"/>
      <w:r w:rsidRPr="005D645C">
        <w:t xml:space="preserve"> </w:t>
      </w:r>
      <w:proofErr w:type="spellStart"/>
      <w:r w:rsidRPr="005D645C">
        <w:t>sedang</w:t>
      </w:r>
      <w:proofErr w:type="spellEnd"/>
      <w:r w:rsidRPr="005D645C">
        <w:t xml:space="preserve">, </w:t>
      </w:r>
      <w:proofErr w:type="spellStart"/>
      <w:r w:rsidRPr="005D645C">
        <w:t>hukuman</w:t>
      </w:r>
      <w:proofErr w:type="spellEnd"/>
      <w:r w:rsidRPr="005D645C">
        <w:t xml:space="preserve"> </w:t>
      </w:r>
      <w:proofErr w:type="spellStart"/>
      <w:r w:rsidRPr="005D645C">
        <w:t>disiplin</w:t>
      </w:r>
      <w:proofErr w:type="spellEnd"/>
      <w:r w:rsidRPr="005D645C">
        <w:t xml:space="preserve"> </w:t>
      </w:r>
      <w:proofErr w:type="spellStart"/>
      <w:r w:rsidRPr="005D645C">
        <w:t>berat</w:t>
      </w:r>
      <w:proofErr w:type="spellEnd"/>
      <w:r w:rsidRPr="005D645C">
        <w:t xml:space="preserve">. </w:t>
      </w:r>
      <w:proofErr w:type="spellStart"/>
      <w:r w:rsidRPr="005D645C">
        <w:t>Hukuman</w:t>
      </w:r>
      <w:proofErr w:type="spellEnd"/>
      <w:r w:rsidRPr="005D645C">
        <w:t xml:space="preserve"> </w:t>
      </w:r>
      <w:proofErr w:type="spellStart"/>
      <w:r w:rsidRPr="005D645C">
        <w:t>disiplin</w:t>
      </w:r>
      <w:proofErr w:type="spellEnd"/>
      <w:r w:rsidRPr="005D645C">
        <w:t xml:space="preserve"> </w:t>
      </w:r>
      <w:proofErr w:type="spellStart"/>
      <w:r w:rsidRPr="005D645C">
        <w:t>ringan</w:t>
      </w:r>
      <w:proofErr w:type="spellEnd"/>
      <w:r w:rsidRPr="005D645C">
        <w:t xml:space="preserve"> </w:t>
      </w:r>
      <w:proofErr w:type="spellStart"/>
      <w:r w:rsidRPr="005D645C">
        <w:t>berupa</w:t>
      </w:r>
      <w:proofErr w:type="spellEnd"/>
      <w:r w:rsidRPr="005D645C">
        <w:t xml:space="preserve"> </w:t>
      </w:r>
      <w:proofErr w:type="spellStart"/>
      <w:r w:rsidRPr="005D645C">
        <w:t>teguran</w:t>
      </w:r>
      <w:proofErr w:type="spellEnd"/>
      <w:r w:rsidRPr="005D645C">
        <w:t xml:space="preserve"> </w:t>
      </w:r>
      <w:proofErr w:type="spellStart"/>
      <w:r w:rsidRPr="005D645C">
        <w:t>lisan</w:t>
      </w:r>
      <w:proofErr w:type="spellEnd"/>
      <w:r w:rsidRPr="005D645C">
        <w:t xml:space="preserve"> dan </w:t>
      </w:r>
      <w:proofErr w:type="spellStart"/>
      <w:r w:rsidRPr="005D645C">
        <w:t>teguran</w:t>
      </w:r>
      <w:proofErr w:type="spellEnd"/>
      <w:r w:rsidRPr="005D645C">
        <w:t xml:space="preserve"> </w:t>
      </w:r>
      <w:proofErr w:type="spellStart"/>
      <w:r w:rsidRPr="005D645C">
        <w:t>tertulis</w:t>
      </w:r>
      <w:proofErr w:type="spellEnd"/>
      <w:r w:rsidRPr="005D645C">
        <w:t xml:space="preserve">, </w:t>
      </w:r>
      <w:proofErr w:type="spellStart"/>
      <w:r w:rsidRPr="005D645C">
        <w:t>Hukuman</w:t>
      </w:r>
      <w:proofErr w:type="spellEnd"/>
      <w:r w:rsidRPr="005D645C">
        <w:t xml:space="preserve"> </w:t>
      </w:r>
      <w:proofErr w:type="spellStart"/>
      <w:r w:rsidRPr="005D645C">
        <w:t>disiplin</w:t>
      </w:r>
      <w:proofErr w:type="spellEnd"/>
      <w:r w:rsidRPr="005D645C">
        <w:t xml:space="preserve"> </w:t>
      </w:r>
      <w:proofErr w:type="spellStart"/>
      <w:r w:rsidRPr="005D645C">
        <w:t>sedang</w:t>
      </w:r>
      <w:proofErr w:type="spellEnd"/>
      <w:r w:rsidRPr="005D645C">
        <w:t xml:space="preserve"> </w:t>
      </w:r>
      <w:proofErr w:type="spellStart"/>
      <w:r w:rsidRPr="005D645C">
        <w:t>berupa</w:t>
      </w:r>
      <w:proofErr w:type="spellEnd"/>
      <w:r w:rsidRPr="005D645C">
        <w:t xml:space="preserve"> </w:t>
      </w:r>
      <w:proofErr w:type="spellStart"/>
      <w:r w:rsidRPr="005D645C">
        <w:t>penundaan</w:t>
      </w:r>
      <w:proofErr w:type="spellEnd"/>
      <w:r w:rsidRPr="005D645C">
        <w:t xml:space="preserve"> </w:t>
      </w:r>
      <w:proofErr w:type="spellStart"/>
      <w:r w:rsidRPr="005D645C">
        <w:t>pangkat</w:t>
      </w:r>
      <w:proofErr w:type="spellEnd"/>
      <w:r w:rsidRPr="005D645C">
        <w:t xml:space="preserve"> </w:t>
      </w:r>
      <w:proofErr w:type="spellStart"/>
      <w:r w:rsidR="002878F9">
        <w:t>satu</w:t>
      </w:r>
      <w:proofErr w:type="spellEnd"/>
      <w:r w:rsidRPr="005D645C">
        <w:t xml:space="preserve"> </w:t>
      </w:r>
      <w:proofErr w:type="spellStart"/>
      <w:r w:rsidRPr="005D645C">
        <w:t>tahun</w:t>
      </w:r>
      <w:proofErr w:type="spellEnd"/>
      <w:r w:rsidRPr="005D645C">
        <w:t xml:space="preserve"> dan </w:t>
      </w:r>
      <w:proofErr w:type="spellStart"/>
      <w:r w:rsidRPr="005D645C">
        <w:t>penurunan</w:t>
      </w:r>
      <w:proofErr w:type="spellEnd"/>
      <w:r w:rsidRPr="005D645C">
        <w:t xml:space="preserve"> </w:t>
      </w:r>
      <w:proofErr w:type="spellStart"/>
      <w:r w:rsidRPr="005D645C">
        <w:t>pangkat</w:t>
      </w:r>
      <w:proofErr w:type="spellEnd"/>
      <w:r w:rsidRPr="005D645C">
        <w:t xml:space="preserve"> </w:t>
      </w:r>
      <w:proofErr w:type="spellStart"/>
      <w:r w:rsidRPr="005D645C">
        <w:t>setingkat</w:t>
      </w:r>
      <w:proofErr w:type="spellEnd"/>
      <w:r w:rsidRPr="005D645C">
        <w:t xml:space="preserve"> </w:t>
      </w:r>
      <w:proofErr w:type="spellStart"/>
      <w:r w:rsidRPr="005D645C">
        <w:t>lebih</w:t>
      </w:r>
      <w:proofErr w:type="spellEnd"/>
      <w:r w:rsidRPr="005D645C">
        <w:t xml:space="preserve"> </w:t>
      </w:r>
      <w:proofErr w:type="spellStart"/>
      <w:r w:rsidRPr="005D645C">
        <w:t>rendah</w:t>
      </w:r>
      <w:proofErr w:type="spellEnd"/>
      <w:r w:rsidRPr="005D645C">
        <w:t xml:space="preserve"> </w:t>
      </w:r>
      <w:proofErr w:type="spellStart"/>
      <w:r w:rsidRPr="005D645C">
        <w:t>selama</w:t>
      </w:r>
      <w:proofErr w:type="spellEnd"/>
      <w:r w:rsidRPr="005D645C">
        <w:t xml:space="preserve"> </w:t>
      </w:r>
      <w:proofErr w:type="spellStart"/>
      <w:r w:rsidR="002878F9">
        <w:t>satu</w:t>
      </w:r>
      <w:proofErr w:type="spellEnd"/>
      <w:r w:rsidRPr="005D645C">
        <w:t xml:space="preserve"> </w:t>
      </w:r>
      <w:proofErr w:type="spellStart"/>
      <w:r w:rsidRPr="005D645C">
        <w:t>tahun</w:t>
      </w:r>
      <w:proofErr w:type="spellEnd"/>
      <w:r w:rsidRPr="005D645C">
        <w:t xml:space="preserve"> </w:t>
      </w:r>
      <w:proofErr w:type="spellStart"/>
      <w:r w:rsidRPr="005D645C">
        <w:t>sedangkan</w:t>
      </w:r>
      <w:proofErr w:type="spellEnd"/>
      <w:r w:rsidRPr="005D645C">
        <w:t xml:space="preserve"> </w:t>
      </w:r>
      <w:proofErr w:type="spellStart"/>
      <w:r w:rsidRPr="005D645C">
        <w:t>Hukuman</w:t>
      </w:r>
      <w:proofErr w:type="spellEnd"/>
      <w:r w:rsidRPr="005D645C">
        <w:t xml:space="preserve"> </w:t>
      </w:r>
      <w:proofErr w:type="spellStart"/>
      <w:r w:rsidRPr="005D645C">
        <w:t>disiplin</w:t>
      </w:r>
      <w:proofErr w:type="spellEnd"/>
      <w:r w:rsidRPr="005D645C">
        <w:t xml:space="preserve"> </w:t>
      </w:r>
      <w:proofErr w:type="spellStart"/>
      <w:r w:rsidRPr="005D645C">
        <w:t>berat</w:t>
      </w:r>
      <w:proofErr w:type="spellEnd"/>
      <w:r w:rsidRPr="005D645C">
        <w:t xml:space="preserve"> </w:t>
      </w:r>
      <w:proofErr w:type="spellStart"/>
      <w:r w:rsidRPr="005D645C">
        <w:t>yaitu</w:t>
      </w:r>
      <w:proofErr w:type="spellEnd"/>
      <w:r w:rsidRPr="005D645C">
        <w:t xml:space="preserve"> </w:t>
      </w:r>
      <w:proofErr w:type="spellStart"/>
      <w:r w:rsidRPr="005D645C">
        <w:t>pemberhentian</w:t>
      </w:r>
      <w:proofErr w:type="spellEnd"/>
      <w:r w:rsidRPr="005D645C">
        <w:t xml:space="preserve"> </w:t>
      </w:r>
      <w:proofErr w:type="spellStart"/>
      <w:r w:rsidRPr="005D645C">
        <w:t>secara</w:t>
      </w:r>
      <w:proofErr w:type="spellEnd"/>
      <w:r w:rsidRPr="005D645C">
        <w:t xml:space="preserve"> </w:t>
      </w:r>
      <w:proofErr w:type="spellStart"/>
      <w:r w:rsidRPr="005D645C">
        <w:t>tidak</w:t>
      </w:r>
      <w:proofErr w:type="spellEnd"/>
      <w:r w:rsidRPr="005D645C">
        <w:t xml:space="preserve"> </w:t>
      </w:r>
      <w:proofErr w:type="spellStart"/>
      <w:r w:rsidRPr="005D645C">
        <w:t>hormat</w:t>
      </w:r>
      <w:proofErr w:type="spellEnd"/>
      <w:r w:rsidRPr="005D645C">
        <w:t xml:space="preserve"> </w:t>
      </w:r>
      <w:proofErr w:type="spellStart"/>
      <w:r w:rsidRPr="005D645C">
        <w:t>akan</w:t>
      </w:r>
      <w:proofErr w:type="spellEnd"/>
      <w:r w:rsidRPr="005D645C">
        <w:t xml:space="preserve"> </w:t>
      </w:r>
      <w:proofErr w:type="spellStart"/>
      <w:r w:rsidRPr="005D645C">
        <w:t>tetapi</w:t>
      </w:r>
      <w:proofErr w:type="spellEnd"/>
      <w:r w:rsidRPr="005D645C">
        <w:t xml:space="preserve"> </w:t>
      </w:r>
      <w:proofErr w:type="spellStart"/>
      <w:r w:rsidRPr="005D645C">
        <w:t>untuk</w:t>
      </w:r>
      <w:proofErr w:type="spellEnd"/>
      <w:r w:rsidRPr="005D645C">
        <w:t xml:space="preserve"> </w:t>
      </w:r>
      <w:proofErr w:type="spellStart"/>
      <w:r w:rsidRPr="005D645C">
        <w:t>pemberhentian</w:t>
      </w:r>
      <w:proofErr w:type="spellEnd"/>
      <w:r w:rsidRPr="005D645C">
        <w:t xml:space="preserve"> </w:t>
      </w:r>
      <w:proofErr w:type="spellStart"/>
      <w:r w:rsidRPr="005D645C">
        <w:t>secara</w:t>
      </w:r>
      <w:proofErr w:type="spellEnd"/>
      <w:r w:rsidRPr="005D645C">
        <w:t xml:space="preserve"> </w:t>
      </w:r>
      <w:proofErr w:type="spellStart"/>
      <w:r w:rsidRPr="005D645C">
        <w:t>tidak</w:t>
      </w:r>
      <w:proofErr w:type="spellEnd"/>
      <w:r w:rsidRPr="005D645C">
        <w:t xml:space="preserve"> </w:t>
      </w:r>
      <w:proofErr w:type="spellStart"/>
      <w:r w:rsidRPr="005D645C">
        <w:t>hormat</w:t>
      </w:r>
      <w:proofErr w:type="spellEnd"/>
      <w:r w:rsidRPr="005D645C">
        <w:t xml:space="preserve"> yang </w:t>
      </w:r>
      <w:proofErr w:type="spellStart"/>
      <w:r w:rsidRPr="005D645C">
        <w:t>mempunyai</w:t>
      </w:r>
      <w:proofErr w:type="spellEnd"/>
      <w:r w:rsidRPr="005D645C">
        <w:t xml:space="preserve"> </w:t>
      </w:r>
      <w:proofErr w:type="spellStart"/>
      <w:r w:rsidRPr="005D645C">
        <w:t>kuasa</w:t>
      </w:r>
      <w:proofErr w:type="spellEnd"/>
      <w:r w:rsidRPr="005D645C">
        <w:t xml:space="preserve"> </w:t>
      </w:r>
      <w:proofErr w:type="spellStart"/>
      <w:r w:rsidRPr="005D645C">
        <w:t>hanya</w:t>
      </w:r>
      <w:proofErr w:type="spellEnd"/>
      <w:r w:rsidRPr="005D645C">
        <w:t xml:space="preserve"> </w:t>
      </w:r>
      <w:proofErr w:type="spellStart"/>
      <w:r w:rsidRPr="005D645C">
        <w:t>kantor</w:t>
      </w:r>
      <w:proofErr w:type="spellEnd"/>
      <w:r w:rsidRPr="005D645C">
        <w:t xml:space="preserve"> </w:t>
      </w:r>
      <w:proofErr w:type="spellStart"/>
      <w:r w:rsidRPr="005D645C">
        <w:t>pusat</w:t>
      </w:r>
      <w:proofErr w:type="spellEnd"/>
      <w:r w:rsidR="007D7F76">
        <w:t xml:space="preserve">. </w:t>
      </w:r>
      <w:r w:rsidR="007D7F76" w:rsidRPr="00A36297">
        <w:rPr>
          <w:color w:val="00B0F0"/>
        </w:rPr>
        <w:t xml:space="preserve">Hasil </w:t>
      </w:r>
      <w:proofErr w:type="spellStart"/>
      <w:r w:rsidR="007D7F76" w:rsidRPr="00A36297">
        <w:rPr>
          <w:color w:val="00B0F0"/>
        </w:rPr>
        <w:t>hukuman</w:t>
      </w:r>
      <w:proofErr w:type="spellEnd"/>
      <w:r w:rsidR="007D7F76" w:rsidRPr="00A36297">
        <w:rPr>
          <w:color w:val="00B0F0"/>
        </w:rPr>
        <w:t xml:space="preserve"> </w:t>
      </w:r>
      <w:proofErr w:type="spellStart"/>
      <w:r w:rsidR="007D7F76" w:rsidRPr="00A36297">
        <w:rPr>
          <w:color w:val="00B0F0"/>
        </w:rPr>
        <w:t>disiplin</w:t>
      </w:r>
      <w:proofErr w:type="spellEnd"/>
      <w:r w:rsidR="007D7F76" w:rsidRPr="00A36297">
        <w:rPr>
          <w:color w:val="00B0F0"/>
        </w:rPr>
        <w:t xml:space="preserve"> </w:t>
      </w:r>
      <w:proofErr w:type="spellStart"/>
      <w:r w:rsidR="007D7F76" w:rsidRPr="00A36297">
        <w:rPr>
          <w:color w:val="00B0F0"/>
        </w:rPr>
        <w:t>berupa</w:t>
      </w:r>
      <w:proofErr w:type="spellEnd"/>
      <w:r w:rsidR="007D7F76" w:rsidRPr="00A36297">
        <w:rPr>
          <w:color w:val="00B0F0"/>
        </w:rPr>
        <w:t xml:space="preserve"> label </w:t>
      </w:r>
      <w:proofErr w:type="spellStart"/>
      <w:r w:rsidR="007D7F76" w:rsidRPr="00A36297">
        <w:rPr>
          <w:color w:val="00B0F0"/>
        </w:rPr>
        <w:t>pegawai</w:t>
      </w:r>
      <w:proofErr w:type="spellEnd"/>
      <w:r w:rsidR="007D7F76" w:rsidRPr="00A36297">
        <w:rPr>
          <w:color w:val="00B0F0"/>
        </w:rPr>
        <w:t xml:space="preserve"> yang </w:t>
      </w:r>
      <w:proofErr w:type="spellStart"/>
      <w:r w:rsidR="007D7F76" w:rsidRPr="00A36297">
        <w:rPr>
          <w:color w:val="00B0F0"/>
        </w:rPr>
        <w:t>bermasalah</w:t>
      </w:r>
      <w:proofErr w:type="spellEnd"/>
      <w:r w:rsidR="007D7F76" w:rsidRPr="00A36297">
        <w:rPr>
          <w:color w:val="00B0F0"/>
        </w:rPr>
        <w:t xml:space="preserve"> yang </w:t>
      </w:r>
      <w:proofErr w:type="spellStart"/>
      <w:r w:rsidR="007D7F76" w:rsidRPr="00A36297">
        <w:rPr>
          <w:color w:val="00B0F0"/>
        </w:rPr>
        <w:t>nanti</w:t>
      </w:r>
      <w:proofErr w:type="spellEnd"/>
      <w:r w:rsidR="007D7F76" w:rsidRPr="00A36297">
        <w:rPr>
          <w:color w:val="00B0F0"/>
        </w:rPr>
        <w:t xml:space="preserve"> </w:t>
      </w:r>
      <w:proofErr w:type="spellStart"/>
      <w:r w:rsidR="007D7F76" w:rsidRPr="00A36297">
        <w:rPr>
          <w:color w:val="00B0F0"/>
        </w:rPr>
        <w:t>akan</w:t>
      </w:r>
      <w:proofErr w:type="spellEnd"/>
      <w:r w:rsidR="007D7F76" w:rsidRPr="00A36297">
        <w:rPr>
          <w:color w:val="00B0F0"/>
        </w:rPr>
        <w:t xml:space="preserve"> </w:t>
      </w:r>
      <w:proofErr w:type="spellStart"/>
      <w:r w:rsidR="007D7F76" w:rsidRPr="00A36297">
        <w:rPr>
          <w:color w:val="00B0F0"/>
        </w:rPr>
        <w:t>dipangil</w:t>
      </w:r>
      <w:proofErr w:type="spellEnd"/>
      <w:r w:rsidR="007D7F76" w:rsidRPr="00A36297">
        <w:rPr>
          <w:color w:val="00B0F0"/>
        </w:rPr>
        <w:t xml:space="preserve"> </w:t>
      </w:r>
      <w:proofErr w:type="spellStart"/>
      <w:r w:rsidR="001F1C47" w:rsidRPr="00A36297">
        <w:rPr>
          <w:color w:val="00B0F0"/>
        </w:rPr>
        <w:t>untuk</w:t>
      </w:r>
      <w:proofErr w:type="spellEnd"/>
      <w:r w:rsidR="001F1C47" w:rsidRPr="00A36297">
        <w:rPr>
          <w:color w:val="00B0F0"/>
        </w:rPr>
        <w:t xml:space="preserve"> </w:t>
      </w:r>
      <w:proofErr w:type="spellStart"/>
      <w:r w:rsidR="001F1C47" w:rsidRPr="00A36297">
        <w:rPr>
          <w:color w:val="00B0F0"/>
        </w:rPr>
        <w:t>dimintakan</w:t>
      </w:r>
      <w:proofErr w:type="spellEnd"/>
      <w:r w:rsidR="001F1C47" w:rsidRPr="00A36297">
        <w:rPr>
          <w:color w:val="00B0F0"/>
        </w:rPr>
        <w:t xml:space="preserve"> </w:t>
      </w:r>
      <w:proofErr w:type="spellStart"/>
      <w:r w:rsidR="001F1C47" w:rsidRPr="00A36297">
        <w:rPr>
          <w:color w:val="00B0F0"/>
        </w:rPr>
        <w:t>klarifikasi</w:t>
      </w:r>
      <w:proofErr w:type="spellEnd"/>
      <w:r w:rsidR="001F1C47" w:rsidRPr="00A36297">
        <w:rPr>
          <w:color w:val="00B0F0"/>
        </w:rPr>
        <w:t xml:space="preserve"> </w:t>
      </w:r>
      <w:proofErr w:type="spellStart"/>
      <w:r w:rsidR="001F1C47" w:rsidRPr="00A36297">
        <w:rPr>
          <w:color w:val="00B0F0"/>
        </w:rPr>
        <w:t>dalam</w:t>
      </w:r>
      <w:proofErr w:type="spellEnd"/>
      <w:r w:rsidR="001F1C47" w:rsidRPr="00A36297">
        <w:rPr>
          <w:color w:val="00B0F0"/>
        </w:rPr>
        <w:t xml:space="preserve"> </w:t>
      </w:r>
      <w:proofErr w:type="spellStart"/>
      <w:r w:rsidR="001F1C47" w:rsidRPr="00A36297">
        <w:rPr>
          <w:color w:val="00B0F0"/>
        </w:rPr>
        <w:t>Berita</w:t>
      </w:r>
      <w:proofErr w:type="spellEnd"/>
      <w:r w:rsidR="001F1C47" w:rsidRPr="00A36297">
        <w:rPr>
          <w:color w:val="00B0F0"/>
        </w:rPr>
        <w:t xml:space="preserve"> Acara </w:t>
      </w:r>
      <w:proofErr w:type="spellStart"/>
      <w:r w:rsidR="001F1C47" w:rsidRPr="00A36297">
        <w:rPr>
          <w:color w:val="00B0F0"/>
        </w:rPr>
        <w:t>Pemeriksanaan</w:t>
      </w:r>
      <w:proofErr w:type="spellEnd"/>
      <w:r w:rsidR="001F1C47" w:rsidRPr="00A36297">
        <w:rPr>
          <w:color w:val="00B0F0"/>
        </w:rPr>
        <w:t xml:space="preserve"> </w:t>
      </w:r>
      <w:proofErr w:type="spellStart"/>
      <w:r w:rsidR="007D7F76" w:rsidRPr="00A36297">
        <w:rPr>
          <w:color w:val="00B0F0"/>
        </w:rPr>
        <w:t>sesuai</w:t>
      </w:r>
      <w:proofErr w:type="spellEnd"/>
      <w:r w:rsidR="007D7F76" w:rsidRPr="00A36297">
        <w:rPr>
          <w:color w:val="00B0F0"/>
        </w:rPr>
        <w:t xml:space="preserve"> </w:t>
      </w:r>
      <w:proofErr w:type="spellStart"/>
      <w:r w:rsidR="001F1C47" w:rsidRPr="00A36297">
        <w:rPr>
          <w:color w:val="00B0F0"/>
        </w:rPr>
        <w:t>pelanggaran</w:t>
      </w:r>
      <w:proofErr w:type="spellEnd"/>
      <w:r w:rsidR="001F1C47" w:rsidRPr="00A36297">
        <w:rPr>
          <w:color w:val="00B0F0"/>
        </w:rPr>
        <w:t xml:space="preserve"> yang </w:t>
      </w:r>
      <w:proofErr w:type="spellStart"/>
      <w:r w:rsidR="001F1C47" w:rsidRPr="00A36297">
        <w:rPr>
          <w:color w:val="00B0F0"/>
        </w:rPr>
        <w:t>dilakukan</w:t>
      </w:r>
      <w:proofErr w:type="spellEnd"/>
      <w:r w:rsidR="007D7F76" w:rsidRPr="00A36297">
        <w:rPr>
          <w:color w:val="00B0F0"/>
        </w:rPr>
        <w:t>.</w:t>
      </w:r>
      <w:r w:rsidR="00BB1DFA">
        <w:rPr>
          <w:color w:val="00B0F0"/>
        </w:rPr>
        <w:t xml:space="preserve"> </w:t>
      </w:r>
      <w:r w:rsidR="00BB1DFA" w:rsidRPr="00160248">
        <w:rPr>
          <w:b/>
          <w:bCs/>
          <w:noProof/>
          <w:color w:val="00B050"/>
        </w:rPr>
        <w:t xml:space="preserve">(Revisi Reviewer </w:t>
      </w:r>
      <w:r w:rsidR="00BB1DFA">
        <w:rPr>
          <w:b/>
          <w:bCs/>
          <w:noProof/>
          <w:color w:val="00B050"/>
        </w:rPr>
        <w:t>4</w:t>
      </w:r>
      <w:r w:rsidR="00BB1DFA" w:rsidRPr="00160248">
        <w:rPr>
          <w:b/>
          <w:bCs/>
          <w:noProof/>
          <w:color w:val="00B050"/>
        </w:rPr>
        <w:t xml:space="preserve"> Ibu </w:t>
      </w:r>
      <w:r w:rsidR="00BB1DFA">
        <w:rPr>
          <w:b/>
          <w:bCs/>
          <w:noProof/>
          <w:color w:val="00B050"/>
        </w:rPr>
        <w:t>Devi</w:t>
      </w:r>
      <w:r w:rsidR="00BB1DFA" w:rsidRPr="00160248">
        <w:rPr>
          <w:b/>
          <w:bCs/>
          <w:noProof/>
          <w:color w:val="00B050"/>
        </w:rPr>
        <w:t xml:space="preserve">  no </w:t>
      </w:r>
      <w:r w:rsidR="00BB1DFA">
        <w:rPr>
          <w:b/>
          <w:bCs/>
          <w:noProof/>
          <w:color w:val="00B050"/>
        </w:rPr>
        <w:t>3</w:t>
      </w:r>
      <w:r w:rsidR="00BB1DFA" w:rsidRPr="00160248">
        <w:rPr>
          <w:b/>
          <w:bCs/>
          <w:noProof/>
          <w:color w:val="00B050"/>
        </w:rPr>
        <w:t>)</w:t>
      </w:r>
    </w:p>
    <w:p w14:paraId="2A7DB83F" w14:textId="7C1224AD" w:rsidR="008A428E" w:rsidRPr="005D645C" w:rsidRDefault="008A428E" w:rsidP="001406D1">
      <w:pPr>
        <w:pStyle w:val="ListParagraph"/>
        <w:numPr>
          <w:ilvl w:val="0"/>
          <w:numId w:val="32"/>
        </w:numPr>
        <w:spacing w:line="240" w:lineRule="auto"/>
        <w:ind w:left="851" w:hanging="426"/>
        <w:jc w:val="both"/>
        <w:rPr>
          <w:rFonts w:ascii="Times New Roman" w:hAnsi="Times New Roman" w:cs="Times New Roman"/>
          <w:sz w:val="24"/>
          <w:szCs w:val="24"/>
        </w:rPr>
      </w:pPr>
      <w:proofErr w:type="spellStart"/>
      <w:proofErr w:type="gramStart"/>
      <w:r w:rsidRPr="005D645C">
        <w:rPr>
          <w:rFonts w:ascii="Times New Roman" w:hAnsi="Times New Roman" w:cs="Times New Roman"/>
          <w:sz w:val="24"/>
          <w:szCs w:val="24"/>
        </w:rPr>
        <w:t>Penghargaan</w:t>
      </w:r>
      <w:proofErr w:type="spellEnd"/>
      <w:r w:rsidRPr="005D645C">
        <w:rPr>
          <w:rFonts w:ascii="Times New Roman" w:hAnsi="Times New Roman" w:cs="Times New Roman"/>
          <w:sz w:val="24"/>
          <w:szCs w:val="24"/>
        </w:rPr>
        <w:t xml:space="preserve"> :</w:t>
      </w:r>
      <w:proofErr w:type="gram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digunakan</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untuk</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pegawai</w:t>
      </w:r>
      <w:proofErr w:type="spellEnd"/>
      <w:r w:rsidRPr="005D645C">
        <w:rPr>
          <w:rFonts w:ascii="Times New Roman" w:hAnsi="Times New Roman" w:cs="Times New Roman"/>
          <w:sz w:val="24"/>
          <w:szCs w:val="24"/>
        </w:rPr>
        <w:t xml:space="preserve"> yang </w:t>
      </w:r>
      <w:proofErr w:type="spellStart"/>
      <w:r w:rsidRPr="005D645C">
        <w:rPr>
          <w:rFonts w:ascii="Times New Roman" w:hAnsi="Times New Roman" w:cs="Times New Roman"/>
          <w:sz w:val="24"/>
          <w:szCs w:val="24"/>
        </w:rPr>
        <w:t>disiplin</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dalam</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melakukan</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absensi</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masuk</w:t>
      </w:r>
      <w:proofErr w:type="spellEnd"/>
      <w:r w:rsidRPr="005D645C">
        <w:rPr>
          <w:rFonts w:ascii="Times New Roman" w:hAnsi="Times New Roman" w:cs="Times New Roman"/>
          <w:sz w:val="24"/>
          <w:szCs w:val="24"/>
        </w:rPr>
        <w:t xml:space="preserve"> dan </w:t>
      </w:r>
      <w:proofErr w:type="spellStart"/>
      <w:r w:rsidRPr="005D645C">
        <w:rPr>
          <w:rFonts w:ascii="Times New Roman" w:hAnsi="Times New Roman" w:cs="Times New Roman"/>
          <w:sz w:val="24"/>
          <w:szCs w:val="24"/>
        </w:rPr>
        <w:t>pulang</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dalam</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waktu</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satu</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tahun</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penghargaan</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berupa</w:t>
      </w:r>
      <w:proofErr w:type="spellEnd"/>
      <w:r w:rsidRPr="005D645C">
        <w:rPr>
          <w:rFonts w:ascii="Times New Roman" w:hAnsi="Times New Roman" w:cs="Times New Roman"/>
          <w:sz w:val="24"/>
          <w:szCs w:val="24"/>
        </w:rPr>
        <w:t xml:space="preserve"> </w:t>
      </w:r>
      <w:proofErr w:type="spellStart"/>
      <w:r w:rsidR="001F1C47">
        <w:rPr>
          <w:rFonts w:ascii="Times New Roman" w:hAnsi="Times New Roman" w:cs="Times New Roman"/>
          <w:sz w:val="24"/>
          <w:szCs w:val="24"/>
        </w:rPr>
        <w:t>rekomendasi</w:t>
      </w:r>
      <w:proofErr w:type="spellEnd"/>
      <w:r w:rsidR="001F1C47">
        <w:rPr>
          <w:rFonts w:ascii="Times New Roman" w:hAnsi="Times New Roman" w:cs="Times New Roman"/>
          <w:sz w:val="24"/>
          <w:szCs w:val="24"/>
        </w:rPr>
        <w:t xml:space="preserve"> </w:t>
      </w:r>
      <w:proofErr w:type="spellStart"/>
      <w:r w:rsidR="001F1C47">
        <w:rPr>
          <w:rFonts w:ascii="Times New Roman" w:hAnsi="Times New Roman" w:cs="Times New Roman"/>
          <w:sz w:val="24"/>
          <w:szCs w:val="24"/>
        </w:rPr>
        <w:t>untuk</w:t>
      </w:r>
      <w:proofErr w:type="spellEnd"/>
      <w:r w:rsidR="001F1C47">
        <w:rPr>
          <w:rFonts w:ascii="Times New Roman" w:hAnsi="Times New Roman" w:cs="Times New Roman"/>
          <w:sz w:val="24"/>
          <w:szCs w:val="24"/>
        </w:rPr>
        <w:t xml:space="preserve"> </w:t>
      </w:r>
      <w:proofErr w:type="spellStart"/>
      <w:r w:rsidR="001F1C47">
        <w:rPr>
          <w:rFonts w:ascii="Times New Roman" w:hAnsi="Times New Roman" w:cs="Times New Roman"/>
          <w:sz w:val="24"/>
          <w:szCs w:val="24"/>
        </w:rPr>
        <w:t>mengikuti</w:t>
      </w:r>
      <w:proofErr w:type="spellEnd"/>
      <w:r w:rsidR="001F1C47">
        <w:rPr>
          <w:rFonts w:ascii="Times New Roman" w:hAnsi="Times New Roman" w:cs="Times New Roman"/>
          <w:sz w:val="24"/>
          <w:szCs w:val="24"/>
        </w:rPr>
        <w:t xml:space="preserve"> </w:t>
      </w:r>
      <w:proofErr w:type="spellStart"/>
      <w:r w:rsidR="001F1C47">
        <w:rPr>
          <w:rFonts w:ascii="Times New Roman" w:hAnsi="Times New Roman" w:cs="Times New Roman"/>
          <w:sz w:val="24"/>
          <w:szCs w:val="24"/>
        </w:rPr>
        <w:t>pelatihan</w:t>
      </w:r>
      <w:proofErr w:type="spellEnd"/>
      <w:r w:rsidR="001F1C47">
        <w:rPr>
          <w:rFonts w:ascii="Times New Roman" w:hAnsi="Times New Roman" w:cs="Times New Roman"/>
          <w:sz w:val="24"/>
          <w:szCs w:val="24"/>
        </w:rPr>
        <w:t xml:space="preserve"> </w:t>
      </w:r>
      <w:proofErr w:type="spellStart"/>
      <w:r w:rsidR="001F1C47">
        <w:rPr>
          <w:rFonts w:ascii="Times New Roman" w:hAnsi="Times New Roman" w:cs="Times New Roman"/>
          <w:sz w:val="24"/>
          <w:szCs w:val="24"/>
        </w:rPr>
        <w:t>teknis</w:t>
      </w:r>
      <w:proofErr w:type="spellEnd"/>
      <w:r w:rsidR="001F1C47">
        <w:rPr>
          <w:rFonts w:ascii="Times New Roman" w:hAnsi="Times New Roman" w:cs="Times New Roman"/>
          <w:sz w:val="24"/>
          <w:szCs w:val="24"/>
        </w:rPr>
        <w:t xml:space="preserve"> </w:t>
      </w:r>
      <w:proofErr w:type="spellStart"/>
      <w:r w:rsidR="001F1C47">
        <w:rPr>
          <w:rFonts w:ascii="Times New Roman" w:hAnsi="Times New Roman" w:cs="Times New Roman"/>
          <w:sz w:val="24"/>
          <w:szCs w:val="24"/>
        </w:rPr>
        <w:t>atau</w:t>
      </w:r>
      <w:proofErr w:type="spellEnd"/>
      <w:r w:rsidR="001F1C47">
        <w:rPr>
          <w:rFonts w:ascii="Times New Roman" w:hAnsi="Times New Roman" w:cs="Times New Roman"/>
          <w:sz w:val="24"/>
          <w:szCs w:val="24"/>
        </w:rPr>
        <w:t xml:space="preserve"> </w:t>
      </w:r>
      <w:proofErr w:type="spellStart"/>
      <w:r w:rsidR="001F1C47">
        <w:rPr>
          <w:rFonts w:ascii="Times New Roman" w:hAnsi="Times New Roman" w:cs="Times New Roman"/>
          <w:sz w:val="24"/>
          <w:szCs w:val="24"/>
        </w:rPr>
        <w:t>pemberian</w:t>
      </w:r>
      <w:proofErr w:type="spellEnd"/>
      <w:r w:rsidR="001F1C47">
        <w:rPr>
          <w:rFonts w:ascii="Times New Roman" w:hAnsi="Times New Roman" w:cs="Times New Roman"/>
          <w:sz w:val="24"/>
          <w:szCs w:val="24"/>
        </w:rPr>
        <w:t xml:space="preserve"> </w:t>
      </w:r>
      <w:proofErr w:type="spellStart"/>
      <w:r w:rsidR="001F1C47">
        <w:rPr>
          <w:rFonts w:ascii="Times New Roman" w:hAnsi="Times New Roman" w:cs="Times New Roman"/>
          <w:sz w:val="24"/>
          <w:szCs w:val="24"/>
        </w:rPr>
        <w:t>piagam</w:t>
      </w:r>
      <w:proofErr w:type="spellEnd"/>
      <w:r w:rsidR="001F1C47">
        <w:rPr>
          <w:rFonts w:ascii="Times New Roman" w:hAnsi="Times New Roman" w:cs="Times New Roman"/>
          <w:sz w:val="24"/>
          <w:szCs w:val="24"/>
        </w:rPr>
        <w:t xml:space="preserve"> </w:t>
      </w:r>
      <w:proofErr w:type="spellStart"/>
      <w:r w:rsidR="001F1C47">
        <w:rPr>
          <w:rFonts w:ascii="Times New Roman" w:hAnsi="Times New Roman" w:cs="Times New Roman"/>
          <w:sz w:val="24"/>
          <w:szCs w:val="24"/>
        </w:rPr>
        <w:t>lainnya</w:t>
      </w:r>
      <w:proofErr w:type="spellEnd"/>
      <w:r w:rsidRPr="005D645C">
        <w:rPr>
          <w:rFonts w:ascii="Times New Roman" w:hAnsi="Times New Roman" w:cs="Times New Roman"/>
          <w:sz w:val="24"/>
          <w:szCs w:val="24"/>
        </w:rPr>
        <w:t>.</w:t>
      </w:r>
    </w:p>
    <w:p w14:paraId="34121B75" w14:textId="612D9063" w:rsidR="008A428E" w:rsidRPr="00BB1DFA" w:rsidRDefault="008A428E" w:rsidP="00BB1DFA">
      <w:pPr>
        <w:tabs>
          <w:tab w:val="left" w:pos="0"/>
        </w:tabs>
        <w:ind w:left="851"/>
        <w:jc w:val="both"/>
        <w:rPr>
          <w:b/>
          <w:bCs/>
          <w:noProof/>
          <w:color w:val="00B050"/>
        </w:rPr>
      </w:pPr>
      <w:proofErr w:type="spellStart"/>
      <w:r w:rsidRPr="005D645C">
        <w:t>Absensi</w:t>
      </w:r>
      <w:proofErr w:type="spellEnd"/>
      <w:r w:rsidRPr="005D645C">
        <w:t xml:space="preserve"> : </w:t>
      </w:r>
      <w:proofErr w:type="spellStart"/>
      <w:r w:rsidRPr="005D645C">
        <w:t>digunakan</w:t>
      </w:r>
      <w:proofErr w:type="spellEnd"/>
      <w:r w:rsidRPr="005D645C">
        <w:t xml:space="preserve"> </w:t>
      </w:r>
      <w:proofErr w:type="spellStart"/>
      <w:r w:rsidRPr="005D645C">
        <w:t>untuk</w:t>
      </w:r>
      <w:proofErr w:type="spellEnd"/>
      <w:r w:rsidRPr="005D645C">
        <w:t xml:space="preserve"> </w:t>
      </w:r>
      <w:proofErr w:type="spellStart"/>
      <w:r w:rsidRPr="005D645C">
        <w:t>manajemen</w:t>
      </w:r>
      <w:proofErr w:type="spellEnd"/>
      <w:r w:rsidRPr="005D645C">
        <w:t xml:space="preserve"> </w:t>
      </w:r>
      <w:proofErr w:type="spellStart"/>
      <w:r w:rsidRPr="005D645C">
        <w:t>absensi</w:t>
      </w:r>
      <w:proofErr w:type="spellEnd"/>
      <w:r w:rsidRPr="005D645C">
        <w:t xml:space="preserve"> </w:t>
      </w:r>
      <w:proofErr w:type="spellStart"/>
      <w:r w:rsidRPr="005D645C">
        <w:t>pegawai</w:t>
      </w:r>
      <w:proofErr w:type="spellEnd"/>
      <w:r w:rsidRPr="005D645C">
        <w:t xml:space="preserve"> </w:t>
      </w:r>
      <w:proofErr w:type="spellStart"/>
      <w:r w:rsidRPr="005D645C">
        <w:t>dalam</w:t>
      </w:r>
      <w:proofErr w:type="spellEnd"/>
      <w:r w:rsidRPr="005D645C">
        <w:t xml:space="preserve"> </w:t>
      </w:r>
      <w:proofErr w:type="spellStart"/>
      <w:r w:rsidRPr="005D645C">
        <w:t>fitur</w:t>
      </w:r>
      <w:proofErr w:type="spellEnd"/>
      <w:r w:rsidRPr="005D645C">
        <w:t xml:space="preserve"> </w:t>
      </w:r>
      <w:proofErr w:type="spellStart"/>
      <w:r w:rsidRPr="005D645C">
        <w:t>absensi</w:t>
      </w:r>
      <w:proofErr w:type="spellEnd"/>
      <w:r w:rsidRPr="005D645C">
        <w:t xml:space="preserve"> data </w:t>
      </w:r>
      <w:proofErr w:type="spellStart"/>
      <w:r w:rsidRPr="005D645C">
        <w:t>diambil</w:t>
      </w:r>
      <w:proofErr w:type="spellEnd"/>
      <w:r w:rsidRPr="005D645C">
        <w:t xml:space="preserve"> </w:t>
      </w:r>
      <w:proofErr w:type="spellStart"/>
      <w:r w:rsidRPr="005D645C">
        <w:t>melaui</w:t>
      </w:r>
      <w:proofErr w:type="spellEnd"/>
      <w:r w:rsidRPr="005D645C">
        <w:t xml:space="preserve"> </w:t>
      </w:r>
      <w:proofErr w:type="spellStart"/>
      <w:r w:rsidRPr="005D645C">
        <w:t>api</w:t>
      </w:r>
      <w:proofErr w:type="spellEnd"/>
      <w:r w:rsidRPr="005D645C">
        <w:t xml:space="preserve"> library yang </w:t>
      </w:r>
      <w:proofErr w:type="spellStart"/>
      <w:r w:rsidRPr="005D645C">
        <w:t>akan</w:t>
      </w:r>
      <w:proofErr w:type="spellEnd"/>
      <w:r w:rsidRPr="005D645C">
        <w:t xml:space="preserve"> </w:t>
      </w:r>
      <w:proofErr w:type="spellStart"/>
      <w:r w:rsidRPr="005D645C">
        <w:t>mengakses</w:t>
      </w:r>
      <w:proofErr w:type="spellEnd"/>
      <w:r w:rsidRPr="005D645C">
        <w:t xml:space="preserve"> </w:t>
      </w:r>
      <w:proofErr w:type="spellStart"/>
      <w:r w:rsidRPr="005D645C">
        <w:t>mesin</w:t>
      </w:r>
      <w:proofErr w:type="spellEnd"/>
      <w:r w:rsidRPr="005D645C">
        <w:t xml:space="preserve"> Finger Print data </w:t>
      </w:r>
      <w:proofErr w:type="spellStart"/>
      <w:r w:rsidRPr="005D645C">
        <w:t>itu</w:t>
      </w:r>
      <w:proofErr w:type="spellEnd"/>
      <w:r w:rsidRPr="005D645C">
        <w:t xml:space="preserve"> </w:t>
      </w:r>
      <w:proofErr w:type="spellStart"/>
      <w:r w:rsidRPr="005D645C">
        <w:t>akan</w:t>
      </w:r>
      <w:proofErr w:type="spellEnd"/>
      <w:r w:rsidRPr="005D645C">
        <w:t xml:space="preserve"> </w:t>
      </w:r>
      <w:proofErr w:type="spellStart"/>
      <w:r w:rsidRPr="005D645C">
        <w:t>diolah</w:t>
      </w:r>
      <w:proofErr w:type="spellEnd"/>
      <w:r w:rsidRPr="005D645C">
        <w:t xml:space="preserve"> </w:t>
      </w:r>
      <w:proofErr w:type="spellStart"/>
      <w:r w:rsidRPr="005D645C">
        <w:t>nantinya</w:t>
      </w:r>
      <w:proofErr w:type="spellEnd"/>
      <w:r w:rsidRPr="005D645C">
        <w:t xml:space="preserve"> </w:t>
      </w:r>
      <w:proofErr w:type="spellStart"/>
      <w:r w:rsidRPr="005D645C">
        <w:t>sesuai</w:t>
      </w:r>
      <w:proofErr w:type="spellEnd"/>
      <w:r w:rsidRPr="005D645C">
        <w:t xml:space="preserve"> </w:t>
      </w:r>
      <w:proofErr w:type="spellStart"/>
      <w:r w:rsidRPr="005D645C">
        <w:t>dengan</w:t>
      </w:r>
      <w:proofErr w:type="spellEnd"/>
      <w:r w:rsidRPr="005D645C">
        <w:t xml:space="preserve"> </w:t>
      </w:r>
      <w:proofErr w:type="spellStart"/>
      <w:r w:rsidRPr="005D645C">
        <w:t>laporan</w:t>
      </w:r>
      <w:proofErr w:type="spellEnd"/>
      <w:r w:rsidRPr="005D645C">
        <w:t xml:space="preserve"> yang </w:t>
      </w:r>
      <w:proofErr w:type="spellStart"/>
      <w:r w:rsidRPr="005D645C">
        <w:t>akan</w:t>
      </w:r>
      <w:proofErr w:type="spellEnd"/>
      <w:r w:rsidRPr="005D645C">
        <w:t xml:space="preserve"> </w:t>
      </w:r>
      <w:proofErr w:type="spellStart"/>
      <w:r w:rsidRPr="005D645C">
        <w:t>disajikan</w:t>
      </w:r>
      <w:proofErr w:type="spellEnd"/>
      <w:r w:rsidRPr="005D645C">
        <w:t xml:space="preserve"> </w:t>
      </w:r>
      <w:proofErr w:type="spellStart"/>
      <w:r w:rsidRPr="005D645C">
        <w:t>jadi</w:t>
      </w:r>
      <w:proofErr w:type="spellEnd"/>
      <w:r w:rsidRPr="005D645C">
        <w:t xml:space="preserve"> </w:t>
      </w:r>
      <w:proofErr w:type="spellStart"/>
      <w:r w:rsidRPr="005D645C">
        <w:t>tidak</w:t>
      </w:r>
      <w:proofErr w:type="spellEnd"/>
      <w:r w:rsidRPr="005D645C">
        <w:t xml:space="preserve"> </w:t>
      </w:r>
      <w:proofErr w:type="spellStart"/>
      <w:r w:rsidRPr="005D645C">
        <w:t>lagi</w:t>
      </w:r>
      <w:proofErr w:type="spellEnd"/>
      <w:r w:rsidRPr="005D645C">
        <w:t xml:space="preserve"> </w:t>
      </w:r>
      <w:proofErr w:type="spellStart"/>
      <w:r w:rsidRPr="005D645C">
        <w:t>memakai</w:t>
      </w:r>
      <w:proofErr w:type="spellEnd"/>
      <w:r w:rsidRPr="005D645C">
        <w:t xml:space="preserve"> </w:t>
      </w:r>
      <w:proofErr w:type="spellStart"/>
      <w:r w:rsidRPr="005D645C">
        <w:t>flasdisk</w:t>
      </w:r>
      <w:proofErr w:type="spellEnd"/>
      <w:r w:rsidR="00C34E49">
        <w:t xml:space="preserve"> dan </w:t>
      </w:r>
      <w:r w:rsidR="00C34E49" w:rsidRPr="00A36297">
        <w:rPr>
          <w:color w:val="00B0F0"/>
        </w:rPr>
        <w:t>rule (</w:t>
      </w:r>
      <w:proofErr w:type="spellStart"/>
      <w:r w:rsidR="00C34E49" w:rsidRPr="00A36297">
        <w:rPr>
          <w:color w:val="00B0F0"/>
        </w:rPr>
        <w:t>terlambat</w:t>
      </w:r>
      <w:proofErr w:type="spellEnd"/>
      <w:r w:rsidR="00C34E49" w:rsidRPr="00A36297">
        <w:rPr>
          <w:color w:val="00B0F0"/>
        </w:rPr>
        <w:t xml:space="preserve"> 30 </w:t>
      </w:r>
      <w:proofErr w:type="spellStart"/>
      <w:r w:rsidR="00C34E49" w:rsidRPr="00A36297">
        <w:rPr>
          <w:color w:val="00B0F0"/>
        </w:rPr>
        <w:t>menit</w:t>
      </w:r>
      <w:proofErr w:type="spellEnd"/>
      <w:r w:rsidR="00C34E49" w:rsidRPr="00A36297">
        <w:rPr>
          <w:color w:val="00B0F0"/>
        </w:rPr>
        <w:t xml:space="preserve">) </w:t>
      </w:r>
      <w:proofErr w:type="spellStart"/>
      <w:r w:rsidR="00C34E49" w:rsidRPr="00A36297">
        <w:rPr>
          <w:color w:val="00B0F0"/>
        </w:rPr>
        <w:t>akan</w:t>
      </w:r>
      <w:proofErr w:type="spellEnd"/>
      <w:r w:rsidR="00C34E49" w:rsidRPr="00A36297">
        <w:rPr>
          <w:color w:val="00B0F0"/>
        </w:rPr>
        <w:t xml:space="preserve"> di </w:t>
      </w:r>
      <w:proofErr w:type="spellStart"/>
      <w:r w:rsidR="00C34E49" w:rsidRPr="00A36297">
        <w:rPr>
          <w:color w:val="00B0F0"/>
        </w:rPr>
        <w:t>masukkan</w:t>
      </w:r>
      <w:proofErr w:type="spellEnd"/>
      <w:r w:rsidR="00C34E49" w:rsidRPr="00A36297">
        <w:rPr>
          <w:color w:val="00B0F0"/>
        </w:rPr>
        <w:t xml:space="preserve"> </w:t>
      </w:r>
      <w:proofErr w:type="spellStart"/>
      <w:r w:rsidR="00C34E49" w:rsidRPr="00A36297">
        <w:rPr>
          <w:color w:val="00B0F0"/>
        </w:rPr>
        <w:t>dalam</w:t>
      </w:r>
      <w:proofErr w:type="spellEnd"/>
      <w:r w:rsidR="00C34E49" w:rsidRPr="00A36297">
        <w:rPr>
          <w:color w:val="00B0F0"/>
        </w:rPr>
        <w:t xml:space="preserve"> </w:t>
      </w:r>
      <w:proofErr w:type="spellStart"/>
      <w:r w:rsidR="00C34E49" w:rsidRPr="00A36297">
        <w:rPr>
          <w:color w:val="00B0F0"/>
        </w:rPr>
        <w:t>konfigurasi</w:t>
      </w:r>
      <w:proofErr w:type="spellEnd"/>
      <w:r w:rsidR="00C34E49" w:rsidRPr="00A36297">
        <w:rPr>
          <w:color w:val="00B0F0"/>
        </w:rPr>
        <w:t xml:space="preserve"> </w:t>
      </w:r>
      <w:proofErr w:type="spellStart"/>
      <w:r w:rsidR="00C34E49" w:rsidRPr="00A36297">
        <w:rPr>
          <w:color w:val="00B0F0"/>
        </w:rPr>
        <w:t>dalam</w:t>
      </w:r>
      <w:proofErr w:type="spellEnd"/>
      <w:r w:rsidR="00C34E49" w:rsidRPr="00A36297">
        <w:rPr>
          <w:color w:val="00B0F0"/>
        </w:rPr>
        <w:t xml:space="preserve"> database.</w:t>
      </w:r>
      <w:r w:rsidR="00BB1DFA">
        <w:rPr>
          <w:color w:val="00B0F0"/>
        </w:rPr>
        <w:t xml:space="preserve"> </w:t>
      </w:r>
      <w:r w:rsidR="00BB1DFA" w:rsidRPr="00160248">
        <w:rPr>
          <w:b/>
          <w:bCs/>
          <w:noProof/>
          <w:color w:val="00B050"/>
        </w:rPr>
        <w:t xml:space="preserve">(Revisi Reviewer </w:t>
      </w:r>
      <w:r w:rsidR="00BB1DFA">
        <w:rPr>
          <w:b/>
          <w:bCs/>
          <w:noProof/>
          <w:color w:val="00B050"/>
        </w:rPr>
        <w:t>5</w:t>
      </w:r>
      <w:r w:rsidR="00BB1DFA" w:rsidRPr="00160248">
        <w:rPr>
          <w:b/>
          <w:bCs/>
          <w:noProof/>
          <w:color w:val="00B050"/>
        </w:rPr>
        <w:t xml:space="preserve"> </w:t>
      </w:r>
      <w:r w:rsidR="00BB1DFA">
        <w:rPr>
          <w:b/>
          <w:bCs/>
          <w:noProof/>
          <w:color w:val="00B050"/>
        </w:rPr>
        <w:t>Pak</w:t>
      </w:r>
      <w:r w:rsidR="00BB1DFA" w:rsidRPr="00160248">
        <w:rPr>
          <w:b/>
          <w:bCs/>
          <w:noProof/>
          <w:color w:val="00B050"/>
        </w:rPr>
        <w:t xml:space="preserve"> </w:t>
      </w:r>
      <w:r w:rsidR="00BB1DFA">
        <w:rPr>
          <w:b/>
          <w:bCs/>
          <w:noProof/>
          <w:color w:val="00B050"/>
        </w:rPr>
        <w:t>Tjawanda</w:t>
      </w:r>
      <w:r w:rsidR="00BB1DFA" w:rsidRPr="00160248">
        <w:rPr>
          <w:b/>
          <w:bCs/>
          <w:noProof/>
          <w:color w:val="00B050"/>
        </w:rPr>
        <w:t xml:space="preserve">  no 1)</w:t>
      </w:r>
    </w:p>
    <w:p w14:paraId="35B437CA" w14:textId="77777777" w:rsidR="008A428E" w:rsidRPr="005D645C" w:rsidRDefault="008A428E" w:rsidP="001406D1">
      <w:pPr>
        <w:pStyle w:val="ListParagraph"/>
        <w:numPr>
          <w:ilvl w:val="0"/>
          <w:numId w:val="32"/>
        </w:numPr>
        <w:spacing w:line="240" w:lineRule="auto"/>
        <w:ind w:left="851" w:hanging="426"/>
        <w:jc w:val="both"/>
        <w:rPr>
          <w:rFonts w:ascii="Times New Roman" w:hAnsi="Times New Roman" w:cs="Times New Roman"/>
          <w:sz w:val="24"/>
          <w:szCs w:val="24"/>
        </w:rPr>
      </w:pPr>
      <w:proofErr w:type="spellStart"/>
      <w:r w:rsidRPr="005D645C">
        <w:rPr>
          <w:rFonts w:ascii="Times New Roman" w:hAnsi="Times New Roman" w:cs="Times New Roman"/>
          <w:sz w:val="24"/>
          <w:szCs w:val="24"/>
        </w:rPr>
        <w:t>Kenaikan</w:t>
      </w:r>
      <w:proofErr w:type="spellEnd"/>
      <w:r w:rsidRPr="005D645C">
        <w:rPr>
          <w:rFonts w:ascii="Times New Roman" w:hAnsi="Times New Roman" w:cs="Times New Roman"/>
          <w:sz w:val="24"/>
          <w:szCs w:val="24"/>
        </w:rPr>
        <w:t xml:space="preserve"> </w:t>
      </w:r>
      <w:proofErr w:type="spellStart"/>
      <w:proofErr w:type="gramStart"/>
      <w:r w:rsidRPr="005D645C">
        <w:rPr>
          <w:rFonts w:ascii="Times New Roman" w:hAnsi="Times New Roman" w:cs="Times New Roman"/>
          <w:sz w:val="24"/>
          <w:szCs w:val="24"/>
        </w:rPr>
        <w:t>pangkat</w:t>
      </w:r>
      <w:proofErr w:type="spellEnd"/>
      <w:r w:rsidRPr="005D645C">
        <w:rPr>
          <w:rFonts w:ascii="Times New Roman" w:hAnsi="Times New Roman" w:cs="Times New Roman"/>
          <w:sz w:val="24"/>
          <w:szCs w:val="24"/>
        </w:rPr>
        <w:t xml:space="preserve"> :</w:t>
      </w:r>
      <w:proofErr w:type="gram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fitur</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ini</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digunakan</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untuk</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melakukkan</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kenaikkan</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pangkat</w:t>
      </w:r>
      <w:proofErr w:type="spellEnd"/>
      <w:r w:rsidRPr="005D645C">
        <w:rPr>
          <w:rFonts w:ascii="Times New Roman" w:hAnsi="Times New Roman" w:cs="Times New Roman"/>
          <w:sz w:val="24"/>
          <w:szCs w:val="24"/>
        </w:rPr>
        <w:t xml:space="preserve"> / </w:t>
      </w:r>
      <w:proofErr w:type="spellStart"/>
      <w:r w:rsidRPr="005D645C">
        <w:rPr>
          <w:rFonts w:ascii="Times New Roman" w:hAnsi="Times New Roman" w:cs="Times New Roman"/>
          <w:sz w:val="24"/>
          <w:szCs w:val="24"/>
        </w:rPr>
        <w:t>golongan</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adapun</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aturan</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kenaikkan</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pangkat</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yakni</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untuk</w:t>
      </w:r>
      <w:proofErr w:type="spellEnd"/>
      <w:r w:rsidRPr="005D645C">
        <w:rPr>
          <w:rFonts w:ascii="Times New Roman" w:hAnsi="Times New Roman" w:cs="Times New Roman"/>
          <w:sz w:val="24"/>
          <w:szCs w:val="24"/>
        </w:rPr>
        <w:t xml:space="preserve"> structural 4 </w:t>
      </w:r>
      <w:proofErr w:type="spellStart"/>
      <w:r w:rsidRPr="005D645C">
        <w:rPr>
          <w:rFonts w:ascii="Times New Roman" w:hAnsi="Times New Roman" w:cs="Times New Roman"/>
          <w:sz w:val="24"/>
          <w:szCs w:val="24"/>
        </w:rPr>
        <w:t>tahun</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sekali</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sedangkan</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untuk</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jabatan</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fungsional</w:t>
      </w:r>
      <w:proofErr w:type="spellEnd"/>
      <w:r w:rsidRPr="005D645C">
        <w:rPr>
          <w:rFonts w:ascii="Times New Roman" w:hAnsi="Times New Roman" w:cs="Times New Roman"/>
          <w:sz w:val="24"/>
          <w:szCs w:val="24"/>
        </w:rPr>
        <w:t xml:space="preserve"> 2 </w:t>
      </w:r>
      <w:proofErr w:type="spellStart"/>
      <w:r w:rsidRPr="005D645C">
        <w:rPr>
          <w:rFonts w:ascii="Times New Roman" w:hAnsi="Times New Roman" w:cs="Times New Roman"/>
          <w:sz w:val="24"/>
          <w:szCs w:val="24"/>
        </w:rPr>
        <w:t>tahun</w:t>
      </w:r>
      <w:proofErr w:type="spellEnd"/>
      <w:r w:rsidRPr="005D645C">
        <w:rPr>
          <w:rFonts w:ascii="Times New Roman" w:hAnsi="Times New Roman" w:cs="Times New Roman"/>
          <w:sz w:val="24"/>
          <w:szCs w:val="24"/>
        </w:rPr>
        <w:t xml:space="preserve"> </w:t>
      </w:r>
      <w:proofErr w:type="spellStart"/>
      <w:r w:rsidRPr="005D645C">
        <w:rPr>
          <w:rFonts w:ascii="Times New Roman" w:hAnsi="Times New Roman" w:cs="Times New Roman"/>
          <w:sz w:val="24"/>
          <w:szCs w:val="24"/>
        </w:rPr>
        <w:t>sekali</w:t>
      </w:r>
      <w:proofErr w:type="spellEnd"/>
      <w:r w:rsidRPr="005D645C">
        <w:rPr>
          <w:rFonts w:ascii="Times New Roman" w:hAnsi="Times New Roman" w:cs="Times New Roman"/>
          <w:sz w:val="24"/>
          <w:szCs w:val="24"/>
        </w:rPr>
        <w:t>.</w:t>
      </w:r>
    </w:p>
    <w:p w14:paraId="5DCD0384" w14:textId="327417B7" w:rsidR="008A428E" w:rsidRPr="003113EE" w:rsidRDefault="008A428E" w:rsidP="001406D1">
      <w:pPr>
        <w:pStyle w:val="ListParagraph"/>
        <w:numPr>
          <w:ilvl w:val="0"/>
          <w:numId w:val="32"/>
        </w:numPr>
        <w:spacing w:line="240" w:lineRule="auto"/>
        <w:ind w:left="851" w:hanging="426"/>
        <w:jc w:val="both"/>
        <w:rPr>
          <w:rFonts w:ascii="Times New Roman" w:hAnsi="Times New Roman" w:cs="Times New Roman"/>
          <w:color w:val="000000" w:themeColor="text1"/>
          <w:sz w:val="24"/>
          <w:szCs w:val="24"/>
        </w:rPr>
      </w:pPr>
      <w:proofErr w:type="spellStart"/>
      <w:proofErr w:type="gramStart"/>
      <w:r w:rsidRPr="003113EE">
        <w:rPr>
          <w:rFonts w:ascii="Times New Roman" w:hAnsi="Times New Roman" w:cs="Times New Roman"/>
          <w:color w:val="000000" w:themeColor="text1"/>
          <w:sz w:val="24"/>
          <w:szCs w:val="24"/>
        </w:rPr>
        <w:t>Cuti</w:t>
      </w:r>
      <w:proofErr w:type="spellEnd"/>
      <w:r w:rsidRPr="003113EE">
        <w:rPr>
          <w:rFonts w:ascii="Times New Roman" w:hAnsi="Times New Roman" w:cs="Times New Roman"/>
          <w:color w:val="000000" w:themeColor="text1"/>
          <w:sz w:val="24"/>
          <w:szCs w:val="24"/>
        </w:rPr>
        <w:t xml:space="preserve"> :</w:t>
      </w:r>
      <w:proofErr w:type="gramEnd"/>
      <w:r w:rsidRPr="003113EE">
        <w:rPr>
          <w:rFonts w:ascii="Times New Roman" w:hAnsi="Times New Roman" w:cs="Times New Roman"/>
          <w:color w:val="000000" w:themeColor="text1"/>
          <w:sz w:val="24"/>
          <w:szCs w:val="24"/>
        </w:rPr>
        <w:t xml:space="preserve"> </w:t>
      </w:r>
      <w:proofErr w:type="spellStart"/>
      <w:r w:rsidRPr="003113EE">
        <w:rPr>
          <w:rFonts w:ascii="Times New Roman" w:hAnsi="Times New Roman" w:cs="Times New Roman"/>
          <w:color w:val="000000" w:themeColor="text1"/>
          <w:sz w:val="24"/>
          <w:szCs w:val="24"/>
        </w:rPr>
        <w:t>fitur</w:t>
      </w:r>
      <w:proofErr w:type="spellEnd"/>
      <w:r w:rsidRPr="003113EE">
        <w:rPr>
          <w:rFonts w:ascii="Times New Roman" w:hAnsi="Times New Roman" w:cs="Times New Roman"/>
          <w:color w:val="000000" w:themeColor="text1"/>
          <w:sz w:val="24"/>
          <w:szCs w:val="24"/>
        </w:rPr>
        <w:t xml:space="preserve"> </w:t>
      </w:r>
      <w:proofErr w:type="spellStart"/>
      <w:r w:rsidRPr="003113EE">
        <w:rPr>
          <w:rFonts w:ascii="Times New Roman" w:hAnsi="Times New Roman" w:cs="Times New Roman"/>
          <w:color w:val="000000" w:themeColor="text1"/>
          <w:sz w:val="24"/>
          <w:szCs w:val="24"/>
        </w:rPr>
        <w:t>ini</w:t>
      </w:r>
      <w:proofErr w:type="spellEnd"/>
      <w:r w:rsidRPr="003113EE">
        <w:rPr>
          <w:rFonts w:ascii="Times New Roman" w:hAnsi="Times New Roman" w:cs="Times New Roman"/>
          <w:color w:val="000000" w:themeColor="text1"/>
          <w:sz w:val="24"/>
          <w:szCs w:val="24"/>
        </w:rPr>
        <w:t xml:space="preserve"> </w:t>
      </w:r>
      <w:proofErr w:type="spellStart"/>
      <w:r w:rsidRPr="003113EE">
        <w:rPr>
          <w:rFonts w:ascii="Times New Roman" w:hAnsi="Times New Roman" w:cs="Times New Roman"/>
          <w:color w:val="000000" w:themeColor="text1"/>
          <w:sz w:val="24"/>
          <w:szCs w:val="24"/>
        </w:rPr>
        <w:t>digunakan</w:t>
      </w:r>
      <w:proofErr w:type="spellEnd"/>
      <w:r w:rsidRPr="003113EE">
        <w:rPr>
          <w:rFonts w:ascii="Times New Roman" w:hAnsi="Times New Roman" w:cs="Times New Roman"/>
          <w:color w:val="000000" w:themeColor="text1"/>
          <w:sz w:val="24"/>
          <w:szCs w:val="24"/>
        </w:rPr>
        <w:t xml:space="preserve"> </w:t>
      </w:r>
      <w:proofErr w:type="spellStart"/>
      <w:r w:rsidRPr="003113EE">
        <w:rPr>
          <w:rFonts w:ascii="Times New Roman" w:hAnsi="Times New Roman" w:cs="Times New Roman"/>
          <w:color w:val="000000" w:themeColor="text1"/>
          <w:sz w:val="24"/>
          <w:szCs w:val="24"/>
        </w:rPr>
        <w:t>untuk</w:t>
      </w:r>
      <w:proofErr w:type="spellEnd"/>
      <w:r w:rsidRPr="003113EE">
        <w:rPr>
          <w:rFonts w:ascii="Times New Roman" w:hAnsi="Times New Roman" w:cs="Times New Roman"/>
          <w:color w:val="000000" w:themeColor="text1"/>
          <w:sz w:val="24"/>
          <w:szCs w:val="24"/>
        </w:rPr>
        <w:t xml:space="preserve"> </w:t>
      </w:r>
      <w:proofErr w:type="spellStart"/>
      <w:r w:rsidRPr="003113EE">
        <w:rPr>
          <w:rFonts w:ascii="Times New Roman" w:hAnsi="Times New Roman" w:cs="Times New Roman"/>
          <w:color w:val="000000" w:themeColor="text1"/>
          <w:sz w:val="24"/>
          <w:szCs w:val="24"/>
        </w:rPr>
        <w:t>menyetujui</w:t>
      </w:r>
      <w:proofErr w:type="spellEnd"/>
      <w:r w:rsidRPr="003113EE">
        <w:rPr>
          <w:rFonts w:ascii="Times New Roman" w:hAnsi="Times New Roman" w:cs="Times New Roman"/>
          <w:color w:val="000000" w:themeColor="text1"/>
          <w:sz w:val="24"/>
          <w:szCs w:val="24"/>
        </w:rPr>
        <w:t xml:space="preserve"> </w:t>
      </w:r>
      <w:proofErr w:type="spellStart"/>
      <w:r w:rsidRPr="003113EE">
        <w:rPr>
          <w:rFonts w:ascii="Times New Roman" w:hAnsi="Times New Roman" w:cs="Times New Roman"/>
          <w:color w:val="000000" w:themeColor="text1"/>
          <w:sz w:val="24"/>
          <w:szCs w:val="24"/>
        </w:rPr>
        <w:t>pengajuan</w:t>
      </w:r>
      <w:proofErr w:type="spellEnd"/>
      <w:r w:rsidRPr="003113EE">
        <w:rPr>
          <w:rFonts w:ascii="Times New Roman" w:hAnsi="Times New Roman" w:cs="Times New Roman"/>
          <w:color w:val="000000" w:themeColor="text1"/>
          <w:sz w:val="24"/>
          <w:szCs w:val="24"/>
        </w:rPr>
        <w:t xml:space="preserve"> </w:t>
      </w:r>
      <w:proofErr w:type="spellStart"/>
      <w:r w:rsidRPr="003113EE">
        <w:rPr>
          <w:rFonts w:ascii="Times New Roman" w:hAnsi="Times New Roman" w:cs="Times New Roman"/>
          <w:color w:val="000000" w:themeColor="text1"/>
          <w:sz w:val="24"/>
          <w:szCs w:val="24"/>
        </w:rPr>
        <w:t>pegawai</w:t>
      </w:r>
      <w:proofErr w:type="spellEnd"/>
      <w:r w:rsidRPr="003113EE">
        <w:rPr>
          <w:rFonts w:ascii="Times New Roman" w:hAnsi="Times New Roman" w:cs="Times New Roman"/>
          <w:color w:val="000000" w:themeColor="text1"/>
          <w:sz w:val="24"/>
          <w:szCs w:val="24"/>
        </w:rPr>
        <w:t xml:space="preserve"> yang </w:t>
      </w:r>
      <w:proofErr w:type="spellStart"/>
      <w:r w:rsidRPr="003113EE">
        <w:rPr>
          <w:rFonts w:ascii="Times New Roman" w:hAnsi="Times New Roman" w:cs="Times New Roman"/>
          <w:color w:val="000000" w:themeColor="text1"/>
          <w:sz w:val="24"/>
          <w:szCs w:val="24"/>
        </w:rPr>
        <w:t>akan</w:t>
      </w:r>
      <w:proofErr w:type="spellEnd"/>
      <w:r w:rsidRPr="003113EE">
        <w:rPr>
          <w:rFonts w:ascii="Times New Roman" w:hAnsi="Times New Roman" w:cs="Times New Roman"/>
          <w:color w:val="000000" w:themeColor="text1"/>
          <w:sz w:val="24"/>
          <w:szCs w:val="24"/>
        </w:rPr>
        <w:t xml:space="preserve"> </w:t>
      </w:r>
      <w:proofErr w:type="spellStart"/>
      <w:r w:rsidRPr="003113EE">
        <w:rPr>
          <w:rFonts w:ascii="Times New Roman" w:hAnsi="Times New Roman" w:cs="Times New Roman"/>
          <w:color w:val="000000" w:themeColor="text1"/>
          <w:sz w:val="24"/>
          <w:szCs w:val="24"/>
        </w:rPr>
        <w:t>melakukan</w:t>
      </w:r>
      <w:proofErr w:type="spellEnd"/>
      <w:r w:rsidRPr="003113EE">
        <w:rPr>
          <w:rFonts w:ascii="Times New Roman" w:hAnsi="Times New Roman" w:cs="Times New Roman"/>
          <w:color w:val="000000" w:themeColor="text1"/>
          <w:sz w:val="24"/>
          <w:szCs w:val="24"/>
        </w:rPr>
        <w:t xml:space="preserve"> </w:t>
      </w:r>
      <w:proofErr w:type="spellStart"/>
      <w:r w:rsidRPr="003113EE">
        <w:rPr>
          <w:rFonts w:ascii="Times New Roman" w:hAnsi="Times New Roman" w:cs="Times New Roman"/>
          <w:color w:val="000000" w:themeColor="text1"/>
          <w:sz w:val="24"/>
          <w:szCs w:val="24"/>
        </w:rPr>
        <w:t>cuti</w:t>
      </w:r>
      <w:proofErr w:type="spellEnd"/>
      <w:r w:rsidRPr="003113EE">
        <w:rPr>
          <w:rFonts w:ascii="Times New Roman" w:hAnsi="Times New Roman" w:cs="Times New Roman"/>
          <w:color w:val="000000" w:themeColor="text1"/>
          <w:sz w:val="24"/>
          <w:szCs w:val="24"/>
        </w:rPr>
        <w:t xml:space="preserve">. </w:t>
      </w:r>
      <w:proofErr w:type="spellStart"/>
      <w:r w:rsidRPr="003113EE">
        <w:rPr>
          <w:rFonts w:ascii="Times New Roman" w:hAnsi="Times New Roman" w:cs="Times New Roman"/>
          <w:color w:val="000000" w:themeColor="text1"/>
          <w:sz w:val="24"/>
          <w:szCs w:val="24"/>
        </w:rPr>
        <w:t>Jenis</w:t>
      </w:r>
      <w:proofErr w:type="spellEnd"/>
      <w:r w:rsidRPr="003113EE">
        <w:rPr>
          <w:rFonts w:ascii="Times New Roman" w:hAnsi="Times New Roman" w:cs="Times New Roman"/>
          <w:color w:val="000000" w:themeColor="text1"/>
          <w:sz w:val="24"/>
          <w:szCs w:val="24"/>
        </w:rPr>
        <w:t xml:space="preserve">, </w:t>
      </w:r>
      <w:proofErr w:type="spellStart"/>
      <w:r w:rsidRPr="003113EE">
        <w:rPr>
          <w:rFonts w:ascii="Times New Roman" w:hAnsi="Times New Roman" w:cs="Times New Roman"/>
          <w:color w:val="000000" w:themeColor="text1"/>
          <w:sz w:val="24"/>
          <w:szCs w:val="24"/>
        </w:rPr>
        <w:t>Persyaratan</w:t>
      </w:r>
      <w:proofErr w:type="spellEnd"/>
      <w:r w:rsidRPr="003113EE">
        <w:rPr>
          <w:rFonts w:ascii="Times New Roman" w:hAnsi="Times New Roman" w:cs="Times New Roman"/>
          <w:color w:val="000000" w:themeColor="text1"/>
          <w:sz w:val="24"/>
          <w:szCs w:val="24"/>
        </w:rPr>
        <w:t xml:space="preserve"> dan </w:t>
      </w:r>
      <w:proofErr w:type="spellStart"/>
      <w:r w:rsidRPr="003113EE">
        <w:rPr>
          <w:rFonts w:ascii="Times New Roman" w:hAnsi="Times New Roman" w:cs="Times New Roman"/>
          <w:color w:val="000000" w:themeColor="text1"/>
          <w:sz w:val="24"/>
          <w:szCs w:val="24"/>
        </w:rPr>
        <w:t>Pejabat</w:t>
      </w:r>
      <w:proofErr w:type="spellEnd"/>
      <w:r w:rsidRPr="003113EE">
        <w:rPr>
          <w:rFonts w:ascii="Times New Roman" w:hAnsi="Times New Roman" w:cs="Times New Roman"/>
          <w:color w:val="000000" w:themeColor="text1"/>
          <w:sz w:val="24"/>
          <w:szCs w:val="24"/>
        </w:rPr>
        <w:t xml:space="preserve"> yang </w:t>
      </w:r>
      <w:proofErr w:type="spellStart"/>
      <w:r w:rsidRPr="003113EE">
        <w:rPr>
          <w:rFonts w:ascii="Times New Roman" w:hAnsi="Times New Roman" w:cs="Times New Roman"/>
          <w:color w:val="000000" w:themeColor="text1"/>
          <w:sz w:val="24"/>
          <w:szCs w:val="24"/>
        </w:rPr>
        <w:t>menetapkan</w:t>
      </w:r>
      <w:proofErr w:type="spellEnd"/>
      <w:r w:rsidRPr="003113EE">
        <w:rPr>
          <w:rFonts w:ascii="Times New Roman" w:hAnsi="Times New Roman" w:cs="Times New Roman"/>
          <w:color w:val="000000" w:themeColor="text1"/>
          <w:sz w:val="24"/>
          <w:szCs w:val="24"/>
        </w:rPr>
        <w:t xml:space="preserve"> </w:t>
      </w:r>
      <w:proofErr w:type="spellStart"/>
      <w:r w:rsidR="00390294" w:rsidRPr="003113EE">
        <w:rPr>
          <w:rFonts w:ascii="Times New Roman" w:hAnsi="Times New Roman" w:cs="Times New Roman"/>
          <w:color w:val="000000" w:themeColor="text1"/>
          <w:sz w:val="24"/>
          <w:szCs w:val="24"/>
        </w:rPr>
        <w:t>c</w:t>
      </w:r>
      <w:r w:rsidRPr="003113EE">
        <w:rPr>
          <w:rFonts w:ascii="Times New Roman" w:hAnsi="Times New Roman" w:cs="Times New Roman"/>
          <w:color w:val="000000" w:themeColor="text1"/>
          <w:sz w:val="24"/>
          <w:szCs w:val="24"/>
        </w:rPr>
        <w:t>uti</w:t>
      </w:r>
      <w:proofErr w:type="spellEnd"/>
      <w:r w:rsidR="00301DDC" w:rsidRPr="003113EE">
        <w:rPr>
          <w:rFonts w:ascii="Times New Roman" w:hAnsi="Times New Roman" w:cs="Times New Roman"/>
          <w:color w:val="000000" w:themeColor="text1"/>
          <w:sz w:val="24"/>
          <w:szCs w:val="24"/>
        </w:rPr>
        <w:t>.</w:t>
      </w:r>
    </w:p>
    <w:p w14:paraId="1D0CD591" w14:textId="77777777" w:rsidR="008A428E" w:rsidRPr="003113EE" w:rsidRDefault="008A428E" w:rsidP="001406D1">
      <w:pPr>
        <w:pStyle w:val="ListParagraph"/>
        <w:numPr>
          <w:ilvl w:val="0"/>
          <w:numId w:val="10"/>
        </w:numPr>
        <w:tabs>
          <w:tab w:val="left" w:pos="2127"/>
          <w:tab w:val="left" w:pos="2880"/>
        </w:tabs>
        <w:spacing w:line="240" w:lineRule="auto"/>
        <w:ind w:left="1134" w:hanging="283"/>
        <w:jc w:val="both"/>
        <w:rPr>
          <w:rFonts w:ascii="Times New Roman" w:hAnsi="Times New Roman" w:cs="Times New Roman"/>
          <w:color w:val="000000" w:themeColor="text1"/>
          <w:sz w:val="24"/>
          <w:szCs w:val="24"/>
          <w:lang w:val="id-ID"/>
        </w:rPr>
      </w:pPr>
      <w:proofErr w:type="spellStart"/>
      <w:r w:rsidRPr="003113EE">
        <w:rPr>
          <w:rFonts w:ascii="Times New Roman" w:hAnsi="Times New Roman" w:cs="Times New Roman"/>
          <w:color w:val="000000" w:themeColor="text1"/>
          <w:sz w:val="24"/>
          <w:szCs w:val="24"/>
        </w:rPr>
        <w:t>Cuti</w:t>
      </w:r>
      <w:proofErr w:type="spellEnd"/>
      <w:r w:rsidRPr="003113EE">
        <w:rPr>
          <w:rFonts w:ascii="Times New Roman" w:hAnsi="Times New Roman" w:cs="Times New Roman"/>
          <w:color w:val="000000" w:themeColor="text1"/>
          <w:sz w:val="24"/>
          <w:szCs w:val="24"/>
        </w:rPr>
        <w:t xml:space="preserve"> </w:t>
      </w:r>
      <w:proofErr w:type="spellStart"/>
      <w:r w:rsidRPr="003113EE">
        <w:rPr>
          <w:rFonts w:ascii="Times New Roman" w:hAnsi="Times New Roman" w:cs="Times New Roman"/>
          <w:color w:val="000000" w:themeColor="text1"/>
          <w:sz w:val="24"/>
          <w:szCs w:val="24"/>
        </w:rPr>
        <w:t>Tahunan</w:t>
      </w:r>
      <w:proofErr w:type="spellEnd"/>
    </w:p>
    <w:p w14:paraId="1069E3C3" w14:textId="77777777" w:rsidR="008A428E" w:rsidRPr="00175B34" w:rsidRDefault="008A428E" w:rsidP="001406D1">
      <w:pPr>
        <w:pStyle w:val="ListParagraph"/>
        <w:numPr>
          <w:ilvl w:val="0"/>
          <w:numId w:val="11"/>
        </w:numPr>
        <w:tabs>
          <w:tab w:val="left" w:pos="1985"/>
          <w:tab w:val="left" w:pos="2880"/>
        </w:tabs>
        <w:spacing w:line="240" w:lineRule="auto"/>
        <w:ind w:left="1418" w:hanging="283"/>
        <w:rPr>
          <w:rFonts w:ascii="Times New Roman" w:hAnsi="Times New Roman" w:cs="Times New Roman"/>
          <w:sz w:val="24"/>
          <w:szCs w:val="24"/>
          <w:lang w:val="id-ID"/>
        </w:rPr>
      </w:pPr>
      <w:proofErr w:type="spellStart"/>
      <w:r w:rsidRPr="003113EE">
        <w:rPr>
          <w:rFonts w:ascii="Times New Roman" w:hAnsi="Times New Roman" w:cs="Times New Roman"/>
          <w:color w:val="000000" w:themeColor="text1"/>
          <w:sz w:val="24"/>
          <w:szCs w:val="24"/>
        </w:rPr>
        <w:t>Pegawai</w:t>
      </w:r>
      <w:proofErr w:type="spellEnd"/>
      <w:r w:rsidRPr="003113EE">
        <w:rPr>
          <w:rFonts w:ascii="Times New Roman" w:hAnsi="Times New Roman" w:cs="Times New Roman"/>
          <w:color w:val="000000" w:themeColor="text1"/>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bekerja</w:t>
      </w:r>
      <w:proofErr w:type="spellEnd"/>
      <w:r>
        <w:rPr>
          <w:rFonts w:ascii="Times New Roman" w:hAnsi="Times New Roman" w:cs="Times New Roman"/>
          <w:sz w:val="24"/>
          <w:szCs w:val="24"/>
        </w:rPr>
        <w:t xml:space="preserve"> paling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menerus</w:t>
      </w:r>
      <w:proofErr w:type="spellEnd"/>
    </w:p>
    <w:p w14:paraId="49535946" w14:textId="77777777" w:rsidR="008A428E" w:rsidRPr="00175B34" w:rsidRDefault="008A428E" w:rsidP="001406D1">
      <w:pPr>
        <w:pStyle w:val="ListParagraph"/>
        <w:numPr>
          <w:ilvl w:val="0"/>
          <w:numId w:val="11"/>
        </w:numPr>
        <w:tabs>
          <w:tab w:val="left" w:pos="1985"/>
          <w:tab w:val="left" w:pos="2880"/>
        </w:tabs>
        <w:spacing w:line="240" w:lineRule="auto"/>
        <w:ind w:left="1418" w:hanging="283"/>
        <w:rPr>
          <w:rFonts w:ascii="Times New Roman" w:hAnsi="Times New Roman" w:cs="Times New Roman"/>
          <w:sz w:val="24"/>
          <w:szCs w:val="24"/>
          <w:lang w:val="id-ID"/>
        </w:rPr>
      </w:pPr>
      <w:proofErr w:type="spellStart"/>
      <w:r>
        <w:rPr>
          <w:rFonts w:ascii="Times New Roman" w:hAnsi="Times New Roman" w:cs="Times New Roman"/>
          <w:sz w:val="24"/>
          <w:szCs w:val="24"/>
        </w:rPr>
        <w:t>Lamanya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12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p>
    <w:p w14:paraId="1D94BD6E" w14:textId="77777777" w:rsidR="008A428E" w:rsidRPr="00175B34" w:rsidRDefault="008A428E" w:rsidP="001406D1">
      <w:pPr>
        <w:pStyle w:val="ListParagraph"/>
        <w:numPr>
          <w:ilvl w:val="0"/>
          <w:numId w:val="11"/>
        </w:numPr>
        <w:tabs>
          <w:tab w:val="left" w:pos="1985"/>
          <w:tab w:val="left" w:pos="2880"/>
        </w:tabs>
        <w:spacing w:line="240" w:lineRule="auto"/>
        <w:ind w:left="1418" w:hanging="283"/>
        <w:jc w:val="both"/>
        <w:rPr>
          <w:rFonts w:ascii="Times New Roman" w:hAnsi="Times New Roman" w:cs="Times New Roman"/>
          <w:sz w:val="24"/>
          <w:szCs w:val="24"/>
          <w:lang w:val="id-ID"/>
        </w:rPr>
      </w:pPr>
      <w:proofErr w:type="spellStart"/>
      <w:r>
        <w:rPr>
          <w:rFonts w:ascii="Times New Roman" w:hAnsi="Times New Roman" w:cs="Times New Roman"/>
          <w:sz w:val="24"/>
          <w:szCs w:val="24"/>
        </w:rPr>
        <w:t>Pemberian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memperhatikan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pegawai</w:t>
      </w:r>
      <w:proofErr w:type="spellEnd"/>
      <w:r>
        <w:rPr>
          <w:rFonts w:ascii="Times New Roman" w:hAnsi="Times New Roman" w:cs="Times New Roman"/>
          <w:sz w:val="24"/>
          <w:szCs w:val="24"/>
        </w:rPr>
        <w:t xml:space="preserve"> pada unit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p>
    <w:p w14:paraId="6E33E71F" w14:textId="77777777" w:rsidR="008A428E" w:rsidRPr="00175B34" w:rsidRDefault="008A428E" w:rsidP="001406D1">
      <w:pPr>
        <w:pStyle w:val="ListParagraph"/>
        <w:numPr>
          <w:ilvl w:val="0"/>
          <w:numId w:val="11"/>
        </w:numPr>
        <w:tabs>
          <w:tab w:val="left" w:pos="1985"/>
          <w:tab w:val="left" w:pos="2880"/>
        </w:tabs>
        <w:spacing w:line="240" w:lineRule="auto"/>
        <w:ind w:left="1418" w:hanging="283"/>
        <w:jc w:val="both"/>
        <w:rPr>
          <w:rFonts w:ascii="Times New Roman" w:hAnsi="Times New Roman" w:cs="Times New Roman"/>
          <w:sz w:val="24"/>
          <w:szCs w:val="24"/>
          <w:lang w:val="id-ID"/>
        </w:rPr>
      </w:pPr>
      <w:proofErr w:type="spellStart"/>
      <w:r>
        <w:rPr>
          <w:rFonts w:ascii="Times New Roman" w:hAnsi="Times New Roman" w:cs="Times New Roman"/>
          <w:sz w:val="24"/>
          <w:szCs w:val="24"/>
        </w:rPr>
        <w:t>Ditetapkan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Pimpinan</w:t>
      </w:r>
      <w:proofErr w:type="spellEnd"/>
      <w:r>
        <w:rPr>
          <w:rFonts w:ascii="Times New Roman" w:hAnsi="Times New Roman" w:cs="Times New Roman"/>
          <w:sz w:val="24"/>
          <w:szCs w:val="24"/>
        </w:rPr>
        <w:t xml:space="preserve"> Kantor.</w:t>
      </w:r>
    </w:p>
    <w:p w14:paraId="58367903" w14:textId="77777777" w:rsidR="008A428E" w:rsidRPr="00175B34" w:rsidRDefault="008A428E" w:rsidP="001406D1">
      <w:pPr>
        <w:pStyle w:val="ListParagraph"/>
        <w:numPr>
          <w:ilvl w:val="0"/>
          <w:numId w:val="10"/>
        </w:numPr>
        <w:tabs>
          <w:tab w:val="left" w:pos="2127"/>
          <w:tab w:val="left" w:pos="2880"/>
        </w:tabs>
        <w:spacing w:line="240" w:lineRule="auto"/>
        <w:ind w:left="1134" w:hanging="283"/>
        <w:jc w:val="both"/>
        <w:rPr>
          <w:rFonts w:ascii="Times New Roman" w:hAnsi="Times New Roman" w:cs="Times New Roman"/>
          <w:sz w:val="24"/>
          <w:szCs w:val="24"/>
          <w:lang w:val="id-ID"/>
        </w:rPr>
      </w:pP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p>
    <w:p w14:paraId="3CCD3F88" w14:textId="77777777" w:rsidR="008A428E" w:rsidRPr="00175B34" w:rsidRDefault="008A428E" w:rsidP="001406D1">
      <w:pPr>
        <w:pStyle w:val="ListParagraph"/>
        <w:numPr>
          <w:ilvl w:val="0"/>
          <w:numId w:val="11"/>
        </w:numPr>
        <w:tabs>
          <w:tab w:val="left" w:pos="1985"/>
          <w:tab w:val="left" w:pos="2880"/>
        </w:tabs>
        <w:spacing w:line="240" w:lineRule="auto"/>
        <w:ind w:left="1418" w:hanging="283"/>
        <w:jc w:val="both"/>
        <w:rPr>
          <w:rFonts w:ascii="Times New Roman" w:hAnsi="Times New Roman" w:cs="Times New Roman"/>
          <w:sz w:val="24"/>
          <w:szCs w:val="24"/>
          <w:lang w:val="id-ID"/>
        </w:rPr>
      </w:pPr>
      <w:r>
        <w:rPr>
          <w:rFonts w:ascii="Times New Roman" w:hAnsi="Times New Roman" w:cs="Times New Roman"/>
          <w:sz w:val="24"/>
          <w:szCs w:val="24"/>
        </w:rPr>
        <w:t xml:space="preserve">PNS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bekerja</w:t>
      </w:r>
      <w:proofErr w:type="spellEnd"/>
      <w:r>
        <w:rPr>
          <w:rFonts w:ascii="Times New Roman" w:hAnsi="Times New Roman" w:cs="Times New Roman"/>
          <w:sz w:val="24"/>
          <w:szCs w:val="24"/>
        </w:rPr>
        <w:t xml:space="preserve"> paling </w:t>
      </w:r>
      <w:proofErr w:type="spellStart"/>
      <w:r>
        <w:rPr>
          <w:rFonts w:ascii="Times New Roman" w:hAnsi="Times New Roman" w:cs="Times New Roman"/>
          <w:sz w:val="24"/>
          <w:szCs w:val="24"/>
        </w:rPr>
        <w:t>singkat</w:t>
      </w:r>
      <w:proofErr w:type="spellEnd"/>
      <w:r>
        <w:rPr>
          <w:rFonts w:ascii="Times New Roman" w:hAnsi="Times New Roman" w:cs="Times New Roman"/>
          <w:sz w:val="24"/>
          <w:szCs w:val="24"/>
        </w:rPr>
        <w:t xml:space="preserve"> 5 (lima)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menerus</w:t>
      </w:r>
      <w:proofErr w:type="spellEnd"/>
    </w:p>
    <w:p w14:paraId="290B1D46" w14:textId="77777777" w:rsidR="008A428E" w:rsidRPr="00175B34" w:rsidRDefault="008A428E" w:rsidP="001406D1">
      <w:pPr>
        <w:pStyle w:val="ListParagraph"/>
        <w:numPr>
          <w:ilvl w:val="0"/>
          <w:numId w:val="11"/>
        </w:numPr>
        <w:tabs>
          <w:tab w:val="left" w:pos="1985"/>
          <w:tab w:val="left" w:pos="2880"/>
        </w:tabs>
        <w:spacing w:line="240" w:lineRule="auto"/>
        <w:ind w:left="1418" w:hanging="283"/>
        <w:jc w:val="both"/>
        <w:rPr>
          <w:rFonts w:ascii="Times New Roman" w:hAnsi="Times New Roman" w:cs="Times New Roman"/>
          <w:sz w:val="24"/>
          <w:szCs w:val="24"/>
          <w:lang w:val="id-ID"/>
        </w:rPr>
      </w:pPr>
      <w:proofErr w:type="spellStart"/>
      <w:r>
        <w:rPr>
          <w:rFonts w:ascii="Times New Roman" w:hAnsi="Times New Roman" w:cs="Times New Roman"/>
          <w:sz w:val="24"/>
          <w:szCs w:val="24"/>
        </w:rPr>
        <w:t>Lamanya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bulan</w:t>
      </w:r>
      <w:proofErr w:type="spellEnd"/>
    </w:p>
    <w:p w14:paraId="2A6ECA3E" w14:textId="77777777" w:rsidR="008A428E" w:rsidRPr="00175B34" w:rsidRDefault="008A428E" w:rsidP="001406D1">
      <w:pPr>
        <w:pStyle w:val="ListParagraph"/>
        <w:numPr>
          <w:ilvl w:val="0"/>
          <w:numId w:val="11"/>
        </w:numPr>
        <w:tabs>
          <w:tab w:val="left" w:pos="1985"/>
          <w:tab w:val="left" w:pos="2880"/>
        </w:tabs>
        <w:spacing w:line="240" w:lineRule="auto"/>
        <w:ind w:left="1418" w:hanging="283"/>
        <w:jc w:val="both"/>
        <w:rPr>
          <w:rFonts w:ascii="Times New Roman" w:hAnsi="Times New Roman" w:cs="Times New Roman"/>
          <w:sz w:val="24"/>
          <w:szCs w:val="24"/>
          <w:lang w:val="id-ID"/>
        </w:rPr>
      </w:pPr>
      <w:r>
        <w:rPr>
          <w:rFonts w:ascii="Times New Roman" w:hAnsi="Times New Roman" w:cs="Times New Roman"/>
          <w:sz w:val="24"/>
          <w:szCs w:val="24"/>
        </w:rPr>
        <w:t xml:space="preserve">PNS yang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p>
    <w:p w14:paraId="77516EC2" w14:textId="77777777" w:rsidR="008A428E" w:rsidRPr="00175B34" w:rsidRDefault="008A428E" w:rsidP="001406D1">
      <w:pPr>
        <w:pStyle w:val="ListParagraph"/>
        <w:numPr>
          <w:ilvl w:val="0"/>
          <w:numId w:val="11"/>
        </w:numPr>
        <w:tabs>
          <w:tab w:val="left" w:pos="1985"/>
          <w:tab w:val="left" w:pos="2880"/>
        </w:tabs>
        <w:spacing w:line="240" w:lineRule="auto"/>
        <w:ind w:left="1418" w:hanging="283"/>
        <w:jc w:val="both"/>
        <w:rPr>
          <w:rFonts w:ascii="Times New Roman" w:hAnsi="Times New Roman" w:cs="Times New Roman"/>
          <w:sz w:val="24"/>
          <w:szCs w:val="24"/>
          <w:lang w:val="id-ID"/>
        </w:rPr>
      </w:pPr>
      <w:proofErr w:type="spellStart"/>
      <w:r>
        <w:rPr>
          <w:rFonts w:ascii="Times New Roman" w:hAnsi="Times New Roman" w:cs="Times New Roman"/>
          <w:sz w:val="24"/>
          <w:szCs w:val="24"/>
        </w:rPr>
        <w:t>Ditetapkan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Direktur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Jenderal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Menteri </w:t>
      </w:r>
      <w:proofErr w:type="spellStart"/>
      <w:r>
        <w:rPr>
          <w:rFonts w:ascii="Times New Roman" w:hAnsi="Times New Roman" w:cs="Times New Roman"/>
          <w:sz w:val="24"/>
          <w:szCs w:val="24"/>
        </w:rPr>
        <w:t>Kesehatahn</w:t>
      </w:r>
      <w:proofErr w:type="spellEnd"/>
    </w:p>
    <w:p w14:paraId="0A12F833" w14:textId="77777777" w:rsidR="008A428E" w:rsidRPr="00EC2E2D" w:rsidRDefault="008A428E" w:rsidP="001406D1">
      <w:pPr>
        <w:pStyle w:val="ListParagraph"/>
        <w:numPr>
          <w:ilvl w:val="0"/>
          <w:numId w:val="10"/>
        </w:numPr>
        <w:tabs>
          <w:tab w:val="left" w:pos="2127"/>
          <w:tab w:val="left" w:pos="2880"/>
        </w:tabs>
        <w:spacing w:line="240" w:lineRule="auto"/>
        <w:ind w:left="1134" w:hanging="283"/>
        <w:jc w:val="both"/>
        <w:rPr>
          <w:rFonts w:ascii="Times New Roman" w:hAnsi="Times New Roman" w:cs="Times New Roman"/>
          <w:sz w:val="24"/>
          <w:szCs w:val="24"/>
          <w:lang w:val="id-ID"/>
        </w:rPr>
      </w:pP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Sakit</w:t>
      </w:r>
      <w:proofErr w:type="spellEnd"/>
    </w:p>
    <w:p w14:paraId="14C8696A" w14:textId="77777777" w:rsidR="008A428E" w:rsidRPr="00EC2E2D" w:rsidRDefault="008A428E" w:rsidP="001406D1">
      <w:pPr>
        <w:pStyle w:val="ListParagraph"/>
        <w:numPr>
          <w:ilvl w:val="0"/>
          <w:numId w:val="11"/>
        </w:numPr>
        <w:tabs>
          <w:tab w:val="left" w:pos="1985"/>
          <w:tab w:val="left" w:pos="2880"/>
        </w:tabs>
        <w:spacing w:line="240" w:lineRule="auto"/>
        <w:ind w:left="1418" w:hanging="283"/>
        <w:jc w:val="both"/>
        <w:rPr>
          <w:rFonts w:ascii="Times New Roman" w:hAnsi="Times New Roman" w:cs="Times New Roman"/>
          <w:sz w:val="24"/>
          <w:szCs w:val="24"/>
          <w:lang w:val="id-ID"/>
        </w:rPr>
      </w:pP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pegawai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menderita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sakit</w:t>
      </w:r>
      <w:proofErr w:type="spellEnd"/>
    </w:p>
    <w:p w14:paraId="6780B36A" w14:textId="77777777" w:rsidR="008A428E" w:rsidRPr="00EC2E2D" w:rsidRDefault="008A428E" w:rsidP="001406D1">
      <w:pPr>
        <w:pStyle w:val="ListParagraph"/>
        <w:numPr>
          <w:ilvl w:val="0"/>
          <w:numId w:val="11"/>
        </w:numPr>
        <w:tabs>
          <w:tab w:val="left" w:pos="1985"/>
          <w:tab w:val="left" w:pos="2880"/>
        </w:tabs>
        <w:spacing w:line="240" w:lineRule="auto"/>
        <w:ind w:left="1418" w:hanging="283"/>
        <w:jc w:val="both"/>
        <w:rPr>
          <w:rFonts w:ascii="Times New Roman" w:hAnsi="Times New Roman" w:cs="Times New Roman"/>
          <w:sz w:val="24"/>
          <w:szCs w:val="24"/>
          <w:lang w:val="id-ID"/>
        </w:rPr>
      </w:pPr>
      <w:proofErr w:type="spellStart"/>
      <w:r>
        <w:rPr>
          <w:rFonts w:ascii="Times New Roman" w:hAnsi="Times New Roman" w:cs="Times New Roman"/>
          <w:sz w:val="24"/>
          <w:szCs w:val="24"/>
        </w:rPr>
        <w:t>Pegawai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sakit</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s.d.</w:t>
      </w:r>
      <w:proofErr w:type="spellEnd"/>
      <w:r>
        <w:rPr>
          <w:rFonts w:ascii="Times New Roman" w:hAnsi="Times New Roman" w:cs="Times New Roman"/>
          <w:sz w:val="24"/>
          <w:szCs w:val="24"/>
        </w:rPr>
        <w:t xml:space="preserve"> 14 (</w:t>
      </w:r>
      <w:proofErr w:type="spellStart"/>
      <w:r>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melampirkan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p>
    <w:p w14:paraId="4F6FD448" w14:textId="77777777" w:rsidR="008A428E" w:rsidRPr="00EC2E2D" w:rsidRDefault="008A428E" w:rsidP="001406D1">
      <w:pPr>
        <w:pStyle w:val="ListParagraph"/>
        <w:numPr>
          <w:ilvl w:val="0"/>
          <w:numId w:val="11"/>
        </w:numPr>
        <w:tabs>
          <w:tab w:val="left" w:pos="1985"/>
          <w:tab w:val="left" w:pos="2880"/>
        </w:tabs>
        <w:spacing w:line="240" w:lineRule="auto"/>
        <w:ind w:left="1418" w:hanging="283"/>
        <w:jc w:val="both"/>
        <w:rPr>
          <w:rFonts w:ascii="Times New Roman" w:hAnsi="Times New Roman" w:cs="Times New Roman"/>
          <w:sz w:val="24"/>
          <w:szCs w:val="24"/>
          <w:lang w:val="id-ID"/>
        </w:rPr>
      </w:pPr>
      <w:proofErr w:type="spellStart"/>
      <w:r>
        <w:rPr>
          <w:rFonts w:ascii="Times New Roman" w:hAnsi="Times New Roman" w:cs="Times New Roman"/>
          <w:sz w:val="24"/>
          <w:szCs w:val="24"/>
        </w:rPr>
        <w:t>Ditetapkan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Pimpinan</w:t>
      </w:r>
      <w:proofErr w:type="spellEnd"/>
      <w:r>
        <w:rPr>
          <w:rFonts w:ascii="Times New Roman" w:hAnsi="Times New Roman" w:cs="Times New Roman"/>
          <w:sz w:val="24"/>
          <w:szCs w:val="24"/>
        </w:rPr>
        <w:t xml:space="preserve"> Kantor</w:t>
      </w:r>
    </w:p>
    <w:p w14:paraId="102FA1C8" w14:textId="77777777" w:rsidR="008A428E" w:rsidRPr="00EC2E2D" w:rsidRDefault="008A428E" w:rsidP="001406D1">
      <w:pPr>
        <w:pStyle w:val="ListParagraph"/>
        <w:numPr>
          <w:ilvl w:val="0"/>
          <w:numId w:val="10"/>
        </w:numPr>
        <w:tabs>
          <w:tab w:val="left" w:pos="2127"/>
          <w:tab w:val="left" w:pos="2880"/>
        </w:tabs>
        <w:spacing w:line="240" w:lineRule="auto"/>
        <w:ind w:left="1134" w:hanging="283"/>
        <w:jc w:val="both"/>
        <w:rPr>
          <w:rFonts w:ascii="Times New Roman" w:hAnsi="Times New Roman" w:cs="Times New Roman"/>
          <w:sz w:val="24"/>
          <w:szCs w:val="24"/>
          <w:lang w:val="id-ID"/>
        </w:rPr>
      </w:pPr>
      <w:proofErr w:type="spellStart"/>
      <w:proofErr w:type="gramStart"/>
      <w:r>
        <w:rPr>
          <w:rFonts w:ascii="Times New Roman" w:hAnsi="Times New Roman" w:cs="Times New Roman"/>
          <w:sz w:val="24"/>
          <w:szCs w:val="24"/>
        </w:rPr>
        <w:t>Cuti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Melahirkan</w:t>
      </w:r>
      <w:proofErr w:type="spellEnd"/>
      <w:proofErr w:type="gramEnd"/>
    </w:p>
    <w:p w14:paraId="0E5E1E0C" w14:textId="77777777" w:rsidR="008A428E" w:rsidRPr="00EC2E2D" w:rsidRDefault="008A428E" w:rsidP="001406D1">
      <w:pPr>
        <w:pStyle w:val="ListParagraph"/>
        <w:numPr>
          <w:ilvl w:val="0"/>
          <w:numId w:val="11"/>
        </w:numPr>
        <w:tabs>
          <w:tab w:val="left" w:pos="1985"/>
          <w:tab w:val="left" w:pos="2880"/>
        </w:tabs>
        <w:spacing w:line="240" w:lineRule="auto"/>
        <w:ind w:left="1418" w:hanging="283"/>
        <w:jc w:val="both"/>
        <w:rPr>
          <w:rFonts w:ascii="Times New Roman" w:hAnsi="Times New Roman" w:cs="Times New Roman"/>
          <w:sz w:val="24"/>
          <w:szCs w:val="24"/>
          <w:lang w:val="id-ID"/>
        </w:rPr>
      </w:pP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Pegawai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melahirkan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kelahiran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p>
    <w:p w14:paraId="4BB3622A" w14:textId="77777777" w:rsidR="008A428E" w:rsidRPr="00EC2E2D" w:rsidRDefault="008A428E" w:rsidP="001406D1">
      <w:pPr>
        <w:pStyle w:val="ListParagraph"/>
        <w:numPr>
          <w:ilvl w:val="0"/>
          <w:numId w:val="11"/>
        </w:numPr>
        <w:tabs>
          <w:tab w:val="left" w:pos="1985"/>
          <w:tab w:val="left" w:pos="2880"/>
        </w:tabs>
        <w:spacing w:line="240" w:lineRule="auto"/>
        <w:ind w:left="1418" w:hanging="283"/>
        <w:jc w:val="both"/>
        <w:rPr>
          <w:rFonts w:ascii="Times New Roman" w:hAnsi="Times New Roman" w:cs="Times New Roman"/>
          <w:sz w:val="24"/>
          <w:szCs w:val="24"/>
          <w:lang w:val="id-ID"/>
        </w:rPr>
      </w:pPr>
      <w:proofErr w:type="spellStart"/>
      <w:r>
        <w:rPr>
          <w:rFonts w:ascii="Times New Roman" w:hAnsi="Times New Roman" w:cs="Times New Roman"/>
          <w:sz w:val="24"/>
          <w:szCs w:val="24"/>
        </w:rPr>
        <w:t>Lamanya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melahirkan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bulan</w:t>
      </w:r>
      <w:proofErr w:type="spellEnd"/>
    </w:p>
    <w:p w14:paraId="3BC9BAC0" w14:textId="77777777" w:rsidR="008A428E" w:rsidRPr="00EC2E2D" w:rsidRDefault="008A428E" w:rsidP="001406D1">
      <w:pPr>
        <w:pStyle w:val="ListParagraph"/>
        <w:numPr>
          <w:ilvl w:val="0"/>
          <w:numId w:val="11"/>
        </w:numPr>
        <w:tabs>
          <w:tab w:val="left" w:pos="1985"/>
          <w:tab w:val="left" w:pos="2880"/>
        </w:tabs>
        <w:spacing w:line="240" w:lineRule="auto"/>
        <w:ind w:left="1418" w:hanging="283"/>
        <w:jc w:val="both"/>
        <w:rPr>
          <w:rFonts w:ascii="Times New Roman" w:hAnsi="Times New Roman" w:cs="Times New Roman"/>
          <w:sz w:val="24"/>
          <w:szCs w:val="24"/>
          <w:lang w:val="id-ID"/>
        </w:rPr>
      </w:pPr>
      <w:proofErr w:type="spellStart"/>
      <w:r>
        <w:rPr>
          <w:rFonts w:ascii="Times New Roman" w:hAnsi="Times New Roman" w:cs="Times New Roman"/>
          <w:sz w:val="24"/>
          <w:szCs w:val="24"/>
        </w:rPr>
        <w:t>Ditetapkan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Pimpinan</w:t>
      </w:r>
      <w:proofErr w:type="spellEnd"/>
      <w:r>
        <w:rPr>
          <w:rFonts w:ascii="Times New Roman" w:hAnsi="Times New Roman" w:cs="Times New Roman"/>
          <w:sz w:val="24"/>
          <w:szCs w:val="24"/>
        </w:rPr>
        <w:t xml:space="preserve"> Kantor</w:t>
      </w:r>
    </w:p>
    <w:p w14:paraId="450E3B41" w14:textId="77777777" w:rsidR="008A428E" w:rsidRPr="002F2235" w:rsidRDefault="008A428E" w:rsidP="001406D1">
      <w:pPr>
        <w:pStyle w:val="ListParagraph"/>
        <w:numPr>
          <w:ilvl w:val="0"/>
          <w:numId w:val="10"/>
        </w:numPr>
        <w:tabs>
          <w:tab w:val="left" w:pos="2127"/>
          <w:tab w:val="left" w:pos="2880"/>
        </w:tabs>
        <w:spacing w:line="240" w:lineRule="auto"/>
        <w:ind w:left="1134" w:hanging="283"/>
        <w:jc w:val="both"/>
        <w:rPr>
          <w:rFonts w:ascii="Times New Roman" w:hAnsi="Times New Roman" w:cs="Times New Roman"/>
          <w:sz w:val="24"/>
          <w:szCs w:val="24"/>
          <w:lang w:val="id-ID"/>
        </w:rPr>
      </w:pP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Karena </w:t>
      </w:r>
      <w:proofErr w:type="spellStart"/>
      <w:r>
        <w:rPr>
          <w:rFonts w:ascii="Times New Roman" w:hAnsi="Times New Roman" w:cs="Times New Roman"/>
          <w:sz w:val="24"/>
          <w:szCs w:val="24"/>
        </w:rPr>
        <w:t>Alasan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p>
    <w:p w14:paraId="4E040ED8" w14:textId="77777777" w:rsidR="008A428E" w:rsidRPr="006175F6" w:rsidRDefault="008A428E" w:rsidP="001406D1">
      <w:pPr>
        <w:pStyle w:val="ListParagraph"/>
        <w:numPr>
          <w:ilvl w:val="0"/>
          <w:numId w:val="11"/>
        </w:numPr>
        <w:tabs>
          <w:tab w:val="left" w:pos="1985"/>
          <w:tab w:val="left" w:pos="2880"/>
        </w:tabs>
        <w:spacing w:line="240" w:lineRule="auto"/>
        <w:ind w:left="1418" w:hanging="283"/>
        <w:jc w:val="both"/>
        <w:rPr>
          <w:rFonts w:ascii="Times New Roman" w:hAnsi="Times New Roman" w:cs="Times New Roman"/>
          <w:sz w:val="24"/>
          <w:szCs w:val="24"/>
          <w:lang w:val="id-ID"/>
        </w:rPr>
      </w:pPr>
      <w:proofErr w:type="spellStart"/>
      <w:r>
        <w:rPr>
          <w:rFonts w:ascii="Times New Roman" w:hAnsi="Times New Roman" w:cs="Times New Roman"/>
          <w:sz w:val="24"/>
          <w:szCs w:val="24"/>
        </w:rPr>
        <w:t>Pegawai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w:t>
      </w:r>
    </w:p>
    <w:p w14:paraId="0CBA5355" w14:textId="77777777" w:rsidR="008A428E" w:rsidRPr="006175F6" w:rsidRDefault="008A428E" w:rsidP="001406D1">
      <w:pPr>
        <w:pStyle w:val="ListParagraph"/>
        <w:numPr>
          <w:ilvl w:val="0"/>
          <w:numId w:val="11"/>
        </w:numPr>
        <w:tabs>
          <w:tab w:val="left" w:pos="2268"/>
          <w:tab w:val="left" w:pos="2880"/>
        </w:tabs>
        <w:spacing w:line="240" w:lineRule="auto"/>
        <w:ind w:left="1701" w:hanging="283"/>
        <w:jc w:val="both"/>
        <w:rPr>
          <w:rFonts w:ascii="Times New Roman" w:hAnsi="Times New Roman" w:cs="Times New Roman"/>
          <w:sz w:val="24"/>
          <w:szCs w:val="24"/>
          <w:lang w:val="id-ID"/>
        </w:rPr>
      </w:pPr>
      <w:proofErr w:type="spellStart"/>
      <w:r w:rsidRPr="006175F6">
        <w:rPr>
          <w:rFonts w:ascii="Times New Roman" w:hAnsi="Times New Roman" w:cs="Times New Roman"/>
          <w:sz w:val="24"/>
          <w:szCs w:val="24"/>
        </w:rPr>
        <w:t>Ibu</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bapak</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isteri</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atau</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suami</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anak</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adik</w:t>
      </w:r>
      <w:proofErr w:type="spellEnd"/>
      <w:r w:rsidRPr="006175F6">
        <w:rPr>
          <w:rFonts w:ascii="Times New Roman" w:hAnsi="Times New Roman" w:cs="Times New Roman"/>
          <w:sz w:val="24"/>
          <w:szCs w:val="24"/>
        </w:rPr>
        <w:t xml:space="preserve">, kaka, </w:t>
      </w:r>
      <w:proofErr w:type="spellStart"/>
      <w:r w:rsidRPr="006175F6">
        <w:rPr>
          <w:rFonts w:ascii="Times New Roman" w:hAnsi="Times New Roman" w:cs="Times New Roman"/>
          <w:sz w:val="24"/>
          <w:szCs w:val="24"/>
        </w:rPr>
        <w:t>mertua</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atau</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menantu</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sakit</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keras</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atau</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meninggal</w:t>
      </w:r>
      <w:proofErr w:type="spellEnd"/>
      <w:r w:rsidRPr="006175F6">
        <w:rPr>
          <w:rFonts w:ascii="Times New Roman" w:hAnsi="Times New Roman" w:cs="Times New Roman"/>
          <w:sz w:val="24"/>
          <w:szCs w:val="24"/>
        </w:rPr>
        <w:t xml:space="preserve"> dunia</w:t>
      </w:r>
    </w:p>
    <w:p w14:paraId="631B95B4" w14:textId="77777777" w:rsidR="008A428E" w:rsidRPr="006175F6" w:rsidRDefault="008A428E" w:rsidP="001406D1">
      <w:pPr>
        <w:pStyle w:val="ListParagraph"/>
        <w:numPr>
          <w:ilvl w:val="0"/>
          <w:numId w:val="11"/>
        </w:numPr>
        <w:tabs>
          <w:tab w:val="left" w:pos="2268"/>
          <w:tab w:val="left" w:pos="2880"/>
        </w:tabs>
        <w:spacing w:line="240" w:lineRule="auto"/>
        <w:ind w:left="1701" w:hanging="283"/>
        <w:jc w:val="both"/>
        <w:rPr>
          <w:rFonts w:ascii="Times New Roman" w:hAnsi="Times New Roman" w:cs="Times New Roman"/>
          <w:sz w:val="24"/>
          <w:szCs w:val="24"/>
          <w:lang w:val="id-ID"/>
        </w:rPr>
      </w:pPr>
      <w:r w:rsidRPr="006175F6">
        <w:rPr>
          <w:rFonts w:ascii="Times New Roman" w:hAnsi="Times New Roman" w:cs="Times New Roman"/>
          <w:sz w:val="24"/>
          <w:szCs w:val="24"/>
        </w:rPr>
        <w:t>Sala</w:t>
      </w:r>
      <w:r>
        <w:rPr>
          <w:rFonts w:ascii="Times New Roman" w:hAnsi="Times New Roman" w:cs="Times New Roman"/>
          <w:sz w:val="24"/>
          <w:szCs w:val="24"/>
        </w:rPr>
        <w:t>h</w:t>
      </w:r>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seorang</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anggota</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keluarga</w:t>
      </w:r>
      <w:proofErr w:type="spellEnd"/>
      <w:r w:rsidRPr="006175F6">
        <w:rPr>
          <w:rFonts w:ascii="Times New Roman" w:hAnsi="Times New Roman" w:cs="Times New Roman"/>
          <w:sz w:val="24"/>
          <w:szCs w:val="24"/>
        </w:rPr>
        <w:t xml:space="preserve"> pada </w:t>
      </w:r>
      <w:proofErr w:type="spellStart"/>
      <w:r w:rsidRPr="006175F6">
        <w:rPr>
          <w:rFonts w:ascii="Times New Roman" w:hAnsi="Times New Roman" w:cs="Times New Roman"/>
          <w:sz w:val="24"/>
          <w:szCs w:val="24"/>
        </w:rPr>
        <w:t>huruf</w:t>
      </w:r>
      <w:proofErr w:type="spellEnd"/>
      <w:r w:rsidRPr="006175F6">
        <w:rPr>
          <w:rFonts w:ascii="Times New Roman" w:hAnsi="Times New Roman" w:cs="Times New Roman"/>
          <w:sz w:val="24"/>
          <w:szCs w:val="24"/>
        </w:rPr>
        <w:t xml:space="preserve"> 1 </w:t>
      </w:r>
      <w:proofErr w:type="spellStart"/>
      <w:r w:rsidRPr="006175F6">
        <w:rPr>
          <w:rFonts w:ascii="Times New Roman" w:hAnsi="Times New Roman" w:cs="Times New Roman"/>
          <w:sz w:val="24"/>
          <w:szCs w:val="24"/>
        </w:rPr>
        <w:t>meninggal</w:t>
      </w:r>
      <w:proofErr w:type="spellEnd"/>
      <w:r w:rsidRPr="006175F6">
        <w:rPr>
          <w:rFonts w:ascii="Times New Roman" w:hAnsi="Times New Roman" w:cs="Times New Roman"/>
          <w:sz w:val="24"/>
          <w:szCs w:val="24"/>
        </w:rPr>
        <w:t xml:space="preserve"> dunia, dan </w:t>
      </w:r>
      <w:proofErr w:type="spellStart"/>
      <w:r w:rsidRPr="006175F6">
        <w:rPr>
          <w:rFonts w:ascii="Times New Roman" w:hAnsi="Times New Roman" w:cs="Times New Roman"/>
          <w:sz w:val="24"/>
          <w:szCs w:val="24"/>
        </w:rPr>
        <w:t>menurut</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peraturan</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perundang-undangan</w:t>
      </w:r>
      <w:proofErr w:type="spellEnd"/>
      <w:r w:rsidRPr="006175F6">
        <w:rPr>
          <w:rFonts w:ascii="Times New Roman" w:hAnsi="Times New Roman" w:cs="Times New Roman"/>
          <w:sz w:val="24"/>
          <w:szCs w:val="24"/>
        </w:rPr>
        <w:t xml:space="preserve"> PNS yang </w:t>
      </w:r>
      <w:proofErr w:type="spellStart"/>
      <w:r w:rsidRPr="006175F6">
        <w:rPr>
          <w:rFonts w:ascii="Times New Roman" w:hAnsi="Times New Roman" w:cs="Times New Roman"/>
          <w:sz w:val="24"/>
          <w:szCs w:val="24"/>
        </w:rPr>
        <w:t>bersangkutan</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harus</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mengurus</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hak-hak</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dari</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anggota</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keluarga</w:t>
      </w:r>
      <w:proofErr w:type="spellEnd"/>
      <w:r w:rsidRPr="006175F6">
        <w:rPr>
          <w:rFonts w:ascii="Times New Roman" w:hAnsi="Times New Roman" w:cs="Times New Roman"/>
          <w:sz w:val="24"/>
          <w:szCs w:val="24"/>
        </w:rPr>
        <w:t xml:space="preserve"> yang </w:t>
      </w:r>
      <w:proofErr w:type="spellStart"/>
      <w:r w:rsidRPr="006175F6">
        <w:rPr>
          <w:rFonts w:ascii="Times New Roman" w:hAnsi="Times New Roman" w:cs="Times New Roman"/>
          <w:sz w:val="24"/>
          <w:szCs w:val="24"/>
        </w:rPr>
        <w:t>meninggal</w:t>
      </w:r>
      <w:proofErr w:type="spellEnd"/>
      <w:r w:rsidRPr="006175F6">
        <w:rPr>
          <w:rFonts w:ascii="Times New Roman" w:hAnsi="Times New Roman" w:cs="Times New Roman"/>
          <w:sz w:val="24"/>
          <w:szCs w:val="24"/>
        </w:rPr>
        <w:t xml:space="preserve"> dunia</w:t>
      </w:r>
    </w:p>
    <w:p w14:paraId="344B1294" w14:textId="77777777" w:rsidR="008A428E" w:rsidRPr="006175F6" w:rsidRDefault="008A428E" w:rsidP="001406D1">
      <w:pPr>
        <w:pStyle w:val="ListParagraph"/>
        <w:numPr>
          <w:ilvl w:val="0"/>
          <w:numId w:val="11"/>
        </w:numPr>
        <w:tabs>
          <w:tab w:val="left" w:pos="2268"/>
          <w:tab w:val="left" w:pos="2880"/>
        </w:tabs>
        <w:spacing w:line="240" w:lineRule="auto"/>
        <w:ind w:left="1701" w:hanging="283"/>
        <w:jc w:val="both"/>
        <w:rPr>
          <w:rFonts w:ascii="Times New Roman" w:hAnsi="Times New Roman" w:cs="Times New Roman"/>
          <w:sz w:val="24"/>
          <w:szCs w:val="24"/>
          <w:lang w:val="id-ID"/>
        </w:rPr>
      </w:pPr>
      <w:proofErr w:type="spellStart"/>
      <w:r w:rsidRPr="006175F6">
        <w:rPr>
          <w:rFonts w:ascii="Times New Roman" w:hAnsi="Times New Roman" w:cs="Times New Roman"/>
          <w:sz w:val="24"/>
          <w:szCs w:val="24"/>
        </w:rPr>
        <w:t>Melasungkan</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perkawinan</w:t>
      </w:r>
      <w:proofErr w:type="spellEnd"/>
      <w:r w:rsidRPr="006175F6">
        <w:rPr>
          <w:rFonts w:ascii="Times New Roman" w:hAnsi="Times New Roman" w:cs="Times New Roman"/>
          <w:sz w:val="24"/>
          <w:szCs w:val="24"/>
        </w:rPr>
        <w:t>/</w:t>
      </w:r>
      <w:proofErr w:type="spellStart"/>
      <w:r w:rsidRPr="006175F6">
        <w:rPr>
          <w:rFonts w:ascii="Times New Roman" w:hAnsi="Times New Roman" w:cs="Times New Roman"/>
          <w:sz w:val="24"/>
          <w:szCs w:val="24"/>
        </w:rPr>
        <w:t>pernikahan</w:t>
      </w:r>
      <w:proofErr w:type="spellEnd"/>
    </w:p>
    <w:p w14:paraId="3F1478BB" w14:textId="77777777" w:rsidR="008A428E" w:rsidRPr="006175F6" w:rsidRDefault="008A428E" w:rsidP="001406D1">
      <w:pPr>
        <w:pStyle w:val="ListParagraph"/>
        <w:numPr>
          <w:ilvl w:val="0"/>
          <w:numId w:val="11"/>
        </w:numPr>
        <w:tabs>
          <w:tab w:val="left" w:pos="2268"/>
          <w:tab w:val="left" w:pos="2880"/>
        </w:tabs>
        <w:spacing w:line="240" w:lineRule="auto"/>
        <w:ind w:left="1701" w:hanging="283"/>
        <w:jc w:val="both"/>
        <w:rPr>
          <w:rFonts w:ascii="Times New Roman" w:hAnsi="Times New Roman" w:cs="Times New Roman"/>
          <w:sz w:val="24"/>
          <w:szCs w:val="24"/>
          <w:lang w:val="id-ID"/>
        </w:rPr>
      </w:pPr>
      <w:r w:rsidRPr="006175F6">
        <w:rPr>
          <w:rFonts w:ascii="Times New Roman" w:hAnsi="Times New Roman" w:cs="Times New Roman"/>
          <w:sz w:val="24"/>
          <w:szCs w:val="24"/>
        </w:rPr>
        <w:t xml:space="preserve">PNS </w:t>
      </w:r>
      <w:proofErr w:type="spellStart"/>
      <w:r w:rsidRPr="006175F6">
        <w:rPr>
          <w:rFonts w:ascii="Times New Roman" w:hAnsi="Times New Roman" w:cs="Times New Roman"/>
          <w:sz w:val="24"/>
          <w:szCs w:val="24"/>
        </w:rPr>
        <w:t>laki-laki</w:t>
      </w:r>
      <w:proofErr w:type="spellEnd"/>
      <w:r w:rsidRPr="006175F6">
        <w:rPr>
          <w:rFonts w:ascii="Times New Roman" w:hAnsi="Times New Roman" w:cs="Times New Roman"/>
          <w:sz w:val="24"/>
          <w:szCs w:val="24"/>
        </w:rPr>
        <w:t xml:space="preserve"> yang </w:t>
      </w:r>
      <w:proofErr w:type="spellStart"/>
      <w:r w:rsidRPr="006175F6">
        <w:rPr>
          <w:rFonts w:ascii="Times New Roman" w:hAnsi="Times New Roman" w:cs="Times New Roman"/>
          <w:sz w:val="24"/>
          <w:szCs w:val="24"/>
        </w:rPr>
        <w:t>istrinya</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melahirkan</w:t>
      </w:r>
      <w:proofErr w:type="spellEnd"/>
      <w:r w:rsidRPr="006175F6">
        <w:rPr>
          <w:rFonts w:ascii="Times New Roman" w:hAnsi="Times New Roman" w:cs="Times New Roman"/>
          <w:sz w:val="24"/>
          <w:szCs w:val="24"/>
        </w:rPr>
        <w:t>/</w:t>
      </w:r>
      <w:proofErr w:type="spellStart"/>
      <w:r w:rsidRPr="006175F6">
        <w:rPr>
          <w:rFonts w:ascii="Times New Roman" w:hAnsi="Times New Roman" w:cs="Times New Roman"/>
          <w:sz w:val="24"/>
          <w:szCs w:val="24"/>
        </w:rPr>
        <w:t>operasi</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caesar</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dapat</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diberikan</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cuti</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karena</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alasan</w:t>
      </w:r>
      <w:proofErr w:type="spellEnd"/>
      <w:r w:rsidRPr="006175F6">
        <w:rPr>
          <w:rFonts w:ascii="Times New Roman" w:hAnsi="Times New Roman" w:cs="Times New Roman"/>
          <w:sz w:val="24"/>
          <w:szCs w:val="24"/>
        </w:rPr>
        <w:t xml:space="preserve"> </w:t>
      </w:r>
      <w:proofErr w:type="spellStart"/>
      <w:r w:rsidRPr="006175F6">
        <w:rPr>
          <w:rFonts w:ascii="Times New Roman" w:hAnsi="Times New Roman" w:cs="Times New Roman"/>
          <w:sz w:val="24"/>
          <w:szCs w:val="24"/>
        </w:rPr>
        <w:t>penting</w:t>
      </w:r>
      <w:proofErr w:type="spellEnd"/>
    </w:p>
    <w:p w14:paraId="0F6863EB" w14:textId="77777777" w:rsidR="008A428E" w:rsidRPr="002F2235" w:rsidRDefault="008A428E" w:rsidP="001406D1">
      <w:pPr>
        <w:pStyle w:val="ListParagraph"/>
        <w:numPr>
          <w:ilvl w:val="0"/>
          <w:numId w:val="11"/>
        </w:numPr>
        <w:tabs>
          <w:tab w:val="left" w:pos="1985"/>
          <w:tab w:val="left" w:pos="2880"/>
        </w:tabs>
        <w:spacing w:line="240" w:lineRule="auto"/>
        <w:ind w:left="1418" w:hanging="283"/>
        <w:jc w:val="both"/>
        <w:rPr>
          <w:rFonts w:ascii="Times New Roman" w:hAnsi="Times New Roman" w:cs="Times New Roman"/>
          <w:sz w:val="24"/>
          <w:szCs w:val="24"/>
          <w:lang w:val="id-ID"/>
        </w:rPr>
      </w:pPr>
      <w:proofErr w:type="spellStart"/>
      <w:r>
        <w:rPr>
          <w:rFonts w:ascii="Times New Roman" w:hAnsi="Times New Roman" w:cs="Times New Roman"/>
          <w:sz w:val="24"/>
          <w:szCs w:val="24"/>
        </w:rPr>
        <w:t>Lamanya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paling lama 1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usulan</w:t>
      </w:r>
      <w:proofErr w:type="spellEnd"/>
    </w:p>
    <w:p w14:paraId="32CDFAE0" w14:textId="77777777" w:rsidR="008A428E" w:rsidRPr="00EC2E2D" w:rsidRDefault="008A428E" w:rsidP="001406D1">
      <w:pPr>
        <w:pStyle w:val="ListParagraph"/>
        <w:numPr>
          <w:ilvl w:val="0"/>
          <w:numId w:val="11"/>
        </w:numPr>
        <w:tabs>
          <w:tab w:val="left" w:pos="1985"/>
          <w:tab w:val="left" w:pos="2880"/>
        </w:tabs>
        <w:spacing w:line="240" w:lineRule="auto"/>
        <w:ind w:left="1418" w:hanging="283"/>
        <w:jc w:val="both"/>
        <w:rPr>
          <w:rFonts w:ascii="Times New Roman" w:hAnsi="Times New Roman" w:cs="Times New Roman"/>
          <w:sz w:val="24"/>
          <w:szCs w:val="24"/>
          <w:lang w:val="id-ID"/>
        </w:rPr>
      </w:pPr>
      <w:proofErr w:type="spellStart"/>
      <w:r>
        <w:rPr>
          <w:rFonts w:ascii="Times New Roman" w:hAnsi="Times New Roman" w:cs="Times New Roman"/>
          <w:sz w:val="24"/>
          <w:szCs w:val="24"/>
        </w:rPr>
        <w:t>Ditetapkan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Direktur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Jenderal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Kepala</w:t>
      </w:r>
      <w:proofErr w:type="spellEnd"/>
      <w:r>
        <w:rPr>
          <w:rFonts w:ascii="Times New Roman" w:hAnsi="Times New Roman" w:cs="Times New Roman"/>
          <w:sz w:val="24"/>
          <w:szCs w:val="24"/>
        </w:rPr>
        <w:t xml:space="preserve"> Biro </w:t>
      </w:r>
      <w:proofErr w:type="spellStart"/>
      <w:r>
        <w:rPr>
          <w:rFonts w:ascii="Times New Roman" w:hAnsi="Times New Roman" w:cs="Times New Roman"/>
          <w:sz w:val="24"/>
          <w:szCs w:val="24"/>
        </w:rPr>
        <w:t>Kepegawaian</w:t>
      </w:r>
      <w:proofErr w:type="spellEnd"/>
      <w:r>
        <w:rPr>
          <w:rFonts w:ascii="Times New Roman" w:hAnsi="Times New Roman" w:cs="Times New Roman"/>
          <w:sz w:val="24"/>
          <w:szCs w:val="24"/>
        </w:rPr>
        <w:t xml:space="preserve"> Kementerian </w:t>
      </w:r>
      <w:proofErr w:type="spellStart"/>
      <w:r>
        <w:rPr>
          <w:rFonts w:ascii="Times New Roman" w:hAnsi="Times New Roman" w:cs="Times New Roman"/>
          <w:sz w:val="24"/>
          <w:szCs w:val="24"/>
        </w:rPr>
        <w:t>Kesehatan</w:t>
      </w:r>
      <w:proofErr w:type="spellEnd"/>
    </w:p>
    <w:p w14:paraId="231E2850" w14:textId="77777777" w:rsidR="008A428E" w:rsidRPr="00A14C71" w:rsidRDefault="008A428E" w:rsidP="001406D1">
      <w:pPr>
        <w:pStyle w:val="ListParagraph"/>
        <w:numPr>
          <w:ilvl w:val="0"/>
          <w:numId w:val="10"/>
        </w:numPr>
        <w:tabs>
          <w:tab w:val="left" w:pos="2127"/>
          <w:tab w:val="left" w:pos="2880"/>
        </w:tabs>
        <w:spacing w:line="240" w:lineRule="auto"/>
        <w:ind w:left="1134" w:hanging="283"/>
        <w:jc w:val="both"/>
        <w:rPr>
          <w:rFonts w:ascii="Times New Roman" w:hAnsi="Times New Roman" w:cs="Times New Roman"/>
          <w:sz w:val="24"/>
          <w:szCs w:val="24"/>
          <w:lang w:val="id-ID"/>
        </w:rPr>
      </w:pP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Bersama</w:t>
      </w:r>
    </w:p>
    <w:p w14:paraId="56FD3CBC" w14:textId="77777777" w:rsidR="008A428E" w:rsidRPr="00A14C71" w:rsidRDefault="008A428E" w:rsidP="001406D1">
      <w:pPr>
        <w:pStyle w:val="ListParagraph"/>
        <w:numPr>
          <w:ilvl w:val="0"/>
          <w:numId w:val="11"/>
        </w:numPr>
        <w:tabs>
          <w:tab w:val="left" w:pos="1985"/>
          <w:tab w:val="left" w:pos="2880"/>
        </w:tabs>
        <w:spacing w:line="240" w:lineRule="auto"/>
        <w:ind w:left="1418" w:hanging="283"/>
        <w:jc w:val="both"/>
        <w:rPr>
          <w:rFonts w:ascii="Times New Roman" w:hAnsi="Times New Roman" w:cs="Times New Roman"/>
          <w:sz w:val="24"/>
          <w:szCs w:val="24"/>
          <w:lang w:val="id-ID"/>
        </w:rPr>
      </w:pP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Bersama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mengurangi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tahunan</w:t>
      </w:r>
      <w:proofErr w:type="spellEnd"/>
    </w:p>
    <w:p w14:paraId="4C0FD090" w14:textId="77777777" w:rsidR="008A428E" w:rsidRPr="00EC2E2D" w:rsidRDefault="008A428E" w:rsidP="001406D1">
      <w:pPr>
        <w:pStyle w:val="ListParagraph"/>
        <w:numPr>
          <w:ilvl w:val="0"/>
          <w:numId w:val="11"/>
        </w:numPr>
        <w:tabs>
          <w:tab w:val="left" w:pos="1985"/>
          <w:tab w:val="left" w:pos="2880"/>
        </w:tabs>
        <w:spacing w:line="240" w:lineRule="auto"/>
        <w:ind w:left="1418" w:hanging="283"/>
        <w:jc w:val="both"/>
        <w:rPr>
          <w:rFonts w:ascii="Times New Roman" w:hAnsi="Times New Roman" w:cs="Times New Roman"/>
          <w:sz w:val="24"/>
          <w:szCs w:val="24"/>
          <w:lang w:val="id-ID"/>
        </w:rPr>
      </w:pPr>
      <w:proofErr w:type="spellStart"/>
      <w:r>
        <w:rPr>
          <w:rFonts w:ascii="Times New Roman" w:hAnsi="Times New Roman" w:cs="Times New Roman"/>
          <w:sz w:val="24"/>
          <w:szCs w:val="24"/>
        </w:rPr>
        <w:t>Ditetapkan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Presiden</w:t>
      </w:r>
      <w:proofErr w:type="spellEnd"/>
    </w:p>
    <w:p w14:paraId="15C0FD1B" w14:textId="77777777" w:rsidR="008A428E" w:rsidRPr="00EC2E2D" w:rsidRDefault="008A428E" w:rsidP="001406D1">
      <w:pPr>
        <w:pStyle w:val="ListParagraph"/>
        <w:numPr>
          <w:ilvl w:val="0"/>
          <w:numId w:val="10"/>
        </w:numPr>
        <w:tabs>
          <w:tab w:val="left" w:pos="2127"/>
          <w:tab w:val="left" w:pos="2880"/>
        </w:tabs>
        <w:spacing w:line="240" w:lineRule="auto"/>
        <w:ind w:left="1134" w:hanging="283"/>
        <w:jc w:val="both"/>
        <w:rPr>
          <w:rFonts w:ascii="Times New Roman" w:hAnsi="Times New Roman" w:cs="Times New Roman"/>
          <w:sz w:val="24"/>
          <w:szCs w:val="24"/>
          <w:lang w:val="id-ID"/>
        </w:rPr>
      </w:pP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Tanggungan</w:t>
      </w:r>
      <w:proofErr w:type="spellEnd"/>
      <w:r>
        <w:rPr>
          <w:rFonts w:ascii="Times New Roman" w:hAnsi="Times New Roman" w:cs="Times New Roman"/>
          <w:sz w:val="24"/>
          <w:szCs w:val="24"/>
        </w:rPr>
        <w:t xml:space="preserve"> Negara</w:t>
      </w:r>
    </w:p>
    <w:p w14:paraId="27BAB1A7" w14:textId="77777777" w:rsidR="008A428E" w:rsidRPr="00EC2E2D" w:rsidRDefault="008A428E" w:rsidP="001406D1">
      <w:pPr>
        <w:pStyle w:val="ListParagraph"/>
        <w:numPr>
          <w:ilvl w:val="0"/>
          <w:numId w:val="11"/>
        </w:numPr>
        <w:tabs>
          <w:tab w:val="left" w:pos="1985"/>
          <w:tab w:val="left" w:pos="2880"/>
        </w:tabs>
        <w:spacing w:line="240" w:lineRule="auto"/>
        <w:ind w:left="1418" w:hanging="283"/>
        <w:jc w:val="both"/>
        <w:rPr>
          <w:rFonts w:ascii="Times New Roman" w:hAnsi="Times New Roman" w:cs="Times New Roman"/>
          <w:sz w:val="24"/>
          <w:szCs w:val="24"/>
          <w:lang w:val="id-ID"/>
        </w:rPr>
      </w:pPr>
      <w:r>
        <w:rPr>
          <w:rFonts w:ascii="Times New Roman" w:hAnsi="Times New Roman" w:cs="Times New Roman"/>
          <w:sz w:val="24"/>
          <w:szCs w:val="24"/>
        </w:rPr>
        <w:t xml:space="preserve">PNS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bekerja</w:t>
      </w:r>
      <w:proofErr w:type="spellEnd"/>
      <w:r>
        <w:rPr>
          <w:rFonts w:ascii="Times New Roman" w:hAnsi="Times New Roman" w:cs="Times New Roman"/>
          <w:sz w:val="24"/>
          <w:szCs w:val="24"/>
        </w:rPr>
        <w:t xml:space="preserve"> paling </w:t>
      </w:r>
      <w:proofErr w:type="spellStart"/>
      <w:r>
        <w:rPr>
          <w:rFonts w:ascii="Times New Roman" w:hAnsi="Times New Roman" w:cs="Times New Roman"/>
          <w:sz w:val="24"/>
          <w:szCs w:val="24"/>
        </w:rPr>
        <w:t>singkat</w:t>
      </w:r>
      <w:proofErr w:type="spellEnd"/>
      <w:r>
        <w:rPr>
          <w:rFonts w:ascii="Times New Roman" w:hAnsi="Times New Roman" w:cs="Times New Roman"/>
          <w:sz w:val="24"/>
          <w:szCs w:val="24"/>
        </w:rPr>
        <w:t xml:space="preserve"> 5 (lima)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menerus</w:t>
      </w:r>
      <w:proofErr w:type="spellEnd"/>
    </w:p>
    <w:p w14:paraId="403E1A07" w14:textId="77777777" w:rsidR="008A428E" w:rsidRPr="00EC2E2D" w:rsidRDefault="008A428E" w:rsidP="001406D1">
      <w:pPr>
        <w:pStyle w:val="ListParagraph"/>
        <w:numPr>
          <w:ilvl w:val="0"/>
          <w:numId w:val="11"/>
        </w:numPr>
        <w:tabs>
          <w:tab w:val="left" w:pos="1985"/>
          <w:tab w:val="left" w:pos="2880"/>
        </w:tabs>
        <w:spacing w:line="240" w:lineRule="auto"/>
        <w:ind w:left="1418" w:hanging="283"/>
        <w:jc w:val="both"/>
        <w:rPr>
          <w:rFonts w:ascii="Times New Roman" w:hAnsi="Times New Roman" w:cs="Times New Roman"/>
          <w:sz w:val="24"/>
          <w:szCs w:val="24"/>
          <w:lang w:val="id-ID"/>
        </w:rPr>
      </w:pPr>
      <w:proofErr w:type="spellStart"/>
      <w:r>
        <w:rPr>
          <w:rFonts w:ascii="Times New Roman" w:hAnsi="Times New Roman" w:cs="Times New Roman"/>
          <w:sz w:val="24"/>
          <w:szCs w:val="24"/>
        </w:rPr>
        <w:t>Lamanya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tanggungan</w:t>
      </w:r>
      <w:proofErr w:type="spellEnd"/>
      <w:r>
        <w:rPr>
          <w:rFonts w:ascii="Times New Roman" w:hAnsi="Times New Roman" w:cs="Times New Roman"/>
          <w:sz w:val="24"/>
          <w:szCs w:val="24"/>
        </w:rPr>
        <w:t xml:space="preserve"> negara paling lama 3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p>
    <w:p w14:paraId="29794786" w14:textId="707778EF" w:rsidR="008A428E" w:rsidRPr="00156A2C" w:rsidRDefault="008A428E" w:rsidP="001406D1">
      <w:pPr>
        <w:pStyle w:val="ListParagraph"/>
        <w:numPr>
          <w:ilvl w:val="0"/>
          <w:numId w:val="11"/>
        </w:numPr>
        <w:tabs>
          <w:tab w:val="left" w:pos="1985"/>
          <w:tab w:val="left" w:pos="2880"/>
        </w:tabs>
        <w:spacing w:line="240" w:lineRule="auto"/>
        <w:ind w:left="1418" w:hanging="283"/>
        <w:jc w:val="both"/>
        <w:rPr>
          <w:rFonts w:ascii="Times New Roman" w:hAnsi="Times New Roman" w:cs="Times New Roman"/>
          <w:sz w:val="24"/>
          <w:szCs w:val="24"/>
          <w:lang w:val="id-ID"/>
        </w:rPr>
      </w:pPr>
      <w:proofErr w:type="spellStart"/>
      <w:r>
        <w:rPr>
          <w:rFonts w:ascii="Times New Roman" w:hAnsi="Times New Roman" w:cs="Times New Roman"/>
          <w:sz w:val="24"/>
          <w:szCs w:val="24"/>
        </w:rPr>
        <w:t>Ditetapkan</w:t>
      </w:r>
      <w:proofErr w:type="spellEnd"/>
      <w:r>
        <w:rPr>
          <w:rFonts w:ascii="Times New Roman" w:hAnsi="Times New Roman" w:cs="Times New Roman"/>
          <w:sz w:val="24"/>
          <w:szCs w:val="24"/>
        </w:rPr>
        <w:t xml:space="preserve"> oleh Menteri </w:t>
      </w:r>
      <w:proofErr w:type="spellStart"/>
      <w:r>
        <w:rPr>
          <w:rFonts w:ascii="Times New Roman" w:hAnsi="Times New Roman" w:cs="Times New Roman"/>
          <w:sz w:val="24"/>
          <w:szCs w:val="24"/>
        </w:rPr>
        <w:t>Kesehatan</w:t>
      </w:r>
      <w:proofErr w:type="spellEnd"/>
    </w:p>
    <w:p w14:paraId="3267613C" w14:textId="782396A9" w:rsidR="00156A2C" w:rsidRDefault="00156A2C" w:rsidP="00156A2C">
      <w:pPr>
        <w:tabs>
          <w:tab w:val="left" w:pos="1985"/>
          <w:tab w:val="left" w:pos="2880"/>
        </w:tabs>
        <w:ind w:left="1135"/>
        <w:jc w:val="both"/>
        <w:rPr>
          <w:lang w:val="id-ID"/>
        </w:rPr>
      </w:pPr>
    </w:p>
    <w:p w14:paraId="6CE0594C" w14:textId="37606532" w:rsidR="00377FDD" w:rsidRPr="00A36297" w:rsidRDefault="00377FDD" w:rsidP="00377FDD">
      <w:pPr>
        <w:tabs>
          <w:tab w:val="left" w:pos="1985"/>
          <w:tab w:val="left" w:pos="2880"/>
        </w:tabs>
        <w:ind w:left="1135"/>
        <w:jc w:val="both"/>
        <w:rPr>
          <w:color w:val="00B0F0"/>
          <w:lang w:val="en-US"/>
        </w:rPr>
      </w:pPr>
      <w:proofErr w:type="spellStart"/>
      <w:r w:rsidRPr="00A36297">
        <w:rPr>
          <w:color w:val="00B0F0"/>
          <w:lang w:val="en-US"/>
        </w:rPr>
        <w:t>Mekanisme</w:t>
      </w:r>
      <w:proofErr w:type="spellEnd"/>
      <w:r w:rsidRPr="00A36297">
        <w:rPr>
          <w:color w:val="00B0F0"/>
          <w:lang w:val="en-US"/>
        </w:rPr>
        <w:t xml:space="preserve"> </w:t>
      </w:r>
      <w:proofErr w:type="spellStart"/>
      <w:r w:rsidRPr="00A36297">
        <w:rPr>
          <w:color w:val="00B0F0"/>
          <w:lang w:val="en-US"/>
        </w:rPr>
        <w:t>pengajuan</w:t>
      </w:r>
      <w:proofErr w:type="spellEnd"/>
      <w:r w:rsidRPr="00A36297">
        <w:rPr>
          <w:color w:val="00B0F0"/>
          <w:lang w:val="en-US"/>
        </w:rPr>
        <w:t xml:space="preserve"> </w:t>
      </w:r>
      <w:proofErr w:type="spellStart"/>
      <w:r w:rsidRPr="00A36297">
        <w:rPr>
          <w:color w:val="00B0F0"/>
          <w:lang w:val="en-US"/>
        </w:rPr>
        <w:t>cuti</w:t>
      </w:r>
      <w:proofErr w:type="spellEnd"/>
    </w:p>
    <w:p w14:paraId="75CEB01E" w14:textId="77777777" w:rsidR="00377FDD" w:rsidRPr="00A36297" w:rsidRDefault="00377FDD" w:rsidP="00377FDD">
      <w:pPr>
        <w:tabs>
          <w:tab w:val="left" w:pos="1985"/>
          <w:tab w:val="left" w:pos="2880"/>
        </w:tabs>
        <w:ind w:left="1135"/>
        <w:jc w:val="both"/>
        <w:rPr>
          <w:color w:val="00B0F0"/>
          <w:lang w:val="en-US"/>
        </w:rPr>
      </w:pPr>
      <w:r w:rsidRPr="00A36297">
        <w:rPr>
          <w:noProof/>
          <w:color w:val="00B0F0"/>
          <w:lang w:val="en-US"/>
        </w:rPr>
        <w:drawing>
          <wp:inline distT="0" distB="0" distL="0" distR="0" wp14:anchorId="26BE49E8" wp14:editId="57DDD47B">
            <wp:extent cx="4417695" cy="874629"/>
            <wp:effectExtent l="0" t="0" r="27305"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5476450" w14:textId="4849AAB3" w:rsidR="00377FDD" w:rsidRPr="00A36297" w:rsidRDefault="00377FDD" w:rsidP="00377FDD">
      <w:pPr>
        <w:pStyle w:val="ListParagraph"/>
        <w:spacing w:line="240" w:lineRule="auto"/>
        <w:ind w:left="851"/>
        <w:jc w:val="center"/>
        <w:rPr>
          <w:rFonts w:ascii="Times New Roman" w:hAnsi="Times New Roman" w:cs="Times New Roman"/>
          <w:b/>
          <w:bCs/>
          <w:color w:val="00B0F0"/>
          <w:sz w:val="24"/>
          <w:szCs w:val="24"/>
        </w:rPr>
      </w:pPr>
      <w:r w:rsidRPr="00A36297">
        <w:rPr>
          <w:rFonts w:ascii="Times New Roman" w:hAnsi="Times New Roman" w:cs="Times New Roman"/>
          <w:b/>
          <w:bCs/>
          <w:color w:val="00B0F0"/>
          <w:sz w:val="24"/>
          <w:szCs w:val="24"/>
        </w:rPr>
        <w:t xml:space="preserve">Gambar </w:t>
      </w:r>
      <w:r w:rsidR="009C6BD0" w:rsidRPr="00A36297">
        <w:rPr>
          <w:rFonts w:ascii="Times New Roman" w:hAnsi="Times New Roman" w:cs="Times New Roman"/>
          <w:b/>
          <w:bCs/>
          <w:color w:val="00B0F0"/>
          <w:sz w:val="24"/>
          <w:szCs w:val="24"/>
        </w:rPr>
        <w:t>4</w:t>
      </w:r>
    </w:p>
    <w:p w14:paraId="6EE01CD0" w14:textId="77777777" w:rsidR="00377FDD" w:rsidRPr="00A36297" w:rsidRDefault="00377FDD" w:rsidP="00377FDD">
      <w:pPr>
        <w:pStyle w:val="ListParagraph"/>
        <w:spacing w:line="240" w:lineRule="auto"/>
        <w:ind w:left="851"/>
        <w:jc w:val="center"/>
        <w:rPr>
          <w:rFonts w:ascii="Times New Roman" w:hAnsi="Times New Roman" w:cs="Times New Roman"/>
          <w:b/>
          <w:bCs/>
          <w:color w:val="00B0F0"/>
          <w:sz w:val="24"/>
          <w:szCs w:val="24"/>
        </w:rPr>
      </w:pPr>
      <w:proofErr w:type="spellStart"/>
      <w:r w:rsidRPr="00A36297">
        <w:rPr>
          <w:rFonts w:ascii="Times New Roman" w:hAnsi="Times New Roman" w:cs="Times New Roman"/>
          <w:b/>
          <w:bCs/>
          <w:color w:val="00B0F0"/>
          <w:sz w:val="24"/>
          <w:szCs w:val="24"/>
        </w:rPr>
        <w:t>Mekanisme</w:t>
      </w:r>
      <w:proofErr w:type="spellEnd"/>
      <w:r w:rsidRPr="00A36297">
        <w:rPr>
          <w:rFonts w:ascii="Times New Roman" w:hAnsi="Times New Roman" w:cs="Times New Roman"/>
          <w:b/>
          <w:bCs/>
          <w:color w:val="00B0F0"/>
          <w:sz w:val="24"/>
          <w:szCs w:val="24"/>
        </w:rPr>
        <w:t xml:space="preserve"> </w:t>
      </w:r>
      <w:proofErr w:type="spellStart"/>
      <w:r w:rsidRPr="00A36297">
        <w:rPr>
          <w:rFonts w:ascii="Times New Roman" w:hAnsi="Times New Roman" w:cs="Times New Roman"/>
          <w:b/>
          <w:bCs/>
          <w:color w:val="00B0F0"/>
          <w:sz w:val="24"/>
          <w:szCs w:val="24"/>
        </w:rPr>
        <w:t>pengajuan</w:t>
      </w:r>
      <w:proofErr w:type="spellEnd"/>
      <w:r w:rsidRPr="00A36297">
        <w:rPr>
          <w:rFonts w:ascii="Times New Roman" w:hAnsi="Times New Roman" w:cs="Times New Roman"/>
          <w:b/>
          <w:bCs/>
          <w:color w:val="00B0F0"/>
          <w:sz w:val="24"/>
          <w:szCs w:val="24"/>
        </w:rPr>
        <w:t xml:space="preserve"> </w:t>
      </w:r>
      <w:proofErr w:type="spellStart"/>
      <w:r w:rsidRPr="00A36297">
        <w:rPr>
          <w:rFonts w:ascii="Times New Roman" w:hAnsi="Times New Roman" w:cs="Times New Roman"/>
          <w:b/>
          <w:bCs/>
          <w:color w:val="00B0F0"/>
          <w:sz w:val="24"/>
          <w:szCs w:val="24"/>
        </w:rPr>
        <w:t>cuti</w:t>
      </w:r>
      <w:proofErr w:type="spellEnd"/>
    </w:p>
    <w:p w14:paraId="70AE6187" w14:textId="77777777" w:rsidR="00377FDD" w:rsidRPr="00A36297" w:rsidRDefault="00377FDD" w:rsidP="00156A2C">
      <w:pPr>
        <w:tabs>
          <w:tab w:val="left" w:pos="1985"/>
          <w:tab w:val="left" w:pos="2880"/>
        </w:tabs>
        <w:ind w:left="1135"/>
        <w:jc w:val="both"/>
        <w:rPr>
          <w:color w:val="00B0F0"/>
          <w:lang w:val="en-US"/>
        </w:rPr>
      </w:pPr>
    </w:p>
    <w:p w14:paraId="127AB6BD" w14:textId="77777777" w:rsidR="001F1C47" w:rsidRPr="00A36297" w:rsidRDefault="001F1C47" w:rsidP="00156A2C">
      <w:pPr>
        <w:tabs>
          <w:tab w:val="left" w:pos="1985"/>
          <w:tab w:val="left" w:pos="2880"/>
        </w:tabs>
        <w:ind w:left="1135"/>
        <w:jc w:val="both"/>
        <w:rPr>
          <w:color w:val="00B0F0"/>
          <w:lang w:val="en-US"/>
        </w:rPr>
      </w:pPr>
    </w:p>
    <w:p w14:paraId="733E13C6" w14:textId="77777777" w:rsidR="001F1C47" w:rsidRPr="00A36297" w:rsidRDefault="001F1C47" w:rsidP="00156A2C">
      <w:pPr>
        <w:tabs>
          <w:tab w:val="left" w:pos="1985"/>
          <w:tab w:val="left" w:pos="2880"/>
        </w:tabs>
        <w:ind w:left="1135"/>
        <w:jc w:val="both"/>
        <w:rPr>
          <w:color w:val="00B0F0"/>
          <w:lang w:val="en-US"/>
        </w:rPr>
      </w:pPr>
    </w:p>
    <w:p w14:paraId="2ED6E5A6" w14:textId="181ACCFA" w:rsidR="00AF4576" w:rsidRPr="00A36297" w:rsidRDefault="00156A2C" w:rsidP="00863168">
      <w:pPr>
        <w:tabs>
          <w:tab w:val="left" w:pos="1985"/>
          <w:tab w:val="left" w:pos="2880"/>
        </w:tabs>
        <w:ind w:left="1135"/>
        <w:jc w:val="both"/>
        <w:rPr>
          <w:color w:val="00B0F0"/>
          <w:lang w:val="en-US"/>
        </w:rPr>
      </w:pPr>
      <w:proofErr w:type="spellStart"/>
      <w:r w:rsidRPr="00A36297">
        <w:rPr>
          <w:color w:val="00B0F0"/>
          <w:lang w:val="en-US"/>
        </w:rPr>
        <w:t>Mekanisme</w:t>
      </w:r>
      <w:proofErr w:type="spellEnd"/>
      <w:r w:rsidRPr="00A36297">
        <w:rPr>
          <w:color w:val="00B0F0"/>
          <w:lang w:val="en-US"/>
        </w:rPr>
        <w:t xml:space="preserve"> </w:t>
      </w:r>
      <w:proofErr w:type="spellStart"/>
      <w:r w:rsidR="00D54522" w:rsidRPr="00A36297">
        <w:rPr>
          <w:color w:val="00B0F0"/>
          <w:lang w:val="en-US"/>
        </w:rPr>
        <w:t>c</w:t>
      </w:r>
      <w:r w:rsidRPr="00A36297">
        <w:rPr>
          <w:color w:val="00B0F0"/>
          <w:lang w:val="en-US"/>
        </w:rPr>
        <w:t>uti</w:t>
      </w:r>
      <w:proofErr w:type="spellEnd"/>
      <w:r w:rsidR="00D54522" w:rsidRPr="00A36297">
        <w:rPr>
          <w:color w:val="00B0F0"/>
          <w:lang w:val="en-US"/>
        </w:rPr>
        <w:t xml:space="preserve"> </w:t>
      </w:r>
      <w:proofErr w:type="spellStart"/>
      <w:r w:rsidR="00D54522" w:rsidRPr="00A36297">
        <w:rPr>
          <w:color w:val="00B0F0"/>
          <w:lang w:val="en-US"/>
        </w:rPr>
        <w:t>pegawai</w:t>
      </w:r>
      <w:proofErr w:type="spellEnd"/>
      <w:r w:rsidRPr="00A36297">
        <w:rPr>
          <w:color w:val="00B0F0"/>
          <w:lang w:val="en-US"/>
        </w:rPr>
        <w:t xml:space="preserve"> </w:t>
      </w:r>
    </w:p>
    <w:p w14:paraId="0C25C03F" w14:textId="567A1E45" w:rsidR="00156A2C" w:rsidRPr="00A36297" w:rsidRDefault="00156A2C" w:rsidP="00156A2C">
      <w:pPr>
        <w:tabs>
          <w:tab w:val="left" w:pos="1985"/>
          <w:tab w:val="left" w:pos="2880"/>
        </w:tabs>
        <w:ind w:left="1135"/>
        <w:jc w:val="both"/>
        <w:rPr>
          <w:color w:val="00B0F0"/>
          <w:lang w:val="en-US"/>
        </w:rPr>
      </w:pPr>
      <w:r w:rsidRPr="00A36297">
        <w:rPr>
          <w:noProof/>
          <w:color w:val="00B0F0"/>
          <w:lang w:val="en-US"/>
        </w:rPr>
        <w:drawing>
          <wp:inline distT="0" distB="0" distL="0" distR="0" wp14:anchorId="522497CE" wp14:editId="6A108DBF">
            <wp:extent cx="4300396" cy="679010"/>
            <wp:effectExtent l="0" t="0" r="1778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4B30DBB2" w14:textId="544D4547" w:rsidR="007A010E" w:rsidRPr="00A36297" w:rsidRDefault="007A010E" w:rsidP="007A010E">
      <w:pPr>
        <w:pStyle w:val="ListParagraph"/>
        <w:spacing w:line="240" w:lineRule="auto"/>
        <w:ind w:left="851"/>
        <w:jc w:val="center"/>
        <w:rPr>
          <w:rFonts w:ascii="Times New Roman" w:hAnsi="Times New Roman" w:cs="Times New Roman"/>
          <w:b/>
          <w:bCs/>
          <w:color w:val="00B0F0"/>
          <w:sz w:val="24"/>
          <w:szCs w:val="24"/>
        </w:rPr>
      </w:pPr>
      <w:r w:rsidRPr="00A36297">
        <w:rPr>
          <w:rFonts w:ascii="Times New Roman" w:hAnsi="Times New Roman" w:cs="Times New Roman"/>
          <w:b/>
          <w:bCs/>
          <w:color w:val="00B0F0"/>
          <w:sz w:val="24"/>
          <w:szCs w:val="24"/>
        </w:rPr>
        <w:t xml:space="preserve">Gambar </w:t>
      </w:r>
      <w:r w:rsidR="009C6BD0" w:rsidRPr="00A36297">
        <w:rPr>
          <w:rFonts w:ascii="Times New Roman" w:hAnsi="Times New Roman" w:cs="Times New Roman"/>
          <w:b/>
          <w:bCs/>
          <w:color w:val="00B0F0"/>
          <w:sz w:val="24"/>
          <w:szCs w:val="24"/>
        </w:rPr>
        <w:t>5</w:t>
      </w:r>
    </w:p>
    <w:p w14:paraId="41A1DB86" w14:textId="0F1A3FF9" w:rsidR="00F44E02" w:rsidRPr="00F44E02" w:rsidRDefault="007A010E" w:rsidP="00F44E02">
      <w:pPr>
        <w:pStyle w:val="ListParagraph"/>
        <w:spacing w:line="240" w:lineRule="auto"/>
        <w:ind w:left="851"/>
        <w:jc w:val="center"/>
        <w:rPr>
          <w:rFonts w:ascii="Times New Roman" w:hAnsi="Times New Roman" w:cs="Times New Roman"/>
          <w:b/>
          <w:bCs/>
          <w:color w:val="00B0F0"/>
          <w:sz w:val="24"/>
          <w:szCs w:val="24"/>
        </w:rPr>
      </w:pPr>
      <w:proofErr w:type="spellStart"/>
      <w:r w:rsidRPr="00A36297">
        <w:rPr>
          <w:rFonts w:ascii="Times New Roman" w:hAnsi="Times New Roman" w:cs="Times New Roman"/>
          <w:b/>
          <w:bCs/>
          <w:color w:val="00B0F0"/>
          <w:sz w:val="24"/>
          <w:szCs w:val="24"/>
        </w:rPr>
        <w:t>Mekanisme</w:t>
      </w:r>
      <w:proofErr w:type="spellEnd"/>
      <w:r w:rsidRPr="00A36297">
        <w:rPr>
          <w:rFonts w:ascii="Times New Roman" w:hAnsi="Times New Roman" w:cs="Times New Roman"/>
          <w:b/>
          <w:bCs/>
          <w:color w:val="00B0F0"/>
          <w:sz w:val="24"/>
          <w:szCs w:val="24"/>
        </w:rPr>
        <w:t xml:space="preserve"> </w:t>
      </w:r>
      <w:proofErr w:type="spellStart"/>
      <w:r w:rsidR="00AD3DE8" w:rsidRPr="00A36297">
        <w:rPr>
          <w:rFonts w:ascii="Times New Roman" w:hAnsi="Times New Roman" w:cs="Times New Roman"/>
          <w:b/>
          <w:bCs/>
          <w:color w:val="00B0F0"/>
          <w:sz w:val="24"/>
          <w:szCs w:val="24"/>
        </w:rPr>
        <w:t>cuti</w:t>
      </w:r>
      <w:proofErr w:type="spellEnd"/>
      <w:r w:rsidR="00AD3DE8" w:rsidRPr="00A36297">
        <w:rPr>
          <w:rFonts w:ascii="Times New Roman" w:hAnsi="Times New Roman" w:cs="Times New Roman"/>
          <w:b/>
          <w:bCs/>
          <w:color w:val="00B0F0"/>
          <w:sz w:val="24"/>
          <w:szCs w:val="24"/>
        </w:rPr>
        <w:t xml:space="preserve"> </w:t>
      </w:r>
      <w:proofErr w:type="spellStart"/>
      <w:r w:rsidR="00AD3DE8" w:rsidRPr="00A36297">
        <w:rPr>
          <w:rFonts w:ascii="Times New Roman" w:hAnsi="Times New Roman" w:cs="Times New Roman"/>
          <w:b/>
          <w:bCs/>
          <w:color w:val="00B0F0"/>
          <w:sz w:val="24"/>
          <w:szCs w:val="24"/>
        </w:rPr>
        <w:t>pegawai</w:t>
      </w:r>
      <w:proofErr w:type="spellEnd"/>
    </w:p>
    <w:p w14:paraId="2C0617CF" w14:textId="77777777" w:rsidR="009C6BD0" w:rsidRPr="00A36297" w:rsidRDefault="009C6BD0" w:rsidP="00377FDD">
      <w:pPr>
        <w:pStyle w:val="ListParagraph"/>
        <w:spacing w:line="240" w:lineRule="auto"/>
        <w:ind w:left="851"/>
        <w:jc w:val="center"/>
        <w:rPr>
          <w:rFonts w:ascii="Times New Roman" w:hAnsi="Times New Roman" w:cs="Times New Roman"/>
          <w:b/>
          <w:bCs/>
          <w:color w:val="00B0F0"/>
          <w:sz w:val="24"/>
          <w:szCs w:val="24"/>
        </w:rPr>
      </w:pPr>
    </w:p>
    <w:p w14:paraId="66515ADE" w14:textId="7D14DAF1" w:rsidR="00D8550D" w:rsidRDefault="000370EC" w:rsidP="00BB1DFA">
      <w:pPr>
        <w:tabs>
          <w:tab w:val="left" w:pos="0"/>
        </w:tabs>
        <w:ind w:left="851"/>
        <w:jc w:val="both"/>
        <w:rPr>
          <w:b/>
          <w:bCs/>
          <w:noProof/>
          <w:color w:val="00B050"/>
        </w:rPr>
      </w:pPr>
      <w:proofErr w:type="spellStart"/>
      <w:r w:rsidRPr="00160248">
        <w:rPr>
          <w:color w:val="00B0F0"/>
        </w:rPr>
        <w:t>Permohonan</w:t>
      </w:r>
      <w:proofErr w:type="spellEnd"/>
      <w:r w:rsidRPr="00160248">
        <w:rPr>
          <w:color w:val="00B0F0"/>
        </w:rPr>
        <w:t xml:space="preserve"> </w:t>
      </w:r>
      <w:proofErr w:type="spellStart"/>
      <w:r w:rsidRPr="00160248">
        <w:rPr>
          <w:color w:val="00B0F0"/>
        </w:rPr>
        <w:t>cuti</w:t>
      </w:r>
      <w:proofErr w:type="spellEnd"/>
      <w:r w:rsidRPr="00160248">
        <w:rPr>
          <w:color w:val="00B0F0"/>
        </w:rPr>
        <w:t xml:space="preserve"> </w:t>
      </w:r>
      <w:proofErr w:type="spellStart"/>
      <w:r w:rsidRPr="00160248">
        <w:rPr>
          <w:color w:val="00B0F0"/>
        </w:rPr>
        <w:t>dibuat</w:t>
      </w:r>
      <w:proofErr w:type="spellEnd"/>
      <w:r w:rsidRPr="00160248">
        <w:rPr>
          <w:color w:val="00B0F0"/>
        </w:rPr>
        <w:t xml:space="preserve"> </w:t>
      </w:r>
      <w:proofErr w:type="spellStart"/>
      <w:r w:rsidRPr="00160248">
        <w:rPr>
          <w:color w:val="00B0F0"/>
        </w:rPr>
        <w:t>maksimal</w:t>
      </w:r>
      <w:proofErr w:type="spellEnd"/>
      <w:r w:rsidRPr="00160248">
        <w:rPr>
          <w:color w:val="00B0F0"/>
        </w:rPr>
        <w:t xml:space="preserve"> 1 </w:t>
      </w:r>
      <w:proofErr w:type="spellStart"/>
      <w:r w:rsidRPr="00160248">
        <w:rPr>
          <w:color w:val="00B0F0"/>
        </w:rPr>
        <w:t>minggu</w:t>
      </w:r>
      <w:proofErr w:type="spellEnd"/>
      <w:r w:rsidRPr="00160248">
        <w:rPr>
          <w:color w:val="00B0F0"/>
        </w:rPr>
        <w:t xml:space="preserve"> </w:t>
      </w:r>
      <w:proofErr w:type="spellStart"/>
      <w:r w:rsidRPr="00160248">
        <w:rPr>
          <w:color w:val="00B0F0"/>
        </w:rPr>
        <w:t>sebelum</w:t>
      </w:r>
      <w:proofErr w:type="spellEnd"/>
      <w:r w:rsidRPr="00160248">
        <w:rPr>
          <w:color w:val="00B0F0"/>
        </w:rPr>
        <w:t xml:space="preserve"> </w:t>
      </w:r>
      <w:proofErr w:type="spellStart"/>
      <w:r w:rsidRPr="00160248">
        <w:rPr>
          <w:color w:val="00B0F0"/>
        </w:rPr>
        <w:t>pelaksanaan</w:t>
      </w:r>
      <w:proofErr w:type="spellEnd"/>
      <w:r w:rsidRPr="00160248">
        <w:rPr>
          <w:color w:val="00B0F0"/>
        </w:rPr>
        <w:t xml:space="preserve"> </w:t>
      </w:r>
      <w:proofErr w:type="spellStart"/>
      <w:r w:rsidRPr="00160248">
        <w:rPr>
          <w:color w:val="00B0F0"/>
        </w:rPr>
        <w:t>kecuali</w:t>
      </w:r>
      <w:proofErr w:type="spellEnd"/>
      <w:r w:rsidRPr="00160248">
        <w:rPr>
          <w:color w:val="00B0F0"/>
        </w:rPr>
        <w:t xml:space="preserve"> </w:t>
      </w:r>
      <w:proofErr w:type="spellStart"/>
      <w:r w:rsidR="003113EE" w:rsidRPr="00160248">
        <w:rPr>
          <w:color w:val="00B0F0"/>
        </w:rPr>
        <w:t>C</w:t>
      </w:r>
      <w:r w:rsidRPr="00160248">
        <w:rPr>
          <w:color w:val="00B0F0"/>
        </w:rPr>
        <w:t>uti</w:t>
      </w:r>
      <w:proofErr w:type="spellEnd"/>
      <w:r w:rsidRPr="00160248">
        <w:rPr>
          <w:color w:val="00B0F0"/>
        </w:rPr>
        <w:t xml:space="preserve"> </w:t>
      </w:r>
      <w:proofErr w:type="spellStart"/>
      <w:r w:rsidRPr="00160248">
        <w:rPr>
          <w:color w:val="00B0F0"/>
        </w:rPr>
        <w:t>karena</w:t>
      </w:r>
      <w:proofErr w:type="spellEnd"/>
      <w:r w:rsidRPr="00160248">
        <w:rPr>
          <w:color w:val="00B0F0"/>
        </w:rPr>
        <w:t xml:space="preserve"> </w:t>
      </w:r>
      <w:proofErr w:type="spellStart"/>
      <w:r w:rsidR="003113EE" w:rsidRPr="00160248">
        <w:rPr>
          <w:color w:val="00B0F0"/>
        </w:rPr>
        <w:t>A</w:t>
      </w:r>
      <w:r w:rsidRPr="00160248">
        <w:rPr>
          <w:color w:val="00B0F0"/>
        </w:rPr>
        <w:t>lasan</w:t>
      </w:r>
      <w:proofErr w:type="spellEnd"/>
      <w:r w:rsidRPr="00160248">
        <w:rPr>
          <w:color w:val="00B0F0"/>
        </w:rPr>
        <w:t xml:space="preserve"> </w:t>
      </w:r>
      <w:proofErr w:type="spellStart"/>
      <w:r w:rsidR="003113EE" w:rsidRPr="00160248">
        <w:rPr>
          <w:color w:val="00B0F0"/>
        </w:rPr>
        <w:t>P</w:t>
      </w:r>
      <w:r w:rsidRPr="00160248">
        <w:rPr>
          <w:color w:val="00B0F0"/>
        </w:rPr>
        <w:t>enting</w:t>
      </w:r>
      <w:proofErr w:type="spellEnd"/>
      <w:r w:rsidRPr="00160248">
        <w:rPr>
          <w:color w:val="00B0F0"/>
        </w:rPr>
        <w:t>.</w:t>
      </w:r>
      <w:r w:rsidR="00160248">
        <w:rPr>
          <w:color w:val="00B0F0"/>
        </w:rPr>
        <w:t xml:space="preserve"> </w:t>
      </w:r>
      <w:r w:rsidR="00160248" w:rsidRPr="00160248">
        <w:rPr>
          <w:b/>
          <w:bCs/>
          <w:noProof/>
          <w:color w:val="00B050"/>
        </w:rPr>
        <w:t xml:space="preserve">(Revisi Reviewer 3 Ibu Amel  no </w:t>
      </w:r>
      <w:r w:rsidR="00160248">
        <w:rPr>
          <w:b/>
          <w:bCs/>
          <w:noProof/>
          <w:color w:val="00B050"/>
        </w:rPr>
        <w:t>2</w:t>
      </w:r>
      <w:r w:rsidR="00BB1DFA">
        <w:rPr>
          <w:b/>
          <w:bCs/>
          <w:noProof/>
          <w:color w:val="00B050"/>
        </w:rPr>
        <w:t xml:space="preserve"> &amp; bu Devi Reviewer 4 no 2</w:t>
      </w:r>
      <w:r w:rsidR="00160248" w:rsidRPr="00160248">
        <w:rPr>
          <w:b/>
          <w:bCs/>
          <w:noProof/>
          <w:color w:val="00B050"/>
        </w:rPr>
        <w:t>)</w:t>
      </w:r>
    </w:p>
    <w:p w14:paraId="24204531" w14:textId="3379BB30" w:rsidR="00F44E02" w:rsidRDefault="00F44E02" w:rsidP="00F44E02">
      <w:pPr>
        <w:tabs>
          <w:tab w:val="left" w:pos="0"/>
        </w:tabs>
        <w:ind w:left="851"/>
        <w:jc w:val="center"/>
        <w:rPr>
          <w:b/>
          <w:bCs/>
          <w:noProof/>
          <w:color w:val="00B050"/>
        </w:rPr>
      </w:pPr>
      <w:r>
        <w:rPr>
          <w:b/>
          <w:bCs/>
          <w:noProof/>
          <w:color w:val="00B050"/>
        </w:rPr>
        <w:drawing>
          <wp:inline distT="0" distB="0" distL="0" distR="0" wp14:anchorId="600EE72B" wp14:editId="445A4C42">
            <wp:extent cx="3998485" cy="181840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Page-2.png"/>
                    <pic:cNvPicPr/>
                  </pic:nvPicPr>
                  <pic:blipFill>
                    <a:blip r:embed="rId28">
                      <a:extLst>
                        <a:ext uri="{28A0092B-C50C-407E-A947-70E740481C1C}">
                          <a14:useLocalDpi xmlns:a14="http://schemas.microsoft.com/office/drawing/2010/main" val="0"/>
                        </a:ext>
                      </a:extLst>
                    </a:blip>
                    <a:stretch>
                      <a:fillRect/>
                    </a:stretch>
                  </pic:blipFill>
                  <pic:spPr>
                    <a:xfrm>
                      <a:off x="0" y="0"/>
                      <a:ext cx="4016357" cy="1826537"/>
                    </a:xfrm>
                    <a:prstGeom prst="rect">
                      <a:avLst/>
                    </a:prstGeom>
                  </pic:spPr>
                </pic:pic>
              </a:graphicData>
            </a:graphic>
          </wp:inline>
        </w:drawing>
      </w:r>
    </w:p>
    <w:p w14:paraId="37C948AF" w14:textId="04BFBE47" w:rsidR="00F44E02" w:rsidRPr="00250561" w:rsidRDefault="00F44E02" w:rsidP="00F44E02">
      <w:pPr>
        <w:tabs>
          <w:tab w:val="left" w:pos="0"/>
        </w:tabs>
        <w:ind w:left="851"/>
        <w:jc w:val="center"/>
        <w:rPr>
          <w:b/>
          <w:bCs/>
          <w:noProof/>
          <w:color w:val="00B0F0"/>
        </w:rPr>
      </w:pPr>
      <w:r w:rsidRPr="00250561">
        <w:rPr>
          <w:b/>
          <w:bCs/>
          <w:noProof/>
          <w:color w:val="00B0F0"/>
        </w:rPr>
        <w:t>Gambar xx</w:t>
      </w:r>
    </w:p>
    <w:p w14:paraId="5367DADC" w14:textId="24359CB3" w:rsidR="00F44E02" w:rsidRPr="00250561" w:rsidRDefault="00F44E02" w:rsidP="00F44E02">
      <w:pPr>
        <w:tabs>
          <w:tab w:val="left" w:pos="0"/>
        </w:tabs>
        <w:ind w:left="851"/>
        <w:jc w:val="center"/>
        <w:rPr>
          <w:b/>
          <w:bCs/>
          <w:noProof/>
          <w:color w:val="00B0F0"/>
        </w:rPr>
      </w:pPr>
      <w:r w:rsidRPr="00250561">
        <w:rPr>
          <w:b/>
          <w:bCs/>
          <w:noProof/>
          <w:color w:val="00B0F0"/>
        </w:rPr>
        <w:t xml:space="preserve">Use Case Notifikasi </w:t>
      </w:r>
    </w:p>
    <w:p w14:paraId="590EB4A9" w14:textId="77777777" w:rsidR="00F44E02" w:rsidRPr="00250561" w:rsidRDefault="00F44E02" w:rsidP="00F44E02">
      <w:pPr>
        <w:tabs>
          <w:tab w:val="left" w:pos="0"/>
        </w:tabs>
        <w:ind w:left="851"/>
        <w:jc w:val="center"/>
        <w:rPr>
          <w:b/>
          <w:bCs/>
          <w:noProof/>
          <w:color w:val="00B0F0"/>
        </w:rPr>
      </w:pPr>
    </w:p>
    <w:p w14:paraId="6C6941C4" w14:textId="298CE8AD" w:rsidR="00F44E02" w:rsidRPr="00250561" w:rsidRDefault="00F44E02" w:rsidP="00250561">
      <w:pPr>
        <w:tabs>
          <w:tab w:val="left" w:pos="0"/>
        </w:tabs>
        <w:ind w:left="851"/>
        <w:jc w:val="both"/>
        <w:rPr>
          <w:b/>
          <w:bCs/>
          <w:noProof/>
          <w:color w:val="00B050"/>
        </w:rPr>
      </w:pPr>
      <w:r w:rsidRPr="00250561">
        <w:rPr>
          <w:noProof/>
          <w:color w:val="00B0F0"/>
        </w:rPr>
        <w:t xml:space="preserve">Pada </w:t>
      </w:r>
      <w:r w:rsidR="007A7FD2" w:rsidRPr="00250561">
        <w:rPr>
          <w:noProof/>
          <w:color w:val="00B0F0"/>
        </w:rPr>
        <w:t xml:space="preserve">aktor </w:t>
      </w:r>
      <w:r w:rsidR="00360B7D" w:rsidRPr="00250561">
        <w:rPr>
          <w:noProof/>
          <w:color w:val="00B0F0"/>
        </w:rPr>
        <w:t>pegawai yang melakukkan pengajuan cuti, setelah mengisikan pengajuan cuti makan akan mengirimkan notifikasi ke pada atasan untuk, notifikasi ini bertujuan agar atasan bisa melakukan proses persetujuan cuti untuk pegawainya. Jika atasan tidak menyetujui maka proses cuti tidak bisa diteruskan</w:t>
      </w:r>
      <w:r w:rsidR="00360B7D" w:rsidRPr="007A7FD2">
        <w:rPr>
          <w:noProof/>
          <w:color w:val="00B050"/>
        </w:rPr>
        <w:t>.</w:t>
      </w:r>
      <w:r w:rsidRPr="007A7FD2">
        <w:rPr>
          <w:noProof/>
          <w:color w:val="00B050"/>
        </w:rPr>
        <w:t xml:space="preserve"> </w:t>
      </w:r>
      <w:r w:rsidR="00250561" w:rsidRPr="00160248">
        <w:rPr>
          <w:b/>
          <w:bCs/>
          <w:noProof/>
          <w:color w:val="00B050"/>
        </w:rPr>
        <w:t xml:space="preserve">(Revisi Reviewer 3 Ibu </w:t>
      </w:r>
      <w:r w:rsidR="00250561">
        <w:rPr>
          <w:b/>
          <w:bCs/>
          <w:noProof/>
          <w:color w:val="00B050"/>
        </w:rPr>
        <w:t>Devi Reviewer 4 no 2</w:t>
      </w:r>
      <w:r w:rsidR="00250561" w:rsidRPr="00160248">
        <w:rPr>
          <w:b/>
          <w:bCs/>
          <w:noProof/>
          <w:color w:val="00B050"/>
        </w:rPr>
        <w:t>)</w:t>
      </w:r>
    </w:p>
    <w:p w14:paraId="2CB9B660" w14:textId="77777777" w:rsidR="008A428E" w:rsidRPr="009F74DF" w:rsidRDefault="008A428E" w:rsidP="001406D1">
      <w:pPr>
        <w:pStyle w:val="ListParagraph"/>
        <w:numPr>
          <w:ilvl w:val="0"/>
          <w:numId w:val="33"/>
        </w:numPr>
        <w:tabs>
          <w:tab w:val="left" w:pos="2127"/>
        </w:tabs>
        <w:spacing w:line="240" w:lineRule="auto"/>
        <w:ind w:left="851" w:hanging="426"/>
        <w:jc w:val="both"/>
        <w:rPr>
          <w:rFonts w:ascii="Times New Roman" w:hAnsi="Times New Roman" w:cs="Times New Roman"/>
          <w:sz w:val="24"/>
          <w:szCs w:val="24"/>
        </w:rPr>
      </w:pPr>
      <w:proofErr w:type="spellStart"/>
      <w:r w:rsidRPr="009F74DF">
        <w:rPr>
          <w:rFonts w:ascii="Times New Roman" w:hAnsi="Times New Roman" w:cs="Times New Roman"/>
          <w:sz w:val="24"/>
          <w:szCs w:val="24"/>
        </w:rPr>
        <w:t>Laporan</w:t>
      </w:r>
      <w:proofErr w:type="spellEnd"/>
      <w:r w:rsidRPr="009F74DF">
        <w:rPr>
          <w:rFonts w:ascii="Times New Roman" w:hAnsi="Times New Roman" w:cs="Times New Roman"/>
          <w:sz w:val="24"/>
          <w:szCs w:val="24"/>
        </w:rPr>
        <w:t xml:space="preserve"> </w:t>
      </w:r>
      <w:proofErr w:type="spellStart"/>
      <w:proofErr w:type="gramStart"/>
      <w:r w:rsidRPr="009F74DF">
        <w:rPr>
          <w:rFonts w:ascii="Times New Roman" w:hAnsi="Times New Roman" w:cs="Times New Roman"/>
          <w:sz w:val="24"/>
          <w:szCs w:val="24"/>
        </w:rPr>
        <w:t>Cuti</w:t>
      </w:r>
      <w:proofErr w:type="spellEnd"/>
      <w:r w:rsidRPr="009F74DF">
        <w:rPr>
          <w:rFonts w:ascii="Times New Roman" w:hAnsi="Times New Roman" w:cs="Times New Roman"/>
          <w:sz w:val="24"/>
          <w:szCs w:val="24"/>
        </w:rPr>
        <w:t xml:space="preserve"> :</w:t>
      </w:r>
      <w:proofErr w:type="gram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laporan</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ini</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berisi</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jumlah</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pegawai</w:t>
      </w:r>
      <w:proofErr w:type="spellEnd"/>
      <w:r w:rsidRPr="009F74DF">
        <w:rPr>
          <w:rFonts w:ascii="Times New Roman" w:hAnsi="Times New Roman" w:cs="Times New Roman"/>
          <w:sz w:val="24"/>
          <w:szCs w:val="24"/>
        </w:rPr>
        <w:t xml:space="preserve"> yang </w:t>
      </w:r>
      <w:proofErr w:type="spellStart"/>
      <w:r w:rsidRPr="009F74DF">
        <w:rPr>
          <w:rFonts w:ascii="Times New Roman" w:hAnsi="Times New Roman" w:cs="Times New Roman"/>
          <w:sz w:val="24"/>
          <w:szCs w:val="24"/>
        </w:rPr>
        <w:t>sudah</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melakukan</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cuti</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baik</w:t>
      </w:r>
      <w:proofErr w:type="spellEnd"/>
      <w:r w:rsidRPr="009F74DF">
        <w:rPr>
          <w:rFonts w:ascii="Times New Roman" w:hAnsi="Times New Roman" w:cs="Times New Roman"/>
          <w:sz w:val="24"/>
          <w:szCs w:val="24"/>
        </w:rPr>
        <w:t xml:space="preserve"> yang </w:t>
      </w:r>
      <w:proofErr w:type="spellStart"/>
      <w:r w:rsidRPr="009F74DF">
        <w:rPr>
          <w:rFonts w:ascii="Times New Roman" w:hAnsi="Times New Roman" w:cs="Times New Roman"/>
          <w:sz w:val="24"/>
          <w:szCs w:val="24"/>
        </w:rPr>
        <w:t>sudah</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disetujui</w:t>
      </w:r>
      <w:proofErr w:type="spellEnd"/>
      <w:r w:rsidRPr="009F74DF">
        <w:rPr>
          <w:rFonts w:ascii="Times New Roman" w:hAnsi="Times New Roman" w:cs="Times New Roman"/>
          <w:sz w:val="24"/>
          <w:szCs w:val="24"/>
        </w:rPr>
        <w:t xml:space="preserve"> dan yang </w:t>
      </w:r>
      <w:proofErr w:type="spellStart"/>
      <w:r w:rsidRPr="009F74DF">
        <w:rPr>
          <w:rFonts w:ascii="Times New Roman" w:hAnsi="Times New Roman" w:cs="Times New Roman"/>
          <w:sz w:val="24"/>
          <w:szCs w:val="24"/>
        </w:rPr>
        <w:t>masih</w:t>
      </w:r>
      <w:proofErr w:type="spellEnd"/>
      <w:r w:rsidRPr="009F74DF">
        <w:rPr>
          <w:rFonts w:ascii="Times New Roman" w:hAnsi="Times New Roman" w:cs="Times New Roman"/>
          <w:sz w:val="24"/>
          <w:szCs w:val="24"/>
        </w:rPr>
        <w:t xml:space="preserve"> di </w:t>
      </w:r>
      <w:proofErr w:type="spellStart"/>
      <w:r w:rsidRPr="009F74DF">
        <w:rPr>
          <w:rFonts w:ascii="Times New Roman" w:hAnsi="Times New Roman" w:cs="Times New Roman"/>
          <w:sz w:val="24"/>
          <w:szCs w:val="24"/>
        </w:rPr>
        <w:t>tahan</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cutinya</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laporan</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ini</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dibuat</w:t>
      </w:r>
      <w:proofErr w:type="spellEnd"/>
      <w:r w:rsidRPr="009F74DF">
        <w:rPr>
          <w:rFonts w:ascii="Times New Roman" w:hAnsi="Times New Roman" w:cs="Times New Roman"/>
          <w:sz w:val="24"/>
          <w:szCs w:val="24"/>
        </w:rPr>
        <w:t xml:space="preserve"> per </w:t>
      </w:r>
      <w:proofErr w:type="spellStart"/>
      <w:r w:rsidRPr="009F74DF">
        <w:rPr>
          <w:rFonts w:ascii="Times New Roman" w:hAnsi="Times New Roman" w:cs="Times New Roman"/>
          <w:sz w:val="24"/>
          <w:szCs w:val="24"/>
        </w:rPr>
        <w:t>enam</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bulan</w:t>
      </w:r>
      <w:proofErr w:type="spellEnd"/>
      <w:r w:rsidRPr="009F74DF">
        <w:rPr>
          <w:rFonts w:ascii="Times New Roman" w:hAnsi="Times New Roman" w:cs="Times New Roman"/>
          <w:sz w:val="24"/>
          <w:szCs w:val="24"/>
        </w:rPr>
        <w:t>.</w:t>
      </w:r>
    </w:p>
    <w:p w14:paraId="6B963A6B" w14:textId="77777777" w:rsidR="008A428E" w:rsidRPr="009F74DF" w:rsidRDefault="008A428E" w:rsidP="001406D1">
      <w:pPr>
        <w:pStyle w:val="ListParagraph"/>
        <w:numPr>
          <w:ilvl w:val="0"/>
          <w:numId w:val="33"/>
        </w:numPr>
        <w:tabs>
          <w:tab w:val="left" w:pos="2127"/>
        </w:tabs>
        <w:spacing w:line="240" w:lineRule="auto"/>
        <w:ind w:left="851" w:hanging="426"/>
        <w:jc w:val="both"/>
        <w:rPr>
          <w:rFonts w:ascii="Times New Roman" w:hAnsi="Times New Roman" w:cs="Times New Roman"/>
          <w:sz w:val="24"/>
          <w:szCs w:val="24"/>
        </w:rPr>
      </w:pPr>
      <w:proofErr w:type="spellStart"/>
      <w:r w:rsidRPr="009F74DF">
        <w:rPr>
          <w:rFonts w:ascii="Times New Roman" w:hAnsi="Times New Roman" w:cs="Times New Roman"/>
          <w:sz w:val="24"/>
          <w:szCs w:val="24"/>
        </w:rPr>
        <w:t>Laporan</w:t>
      </w:r>
      <w:proofErr w:type="spellEnd"/>
      <w:r w:rsidRPr="009F74DF">
        <w:rPr>
          <w:rFonts w:ascii="Times New Roman" w:hAnsi="Times New Roman" w:cs="Times New Roman"/>
          <w:sz w:val="24"/>
          <w:szCs w:val="24"/>
        </w:rPr>
        <w:t xml:space="preserve"> </w:t>
      </w:r>
      <w:proofErr w:type="spellStart"/>
      <w:proofErr w:type="gramStart"/>
      <w:r w:rsidRPr="009F74DF">
        <w:rPr>
          <w:rFonts w:ascii="Times New Roman" w:hAnsi="Times New Roman" w:cs="Times New Roman"/>
          <w:sz w:val="24"/>
          <w:szCs w:val="24"/>
        </w:rPr>
        <w:t>Absensi</w:t>
      </w:r>
      <w:proofErr w:type="spellEnd"/>
      <w:r w:rsidRPr="009F74DF">
        <w:rPr>
          <w:rFonts w:ascii="Times New Roman" w:hAnsi="Times New Roman" w:cs="Times New Roman"/>
          <w:sz w:val="24"/>
          <w:szCs w:val="24"/>
        </w:rPr>
        <w:t xml:space="preserve"> :</w:t>
      </w:r>
      <w:proofErr w:type="gram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laporan</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ini</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berisi</w:t>
      </w:r>
      <w:proofErr w:type="spellEnd"/>
      <w:r w:rsidRPr="009F74DF">
        <w:rPr>
          <w:rFonts w:ascii="Times New Roman" w:hAnsi="Times New Roman" w:cs="Times New Roman"/>
          <w:sz w:val="24"/>
          <w:szCs w:val="24"/>
        </w:rPr>
        <w:t xml:space="preserve"> data </w:t>
      </w:r>
      <w:proofErr w:type="spellStart"/>
      <w:r w:rsidRPr="009F74DF">
        <w:rPr>
          <w:rFonts w:ascii="Times New Roman" w:hAnsi="Times New Roman" w:cs="Times New Roman"/>
          <w:sz w:val="24"/>
          <w:szCs w:val="24"/>
        </w:rPr>
        <w:t>pegawai</w:t>
      </w:r>
      <w:proofErr w:type="spellEnd"/>
      <w:r w:rsidRPr="009F74DF">
        <w:rPr>
          <w:rFonts w:ascii="Times New Roman" w:hAnsi="Times New Roman" w:cs="Times New Roman"/>
          <w:sz w:val="24"/>
          <w:szCs w:val="24"/>
        </w:rPr>
        <w:t xml:space="preserve"> yang </w:t>
      </w:r>
      <w:proofErr w:type="spellStart"/>
      <w:r w:rsidRPr="009F74DF">
        <w:rPr>
          <w:rFonts w:ascii="Times New Roman" w:hAnsi="Times New Roman" w:cs="Times New Roman"/>
          <w:sz w:val="24"/>
          <w:szCs w:val="24"/>
        </w:rPr>
        <w:t>melakukkan</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absensi</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setiap</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hari</w:t>
      </w:r>
      <w:proofErr w:type="spellEnd"/>
      <w:r w:rsidRPr="009F74DF">
        <w:rPr>
          <w:rFonts w:ascii="Times New Roman" w:hAnsi="Times New Roman" w:cs="Times New Roman"/>
          <w:sz w:val="24"/>
          <w:szCs w:val="24"/>
        </w:rPr>
        <w:t xml:space="preserve"> dan </w:t>
      </w:r>
      <w:proofErr w:type="spellStart"/>
      <w:r w:rsidRPr="009F74DF">
        <w:rPr>
          <w:rFonts w:ascii="Times New Roman" w:hAnsi="Times New Roman" w:cs="Times New Roman"/>
          <w:sz w:val="24"/>
          <w:szCs w:val="24"/>
        </w:rPr>
        <w:t>akan</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disajikan</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setiap</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bulan</w:t>
      </w:r>
      <w:proofErr w:type="spellEnd"/>
      <w:r w:rsidRPr="009F74DF">
        <w:rPr>
          <w:rFonts w:ascii="Times New Roman" w:hAnsi="Times New Roman" w:cs="Times New Roman"/>
          <w:sz w:val="24"/>
          <w:szCs w:val="24"/>
        </w:rPr>
        <w:t xml:space="preserve"> dan </w:t>
      </w:r>
      <w:proofErr w:type="spellStart"/>
      <w:r w:rsidRPr="009F74DF">
        <w:rPr>
          <w:rFonts w:ascii="Times New Roman" w:hAnsi="Times New Roman" w:cs="Times New Roman"/>
          <w:sz w:val="24"/>
          <w:szCs w:val="24"/>
        </w:rPr>
        <w:t>bisa</w:t>
      </w:r>
      <w:proofErr w:type="spellEnd"/>
      <w:r w:rsidRPr="009F74DF">
        <w:rPr>
          <w:rFonts w:ascii="Times New Roman" w:hAnsi="Times New Roman" w:cs="Times New Roman"/>
          <w:sz w:val="24"/>
          <w:szCs w:val="24"/>
        </w:rPr>
        <w:t xml:space="preserve"> di filter per </w:t>
      </w:r>
      <w:proofErr w:type="spellStart"/>
      <w:r w:rsidRPr="009F74DF">
        <w:rPr>
          <w:rFonts w:ascii="Times New Roman" w:hAnsi="Times New Roman" w:cs="Times New Roman"/>
          <w:sz w:val="24"/>
          <w:szCs w:val="24"/>
        </w:rPr>
        <w:t>pegawai</w:t>
      </w:r>
      <w:proofErr w:type="spellEnd"/>
      <w:r w:rsidRPr="009F74DF">
        <w:rPr>
          <w:rFonts w:ascii="Times New Roman" w:hAnsi="Times New Roman" w:cs="Times New Roman"/>
          <w:sz w:val="24"/>
          <w:szCs w:val="24"/>
        </w:rPr>
        <w:t>.</w:t>
      </w:r>
    </w:p>
    <w:p w14:paraId="67F697B7" w14:textId="567CCB32" w:rsidR="008A428E" w:rsidRPr="006F03E7" w:rsidRDefault="008A428E" w:rsidP="001406D1">
      <w:pPr>
        <w:pStyle w:val="ListParagraph"/>
        <w:numPr>
          <w:ilvl w:val="0"/>
          <w:numId w:val="33"/>
        </w:numPr>
        <w:tabs>
          <w:tab w:val="left" w:pos="2127"/>
        </w:tabs>
        <w:spacing w:line="240" w:lineRule="auto"/>
        <w:ind w:left="851" w:hanging="426"/>
        <w:jc w:val="both"/>
        <w:rPr>
          <w:rFonts w:ascii="Times New Roman" w:hAnsi="Times New Roman" w:cs="Times New Roman"/>
          <w:sz w:val="24"/>
          <w:szCs w:val="24"/>
        </w:rPr>
      </w:pPr>
      <w:proofErr w:type="spellStart"/>
      <w:r w:rsidRPr="009F74DF">
        <w:rPr>
          <w:rFonts w:ascii="Times New Roman" w:hAnsi="Times New Roman" w:cs="Times New Roman"/>
          <w:sz w:val="24"/>
          <w:szCs w:val="24"/>
        </w:rPr>
        <w:t>Laporan</w:t>
      </w:r>
      <w:proofErr w:type="spellEnd"/>
      <w:r w:rsidRPr="009F74DF">
        <w:rPr>
          <w:rFonts w:ascii="Times New Roman" w:hAnsi="Times New Roman" w:cs="Times New Roman"/>
          <w:sz w:val="24"/>
          <w:szCs w:val="24"/>
        </w:rPr>
        <w:t xml:space="preserve"> </w:t>
      </w:r>
      <w:proofErr w:type="spellStart"/>
      <w:proofErr w:type="gramStart"/>
      <w:r w:rsidRPr="009F74DF">
        <w:rPr>
          <w:rFonts w:ascii="Times New Roman" w:hAnsi="Times New Roman" w:cs="Times New Roman"/>
          <w:sz w:val="24"/>
          <w:szCs w:val="24"/>
        </w:rPr>
        <w:t>Pegawai</w:t>
      </w:r>
      <w:proofErr w:type="spellEnd"/>
      <w:r w:rsidRPr="009F74DF">
        <w:rPr>
          <w:rFonts w:ascii="Times New Roman" w:hAnsi="Times New Roman" w:cs="Times New Roman"/>
          <w:sz w:val="24"/>
          <w:szCs w:val="24"/>
        </w:rPr>
        <w:t xml:space="preserve"> :</w:t>
      </w:r>
      <w:proofErr w:type="gram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laporan</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ini</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berisikan</w:t>
      </w:r>
      <w:proofErr w:type="spellEnd"/>
      <w:r w:rsidRPr="009F74DF">
        <w:rPr>
          <w:rFonts w:ascii="Times New Roman" w:hAnsi="Times New Roman" w:cs="Times New Roman"/>
          <w:sz w:val="24"/>
          <w:szCs w:val="24"/>
        </w:rPr>
        <w:t xml:space="preserve"> data </w:t>
      </w:r>
      <w:proofErr w:type="spellStart"/>
      <w:r w:rsidRPr="009F74DF">
        <w:rPr>
          <w:rFonts w:ascii="Times New Roman" w:hAnsi="Times New Roman" w:cs="Times New Roman"/>
          <w:sz w:val="24"/>
          <w:szCs w:val="24"/>
        </w:rPr>
        <w:t>pegawai</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disetiap</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divisinya</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laporan</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ini</w:t>
      </w:r>
      <w:proofErr w:type="spellEnd"/>
      <w:r w:rsidRPr="009F74DF">
        <w:rPr>
          <w:rFonts w:ascii="Times New Roman" w:hAnsi="Times New Roman" w:cs="Times New Roman"/>
          <w:sz w:val="24"/>
          <w:szCs w:val="24"/>
        </w:rPr>
        <w:t xml:space="preserve"> </w:t>
      </w:r>
      <w:proofErr w:type="spellStart"/>
      <w:r w:rsidRPr="009F74DF">
        <w:rPr>
          <w:rFonts w:ascii="Times New Roman" w:hAnsi="Times New Roman" w:cs="Times New Roman"/>
          <w:sz w:val="24"/>
          <w:szCs w:val="24"/>
        </w:rPr>
        <w:t>disajikan</w:t>
      </w:r>
      <w:proofErr w:type="spellEnd"/>
      <w:r w:rsidRPr="00C30DD9">
        <w:rPr>
          <w:rFonts w:ascii="Times New Roman" w:hAnsi="Times New Roman" w:cs="Times New Roman"/>
          <w:sz w:val="24"/>
          <w:szCs w:val="24"/>
        </w:rPr>
        <w:t xml:space="preserve"> </w:t>
      </w:r>
      <w:proofErr w:type="spellStart"/>
      <w:r w:rsidRPr="00C30DD9">
        <w:rPr>
          <w:rFonts w:ascii="Times New Roman" w:hAnsi="Times New Roman" w:cs="Times New Roman"/>
          <w:sz w:val="24"/>
          <w:szCs w:val="24"/>
        </w:rPr>
        <w:t>pertahun</w:t>
      </w:r>
      <w:proofErr w:type="spellEnd"/>
      <w:r w:rsidRPr="00C30DD9">
        <w:rPr>
          <w:rFonts w:ascii="Times New Roman" w:hAnsi="Times New Roman" w:cs="Times New Roman"/>
          <w:sz w:val="24"/>
          <w:szCs w:val="24"/>
        </w:rPr>
        <w:t xml:space="preserve"> </w:t>
      </w:r>
      <w:proofErr w:type="spellStart"/>
      <w:r w:rsidRPr="00C30DD9">
        <w:rPr>
          <w:rFonts w:ascii="Times New Roman" w:hAnsi="Times New Roman" w:cs="Times New Roman"/>
          <w:sz w:val="24"/>
          <w:szCs w:val="24"/>
        </w:rPr>
        <w:t>guna</w:t>
      </w:r>
      <w:proofErr w:type="spellEnd"/>
      <w:r w:rsidRPr="00C30DD9">
        <w:rPr>
          <w:rFonts w:ascii="Times New Roman" w:hAnsi="Times New Roman" w:cs="Times New Roman"/>
          <w:sz w:val="24"/>
          <w:szCs w:val="24"/>
        </w:rPr>
        <w:t xml:space="preserve"> </w:t>
      </w:r>
      <w:proofErr w:type="spellStart"/>
      <w:r w:rsidRPr="00C30DD9">
        <w:rPr>
          <w:rFonts w:ascii="Times New Roman" w:hAnsi="Times New Roman" w:cs="Times New Roman"/>
          <w:sz w:val="24"/>
          <w:szCs w:val="24"/>
        </w:rPr>
        <w:t>untuk</w:t>
      </w:r>
      <w:proofErr w:type="spellEnd"/>
      <w:r w:rsidRPr="00C30DD9">
        <w:rPr>
          <w:rFonts w:ascii="Times New Roman" w:hAnsi="Times New Roman" w:cs="Times New Roman"/>
          <w:sz w:val="24"/>
          <w:szCs w:val="24"/>
        </w:rPr>
        <w:t xml:space="preserve"> </w:t>
      </w:r>
      <w:proofErr w:type="spellStart"/>
      <w:r w:rsidRPr="00C30DD9">
        <w:rPr>
          <w:rFonts w:ascii="Times New Roman" w:hAnsi="Times New Roman" w:cs="Times New Roman"/>
          <w:sz w:val="24"/>
          <w:szCs w:val="24"/>
        </w:rPr>
        <w:t>melihat</w:t>
      </w:r>
      <w:proofErr w:type="spellEnd"/>
      <w:r w:rsidRPr="00C30DD9">
        <w:rPr>
          <w:rFonts w:ascii="Times New Roman" w:hAnsi="Times New Roman" w:cs="Times New Roman"/>
          <w:sz w:val="24"/>
          <w:szCs w:val="24"/>
        </w:rPr>
        <w:t xml:space="preserve"> target </w:t>
      </w:r>
      <w:proofErr w:type="spellStart"/>
      <w:r w:rsidRPr="00C30DD9">
        <w:rPr>
          <w:rFonts w:ascii="Times New Roman" w:hAnsi="Times New Roman" w:cs="Times New Roman"/>
          <w:sz w:val="24"/>
          <w:szCs w:val="24"/>
        </w:rPr>
        <w:t>pertahunnya</w:t>
      </w:r>
      <w:proofErr w:type="spellEnd"/>
      <w:r w:rsidRPr="00C30DD9">
        <w:rPr>
          <w:rFonts w:ascii="Times New Roman" w:hAnsi="Times New Roman" w:cs="Times New Roman"/>
          <w:sz w:val="24"/>
          <w:szCs w:val="24"/>
        </w:rPr>
        <w:t>.</w:t>
      </w:r>
    </w:p>
    <w:p w14:paraId="32766E6F" w14:textId="77777777" w:rsidR="008E6E6B" w:rsidRDefault="008E6E6B" w:rsidP="001406D1">
      <w:pPr>
        <w:tabs>
          <w:tab w:val="left" w:pos="426"/>
          <w:tab w:val="left" w:pos="2880"/>
        </w:tabs>
      </w:pPr>
    </w:p>
    <w:p w14:paraId="754B7F5C" w14:textId="2AFC5ECE" w:rsidR="00564E0D" w:rsidRDefault="00F62D27" w:rsidP="001406D1">
      <w:pPr>
        <w:tabs>
          <w:tab w:val="left" w:pos="426"/>
          <w:tab w:val="left" w:pos="851"/>
          <w:tab w:val="left" w:pos="2880"/>
        </w:tabs>
        <w:ind w:left="426"/>
        <w:jc w:val="both"/>
      </w:pPr>
      <w:r>
        <w:tab/>
      </w:r>
      <w:r w:rsidR="000323FD" w:rsidRPr="000323FD">
        <w:t xml:space="preserve">Pada </w:t>
      </w:r>
      <w:proofErr w:type="spellStart"/>
      <w:r w:rsidR="000323FD" w:rsidRPr="00B51E7E">
        <w:t>gambar</w:t>
      </w:r>
      <w:proofErr w:type="spellEnd"/>
      <w:r w:rsidR="000323FD" w:rsidRPr="00B51E7E">
        <w:t xml:space="preserve"> </w:t>
      </w:r>
      <w:r w:rsidR="009C6BD0" w:rsidRPr="00B51E7E">
        <w:t>6</w:t>
      </w:r>
      <w:r w:rsidR="000323FD" w:rsidRPr="000323FD">
        <w:t xml:space="preserve"> </w:t>
      </w:r>
      <w:proofErr w:type="spellStart"/>
      <w:r w:rsidR="000323FD" w:rsidRPr="000323FD">
        <w:t>adalah</w:t>
      </w:r>
      <w:proofErr w:type="spellEnd"/>
      <w:r w:rsidR="000323FD" w:rsidRPr="000323FD">
        <w:t xml:space="preserve"> diagram Use Case </w:t>
      </w:r>
      <w:proofErr w:type="spellStart"/>
      <w:r w:rsidR="000323FD" w:rsidRPr="000323FD">
        <w:t>dari</w:t>
      </w:r>
      <w:proofErr w:type="spellEnd"/>
      <w:r w:rsidR="000323FD" w:rsidRPr="000323FD">
        <w:t xml:space="preserve"> </w:t>
      </w:r>
      <w:proofErr w:type="spellStart"/>
      <w:r w:rsidR="000323FD" w:rsidRPr="000323FD">
        <w:t>Kepegawaian</w:t>
      </w:r>
      <w:proofErr w:type="spellEnd"/>
      <w:r w:rsidR="000323FD" w:rsidRPr="000323FD">
        <w:t xml:space="preserve">. </w:t>
      </w:r>
      <w:proofErr w:type="spellStart"/>
      <w:r w:rsidR="000323FD" w:rsidRPr="000323FD">
        <w:t>Bagian</w:t>
      </w:r>
      <w:proofErr w:type="spellEnd"/>
      <w:r w:rsidR="000323FD" w:rsidRPr="000323FD">
        <w:t xml:space="preserve"> </w:t>
      </w:r>
      <w:proofErr w:type="spellStart"/>
      <w:r w:rsidR="000323FD" w:rsidRPr="000323FD">
        <w:t>Kepegawaian</w:t>
      </w:r>
      <w:proofErr w:type="spellEnd"/>
      <w:r w:rsidR="000323FD" w:rsidRPr="000323FD">
        <w:t xml:space="preserve"> </w:t>
      </w:r>
      <w:proofErr w:type="spellStart"/>
      <w:r w:rsidR="000323FD" w:rsidRPr="000323FD">
        <w:t>berperan</w:t>
      </w:r>
      <w:proofErr w:type="spellEnd"/>
      <w:r w:rsidR="000323FD" w:rsidRPr="000323FD">
        <w:t xml:space="preserve"> </w:t>
      </w:r>
      <w:proofErr w:type="spellStart"/>
      <w:r w:rsidR="000323FD" w:rsidRPr="000323FD">
        <w:t>sebagai</w:t>
      </w:r>
      <w:proofErr w:type="spellEnd"/>
      <w:r w:rsidR="000323FD" w:rsidRPr="000323FD">
        <w:t xml:space="preserve"> Administrator </w:t>
      </w:r>
      <w:proofErr w:type="spellStart"/>
      <w:r w:rsidR="000323FD" w:rsidRPr="000323FD">
        <w:t>dalam</w:t>
      </w:r>
      <w:proofErr w:type="spellEnd"/>
      <w:r w:rsidR="000323FD" w:rsidRPr="000323FD">
        <w:t xml:space="preserve"> </w:t>
      </w:r>
      <w:proofErr w:type="spellStart"/>
      <w:r w:rsidR="000323FD" w:rsidRPr="000323FD">
        <w:t>sistem</w:t>
      </w:r>
      <w:proofErr w:type="spellEnd"/>
      <w:r w:rsidR="000323FD" w:rsidRPr="000323FD">
        <w:t>.</w:t>
      </w:r>
      <w:r w:rsidR="00D4174D">
        <w:t xml:space="preserve"> </w:t>
      </w:r>
      <w:proofErr w:type="spellStart"/>
      <w:r w:rsidR="00564E0D">
        <w:t>Dijelaskan</w:t>
      </w:r>
      <w:proofErr w:type="spellEnd"/>
      <w:r w:rsidR="00200211">
        <w:t xml:space="preserve"> </w:t>
      </w:r>
      <w:proofErr w:type="spellStart"/>
      <w:r w:rsidR="00200211">
        <w:t>tentang</w:t>
      </w:r>
      <w:proofErr w:type="spellEnd"/>
      <w:r w:rsidR="00200211">
        <w:t xml:space="preserve"> </w:t>
      </w:r>
      <w:proofErr w:type="spellStart"/>
      <w:r w:rsidR="00200211">
        <w:t>kepegawaian</w:t>
      </w:r>
      <w:proofErr w:type="spellEnd"/>
      <w:r w:rsidR="00200211">
        <w:t xml:space="preserve"> </w:t>
      </w:r>
      <w:r w:rsidR="00564E0D" w:rsidRPr="00D4174D">
        <w:t xml:space="preserve"> </w:t>
      </w:r>
      <w:proofErr w:type="spellStart"/>
      <w:r w:rsidR="00E35E96">
        <w:t>pengisian</w:t>
      </w:r>
      <w:proofErr w:type="spellEnd"/>
      <w:r w:rsidR="00E35E96">
        <w:t xml:space="preserve"> data master </w:t>
      </w:r>
      <w:proofErr w:type="spellStart"/>
      <w:r w:rsidR="00E35E96">
        <w:t>hanya</w:t>
      </w:r>
      <w:proofErr w:type="spellEnd"/>
      <w:r w:rsidR="00E35E96">
        <w:t xml:space="preserve"> </w:t>
      </w:r>
      <w:proofErr w:type="spellStart"/>
      <w:r w:rsidR="00E35E96">
        <w:t>kepegawaian</w:t>
      </w:r>
      <w:proofErr w:type="spellEnd"/>
      <w:r w:rsidR="00E35E96">
        <w:t xml:space="preserve"> yang </w:t>
      </w:r>
      <w:proofErr w:type="spellStart"/>
      <w:r w:rsidR="00E35E96">
        <w:t>mempunyai</w:t>
      </w:r>
      <w:proofErr w:type="spellEnd"/>
      <w:r w:rsidR="00E35E96">
        <w:t xml:space="preserve"> </w:t>
      </w:r>
      <w:proofErr w:type="spellStart"/>
      <w:r w:rsidR="00E35E96">
        <w:t>otoritas</w:t>
      </w:r>
      <w:proofErr w:type="spellEnd"/>
      <w:r w:rsidR="00E35E96">
        <w:t xml:space="preserve"> paling </w:t>
      </w:r>
      <w:proofErr w:type="spellStart"/>
      <w:r w:rsidR="00E35E96">
        <w:t>tinggi</w:t>
      </w:r>
      <w:proofErr w:type="spellEnd"/>
      <w:r w:rsidR="00E35E96">
        <w:t xml:space="preserve"> </w:t>
      </w:r>
      <w:proofErr w:type="spellStart"/>
      <w:r w:rsidR="00E35E96">
        <w:t>karena</w:t>
      </w:r>
      <w:proofErr w:type="spellEnd"/>
      <w:r w:rsidR="00E35E96">
        <w:t xml:space="preserve"> </w:t>
      </w:r>
      <w:proofErr w:type="spellStart"/>
      <w:r w:rsidR="00E35E96">
        <w:t>menyangkut</w:t>
      </w:r>
      <w:proofErr w:type="spellEnd"/>
      <w:r w:rsidR="00E35E96">
        <w:t xml:space="preserve"> </w:t>
      </w:r>
      <w:proofErr w:type="spellStart"/>
      <w:r w:rsidR="00E35E96">
        <w:t>kebenaran</w:t>
      </w:r>
      <w:proofErr w:type="spellEnd"/>
      <w:r w:rsidR="00E35E96">
        <w:t xml:space="preserve"> data </w:t>
      </w:r>
      <w:proofErr w:type="spellStart"/>
      <w:r w:rsidR="00E35E96">
        <w:t>pegawai</w:t>
      </w:r>
      <w:proofErr w:type="spellEnd"/>
      <w:r w:rsidR="00E35E96">
        <w:t xml:space="preserve">,  </w:t>
      </w:r>
    </w:p>
    <w:p w14:paraId="4FA57CAE" w14:textId="27B4111E" w:rsidR="00E35E96" w:rsidRDefault="00E35E96" w:rsidP="001406D1">
      <w:pPr>
        <w:tabs>
          <w:tab w:val="left" w:pos="426"/>
          <w:tab w:val="left" w:pos="2880"/>
        </w:tabs>
        <w:ind w:left="426"/>
        <w:jc w:val="both"/>
      </w:pPr>
      <w:proofErr w:type="spellStart"/>
      <w:r>
        <w:t>Kepegawaian</w:t>
      </w:r>
      <w:proofErr w:type="spellEnd"/>
      <w:r>
        <w:t xml:space="preserve"> juga </w:t>
      </w:r>
      <w:proofErr w:type="spellStart"/>
      <w:r>
        <w:t>dapat</w:t>
      </w:r>
      <w:proofErr w:type="spellEnd"/>
      <w:r>
        <w:t xml:space="preserve"> </w:t>
      </w:r>
      <w:proofErr w:type="spellStart"/>
      <w:r>
        <w:t>memutasi</w:t>
      </w:r>
      <w:proofErr w:type="spellEnd"/>
      <w:r>
        <w:t xml:space="preserve"> </w:t>
      </w:r>
      <w:proofErr w:type="spellStart"/>
      <w:r>
        <w:t>pegawai</w:t>
      </w:r>
      <w:proofErr w:type="spellEnd"/>
      <w:r>
        <w:t xml:space="preserve"> </w:t>
      </w:r>
      <w:proofErr w:type="spellStart"/>
      <w:r>
        <w:t>dengan</w:t>
      </w:r>
      <w:proofErr w:type="spellEnd"/>
      <w:r>
        <w:t xml:space="preserve"> </w:t>
      </w:r>
      <w:proofErr w:type="spellStart"/>
      <w:r>
        <w:t>syarat</w:t>
      </w:r>
      <w:proofErr w:type="spellEnd"/>
      <w:r>
        <w:t xml:space="preserve"> </w:t>
      </w:r>
      <w:proofErr w:type="spellStart"/>
      <w:r>
        <w:t>atas</w:t>
      </w:r>
      <w:proofErr w:type="spellEnd"/>
      <w:r>
        <w:t xml:space="preserve"> </w:t>
      </w:r>
      <w:proofErr w:type="spellStart"/>
      <w:r>
        <w:t>perintah</w:t>
      </w:r>
      <w:proofErr w:type="spellEnd"/>
      <w:r>
        <w:t xml:space="preserve"> </w:t>
      </w:r>
      <w:proofErr w:type="spellStart"/>
      <w:r>
        <w:t>pimpinan</w:t>
      </w:r>
      <w:proofErr w:type="spellEnd"/>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bisanya</w:t>
      </w:r>
      <w:proofErr w:type="spellEnd"/>
      <w:r>
        <w:t xml:space="preserve"> </w:t>
      </w:r>
      <w:proofErr w:type="spellStart"/>
      <w:r>
        <w:t>pegawai</w:t>
      </w:r>
      <w:proofErr w:type="spellEnd"/>
      <w:r>
        <w:t xml:space="preserve"> di </w:t>
      </w:r>
      <w:proofErr w:type="spellStart"/>
      <w:r>
        <w:t>alih</w:t>
      </w:r>
      <w:proofErr w:type="spellEnd"/>
      <w:r>
        <w:t xml:space="preserve"> </w:t>
      </w:r>
      <w:proofErr w:type="spellStart"/>
      <w:r>
        <w:t>pekerjaanya</w:t>
      </w:r>
      <w:proofErr w:type="spellEnd"/>
      <w:r>
        <w:t xml:space="preserve"> </w:t>
      </w:r>
      <w:proofErr w:type="spellStart"/>
      <w:r>
        <w:t>dibidang</w:t>
      </w:r>
      <w:proofErr w:type="spellEnd"/>
      <w:r>
        <w:t xml:space="preserve"> lain </w:t>
      </w:r>
      <w:proofErr w:type="spellStart"/>
      <w:r>
        <w:t>seperti</w:t>
      </w:r>
      <w:proofErr w:type="spellEnd"/>
      <w:r>
        <w:t xml:space="preserve"> </w:t>
      </w:r>
      <w:proofErr w:type="spellStart"/>
      <w:r>
        <w:t>pindah</w:t>
      </w:r>
      <w:proofErr w:type="spellEnd"/>
      <w:r>
        <w:t xml:space="preserve"> divisi</w:t>
      </w:r>
      <w:r w:rsidR="000C68DB">
        <w:t xml:space="preserve">, </w:t>
      </w:r>
      <w:proofErr w:type="spellStart"/>
      <w:r w:rsidR="000C68DB">
        <w:t>kepegawaian</w:t>
      </w:r>
      <w:proofErr w:type="spellEnd"/>
      <w:r w:rsidR="000C68DB">
        <w:t xml:space="preserve"> </w:t>
      </w:r>
      <w:proofErr w:type="spellStart"/>
      <w:r w:rsidR="000C68DB">
        <w:t>menginputkan</w:t>
      </w:r>
      <w:proofErr w:type="spellEnd"/>
      <w:r w:rsidR="000C68DB">
        <w:t xml:space="preserve"> data </w:t>
      </w:r>
      <w:proofErr w:type="spellStart"/>
      <w:r w:rsidR="000C68DB">
        <w:t>nilai</w:t>
      </w:r>
      <w:proofErr w:type="spellEnd"/>
      <w:r w:rsidR="000C68DB">
        <w:t xml:space="preserve"> </w:t>
      </w:r>
      <w:proofErr w:type="spellStart"/>
      <w:r w:rsidR="000C68DB">
        <w:t>pegawai</w:t>
      </w:r>
      <w:proofErr w:type="spellEnd"/>
      <w:r w:rsidR="000C68DB">
        <w:t xml:space="preserve"> divisi lain yang </w:t>
      </w:r>
      <w:proofErr w:type="spellStart"/>
      <w:r w:rsidR="000C68DB">
        <w:t>menyerahkan</w:t>
      </w:r>
      <w:proofErr w:type="spellEnd"/>
      <w:r w:rsidR="000C68DB">
        <w:t xml:space="preserve"> </w:t>
      </w:r>
      <w:proofErr w:type="spellStart"/>
      <w:r w:rsidR="000C68DB">
        <w:t>nilai</w:t>
      </w:r>
      <w:proofErr w:type="spellEnd"/>
      <w:r w:rsidR="000C68DB">
        <w:t xml:space="preserve"> </w:t>
      </w:r>
      <w:proofErr w:type="spellStart"/>
      <w:r w:rsidR="000C68DB">
        <w:t>pegawai</w:t>
      </w:r>
      <w:proofErr w:type="spellEnd"/>
      <w:r w:rsidR="000C68DB">
        <w:t xml:space="preserve"> </w:t>
      </w:r>
      <w:proofErr w:type="spellStart"/>
      <w:r w:rsidR="000C68DB">
        <w:t>adalah</w:t>
      </w:r>
      <w:proofErr w:type="spellEnd"/>
      <w:r w:rsidR="000C68DB">
        <w:t xml:space="preserve"> </w:t>
      </w:r>
      <w:proofErr w:type="spellStart"/>
      <w:r w:rsidR="000C68DB">
        <w:t>pimpinan</w:t>
      </w:r>
      <w:proofErr w:type="spellEnd"/>
      <w:r w:rsidR="000C68DB">
        <w:t xml:space="preserve">, </w:t>
      </w:r>
      <w:proofErr w:type="spellStart"/>
      <w:r w:rsidR="000C68DB">
        <w:t>hukuman</w:t>
      </w:r>
      <w:proofErr w:type="spellEnd"/>
      <w:r w:rsidR="000C68DB">
        <w:t xml:space="preserve"> </w:t>
      </w:r>
      <w:proofErr w:type="spellStart"/>
      <w:r w:rsidR="000C68DB">
        <w:t>pegawai</w:t>
      </w:r>
      <w:proofErr w:type="spellEnd"/>
      <w:r w:rsidR="000C68DB">
        <w:t xml:space="preserve"> </w:t>
      </w:r>
      <w:proofErr w:type="spellStart"/>
      <w:r w:rsidR="000C68DB">
        <w:t>akan</w:t>
      </w:r>
      <w:proofErr w:type="spellEnd"/>
      <w:r w:rsidR="000C68DB">
        <w:t xml:space="preserve"> </w:t>
      </w:r>
      <w:proofErr w:type="spellStart"/>
      <w:r w:rsidR="000C68DB">
        <w:t>digunakan</w:t>
      </w:r>
      <w:proofErr w:type="spellEnd"/>
      <w:r w:rsidR="000C68DB">
        <w:t xml:space="preserve"> </w:t>
      </w:r>
      <w:proofErr w:type="spellStart"/>
      <w:r w:rsidR="000C68DB">
        <w:t>jika</w:t>
      </w:r>
      <w:proofErr w:type="spellEnd"/>
      <w:r w:rsidR="000C68DB">
        <w:t xml:space="preserve"> pada </w:t>
      </w:r>
      <w:proofErr w:type="spellStart"/>
      <w:r w:rsidR="000C68DB">
        <w:t>absensi</w:t>
      </w:r>
      <w:proofErr w:type="spellEnd"/>
      <w:r w:rsidR="000C68DB">
        <w:t xml:space="preserve"> </w:t>
      </w:r>
      <w:proofErr w:type="spellStart"/>
      <w:r w:rsidR="000C68DB">
        <w:t>pegawai</w:t>
      </w:r>
      <w:proofErr w:type="spellEnd"/>
      <w:r w:rsidR="000C68DB">
        <w:t xml:space="preserve"> </w:t>
      </w:r>
      <w:proofErr w:type="spellStart"/>
      <w:r w:rsidR="000C68DB">
        <w:t>sering</w:t>
      </w:r>
      <w:proofErr w:type="spellEnd"/>
      <w:r w:rsidR="000C68DB">
        <w:t xml:space="preserve"> </w:t>
      </w:r>
      <w:proofErr w:type="spellStart"/>
      <w:r w:rsidR="000C68DB">
        <w:t>tidak</w:t>
      </w:r>
      <w:proofErr w:type="spellEnd"/>
      <w:r w:rsidR="000C68DB">
        <w:t xml:space="preserve"> </w:t>
      </w:r>
      <w:proofErr w:type="spellStart"/>
      <w:r w:rsidR="000C68DB">
        <w:t>absen</w:t>
      </w:r>
      <w:proofErr w:type="spellEnd"/>
      <w:r w:rsidR="000C68DB">
        <w:t xml:space="preserve"> </w:t>
      </w:r>
      <w:proofErr w:type="spellStart"/>
      <w:r w:rsidR="000C68DB">
        <w:t>ataupun</w:t>
      </w:r>
      <w:proofErr w:type="spellEnd"/>
      <w:r w:rsidR="000C68DB">
        <w:t xml:space="preserve"> </w:t>
      </w:r>
      <w:proofErr w:type="spellStart"/>
      <w:r w:rsidR="000C68DB">
        <w:t>terlambat</w:t>
      </w:r>
      <w:proofErr w:type="spellEnd"/>
      <w:r w:rsidR="000C68DB">
        <w:t xml:space="preserve">, </w:t>
      </w:r>
      <w:proofErr w:type="spellStart"/>
      <w:r w:rsidR="000C68DB">
        <w:t>untuk</w:t>
      </w:r>
      <w:proofErr w:type="spellEnd"/>
      <w:r w:rsidR="000C68DB">
        <w:t xml:space="preserve"> </w:t>
      </w:r>
      <w:proofErr w:type="spellStart"/>
      <w:r w:rsidR="000C68DB">
        <w:t>kenaikkan</w:t>
      </w:r>
      <w:proofErr w:type="spellEnd"/>
      <w:r w:rsidR="000C68DB">
        <w:t xml:space="preserve"> </w:t>
      </w:r>
      <w:proofErr w:type="spellStart"/>
      <w:r w:rsidR="000C68DB">
        <w:t>pangkat</w:t>
      </w:r>
      <w:proofErr w:type="spellEnd"/>
      <w:r w:rsidR="000C68DB">
        <w:t xml:space="preserve"> </w:t>
      </w:r>
      <w:proofErr w:type="spellStart"/>
      <w:r w:rsidR="000C68DB">
        <w:t>akan</w:t>
      </w:r>
      <w:proofErr w:type="spellEnd"/>
      <w:r w:rsidR="000C68DB">
        <w:t xml:space="preserve"> </w:t>
      </w:r>
      <w:proofErr w:type="spellStart"/>
      <w:r w:rsidR="000C68DB">
        <w:t>muncul</w:t>
      </w:r>
      <w:proofErr w:type="spellEnd"/>
      <w:r w:rsidR="000C68DB">
        <w:t xml:space="preserve"> 5 </w:t>
      </w:r>
      <w:proofErr w:type="spellStart"/>
      <w:r w:rsidR="000C68DB">
        <w:t>bulan</w:t>
      </w:r>
      <w:proofErr w:type="spellEnd"/>
      <w:r w:rsidR="000C68DB">
        <w:t xml:space="preserve"> </w:t>
      </w:r>
      <w:proofErr w:type="spellStart"/>
      <w:r w:rsidR="000C68DB">
        <w:t>sebelum</w:t>
      </w:r>
      <w:proofErr w:type="spellEnd"/>
      <w:r w:rsidR="000C68DB">
        <w:t xml:space="preserve"> </w:t>
      </w:r>
      <w:proofErr w:type="spellStart"/>
      <w:r w:rsidR="000C68DB">
        <w:t>pegawai</w:t>
      </w:r>
      <w:proofErr w:type="spellEnd"/>
      <w:r w:rsidR="000C68DB">
        <w:t xml:space="preserve"> naik </w:t>
      </w:r>
      <w:proofErr w:type="spellStart"/>
      <w:r w:rsidR="000C68DB">
        <w:t>pangkat</w:t>
      </w:r>
      <w:proofErr w:type="spellEnd"/>
      <w:r w:rsidR="000C68DB">
        <w:t xml:space="preserve"> </w:t>
      </w:r>
      <w:proofErr w:type="spellStart"/>
      <w:r w:rsidR="000C68DB">
        <w:t>guna</w:t>
      </w:r>
      <w:proofErr w:type="spellEnd"/>
      <w:r w:rsidR="000C68DB">
        <w:t xml:space="preserve"> </w:t>
      </w:r>
      <w:proofErr w:type="spellStart"/>
      <w:r w:rsidR="000C68DB">
        <w:t>untuk</w:t>
      </w:r>
      <w:proofErr w:type="spellEnd"/>
      <w:r w:rsidR="000C68DB">
        <w:t xml:space="preserve"> </w:t>
      </w:r>
      <w:proofErr w:type="spellStart"/>
      <w:r w:rsidR="000C68DB">
        <w:t>menyiapkan</w:t>
      </w:r>
      <w:proofErr w:type="spellEnd"/>
      <w:r w:rsidR="000C68DB">
        <w:t xml:space="preserve"> </w:t>
      </w:r>
      <w:proofErr w:type="spellStart"/>
      <w:r w:rsidR="000C68DB">
        <w:t>dokumennya</w:t>
      </w:r>
      <w:proofErr w:type="spellEnd"/>
      <w:r w:rsidR="000C68DB">
        <w:t>.</w:t>
      </w:r>
      <w:r w:rsidR="003001B5">
        <w:t xml:space="preserve"> </w:t>
      </w:r>
    </w:p>
    <w:p w14:paraId="0FD18761" w14:textId="6C61E641" w:rsidR="001D6652" w:rsidRPr="00564E0D" w:rsidRDefault="001D6652" w:rsidP="001406D1">
      <w:pPr>
        <w:tabs>
          <w:tab w:val="left" w:pos="426"/>
          <w:tab w:val="left" w:pos="2880"/>
        </w:tabs>
        <w:rPr>
          <w:b/>
          <w:bCs/>
        </w:rPr>
      </w:pPr>
    </w:p>
    <w:p w14:paraId="74435DF7" w14:textId="77777777" w:rsidR="001D6652" w:rsidRDefault="001D6652" w:rsidP="001406D1">
      <w:pPr>
        <w:tabs>
          <w:tab w:val="left" w:pos="426"/>
          <w:tab w:val="left" w:pos="2880"/>
        </w:tabs>
        <w:jc w:val="center"/>
        <w:rPr>
          <w:b/>
          <w:bCs/>
        </w:rPr>
      </w:pPr>
      <w:r>
        <w:rPr>
          <w:noProof/>
        </w:rPr>
        <w:drawing>
          <wp:inline distT="0" distB="0" distL="0" distR="0" wp14:anchorId="5F67BBF1" wp14:editId="05760921">
            <wp:extent cx="2576195" cy="2749550"/>
            <wp:effectExtent l="12700" t="12700" r="1460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Kepegawaian.jpg"/>
                    <pic:cNvPicPr/>
                  </pic:nvPicPr>
                  <pic:blipFill>
                    <a:blip r:embed="rId29">
                      <a:extLst>
                        <a:ext uri="{28A0092B-C50C-407E-A947-70E740481C1C}">
                          <a14:useLocalDpi xmlns:a14="http://schemas.microsoft.com/office/drawing/2010/main" val="0"/>
                        </a:ext>
                      </a:extLst>
                    </a:blip>
                    <a:stretch>
                      <a:fillRect/>
                    </a:stretch>
                  </pic:blipFill>
                  <pic:spPr>
                    <a:xfrm>
                      <a:off x="0" y="0"/>
                      <a:ext cx="2576370" cy="2749737"/>
                    </a:xfrm>
                    <a:prstGeom prst="rect">
                      <a:avLst/>
                    </a:prstGeom>
                    <a:ln>
                      <a:solidFill>
                        <a:schemeClr val="tx1"/>
                      </a:solidFill>
                    </a:ln>
                  </pic:spPr>
                </pic:pic>
              </a:graphicData>
            </a:graphic>
          </wp:inline>
        </w:drawing>
      </w:r>
    </w:p>
    <w:p w14:paraId="244229DD" w14:textId="25595E1E" w:rsidR="00DD4E19" w:rsidRDefault="001D6652" w:rsidP="001406D1">
      <w:pPr>
        <w:tabs>
          <w:tab w:val="left" w:pos="426"/>
          <w:tab w:val="left" w:pos="2880"/>
        </w:tabs>
        <w:jc w:val="center"/>
        <w:rPr>
          <w:b/>
          <w:bCs/>
        </w:rPr>
      </w:pPr>
      <w:r w:rsidRPr="00B51E7E">
        <w:rPr>
          <w:b/>
          <w:bCs/>
        </w:rPr>
        <w:t xml:space="preserve">Gambar </w:t>
      </w:r>
      <w:r w:rsidR="009C6BD0" w:rsidRPr="00B51E7E">
        <w:rPr>
          <w:b/>
          <w:bCs/>
        </w:rPr>
        <w:t>6</w:t>
      </w:r>
    </w:p>
    <w:p w14:paraId="5778C2BE" w14:textId="1C347A3D" w:rsidR="001D6652" w:rsidRDefault="001D6652" w:rsidP="001406D1">
      <w:pPr>
        <w:tabs>
          <w:tab w:val="left" w:pos="426"/>
          <w:tab w:val="left" w:pos="2880"/>
        </w:tabs>
        <w:jc w:val="center"/>
        <w:rPr>
          <w:b/>
          <w:bCs/>
        </w:rPr>
      </w:pPr>
      <w:r>
        <w:rPr>
          <w:b/>
          <w:bCs/>
        </w:rPr>
        <w:t xml:space="preserve">Use Case </w:t>
      </w:r>
      <w:proofErr w:type="spellStart"/>
      <w:r>
        <w:rPr>
          <w:b/>
          <w:bCs/>
        </w:rPr>
        <w:t>Kepegawaian</w:t>
      </w:r>
      <w:proofErr w:type="spellEnd"/>
    </w:p>
    <w:p w14:paraId="3E488A30" w14:textId="77777777" w:rsidR="00822384" w:rsidRPr="00D4174D" w:rsidRDefault="00822384" w:rsidP="001406D1">
      <w:pPr>
        <w:tabs>
          <w:tab w:val="left" w:pos="2127"/>
        </w:tabs>
        <w:jc w:val="both"/>
      </w:pPr>
    </w:p>
    <w:p w14:paraId="2881BABC" w14:textId="125BFD31" w:rsidR="00385100" w:rsidRPr="000400E0" w:rsidRDefault="00D11317" w:rsidP="001406D1">
      <w:pPr>
        <w:pStyle w:val="ListParagraph"/>
        <w:numPr>
          <w:ilvl w:val="0"/>
          <w:numId w:val="34"/>
        </w:numPr>
        <w:tabs>
          <w:tab w:val="left" w:pos="426"/>
          <w:tab w:val="left" w:pos="2880"/>
        </w:tabs>
        <w:spacing w:line="240" w:lineRule="auto"/>
        <w:ind w:left="426" w:hanging="426"/>
        <w:rPr>
          <w:rFonts w:ascii="Times New Roman" w:hAnsi="Times New Roman" w:cs="Times New Roman"/>
          <w:b/>
          <w:bCs/>
          <w:sz w:val="24"/>
          <w:szCs w:val="24"/>
        </w:rPr>
      </w:pPr>
      <w:proofErr w:type="spellStart"/>
      <w:r w:rsidRPr="000400E0">
        <w:rPr>
          <w:rFonts w:ascii="Times New Roman" w:hAnsi="Times New Roman" w:cs="Times New Roman"/>
          <w:b/>
          <w:bCs/>
          <w:sz w:val="24"/>
          <w:szCs w:val="24"/>
        </w:rPr>
        <w:t>Halaman</w:t>
      </w:r>
      <w:proofErr w:type="spellEnd"/>
      <w:r w:rsidRPr="000400E0">
        <w:rPr>
          <w:rFonts w:ascii="Times New Roman" w:hAnsi="Times New Roman" w:cs="Times New Roman"/>
          <w:b/>
          <w:bCs/>
          <w:sz w:val="24"/>
          <w:szCs w:val="24"/>
        </w:rPr>
        <w:t xml:space="preserve"> </w:t>
      </w:r>
      <w:proofErr w:type="spellStart"/>
      <w:r w:rsidRPr="000400E0">
        <w:rPr>
          <w:rFonts w:ascii="Times New Roman" w:hAnsi="Times New Roman" w:cs="Times New Roman"/>
          <w:b/>
          <w:bCs/>
          <w:sz w:val="24"/>
          <w:szCs w:val="24"/>
        </w:rPr>
        <w:t>Pimpinan</w:t>
      </w:r>
      <w:proofErr w:type="spellEnd"/>
    </w:p>
    <w:p w14:paraId="17795754" w14:textId="1169410F" w:rsidR="008E6E6B" w:rsidRDefault="008E6E6B" w:rsidP="001406D1">
      <w:pPr>
        <w:ind w:left="426"/>
        <w:jc w:val="both"/>
      </w:pP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fitur</w:t>
      </w:r>
      <w:proofErr w:type="spellEnd"/>
      <w:r>
        <w:t xml:space="preserve"> – </w:t>
      </w:r>
      <w:proofErr w:type="spellStart"/>
      <w:r>
        <w:t>fitur</w:t>
      </w:r>
      <w:proofErr w:type="spellEnd"/>
      <w:r>
        <w:t xml:space="preserve"> yang </w:t>
      </w:r>
      <w:proofErr w:type="spellStart"/>
      <w:r>
        <w:t>terdapat</w:t>
      </w:r>
      <w:proofErr w:type="spellEnd"/>
      <w:r>
        <w:t xml:space="preserve"> pada </w:t>
      </w:r>
      <w:proofErr w:type="spellStart"/>
      <w:r>
        <w:t>peran</w:t>
      </w:r>
      <w:proofErr w:type="spellEnd"/>
      <w:r>
        <w:t xml:space="preserve"> </w:t>
      </w:r>
      <w:proofErr w:type="spellStart"/>
      <w:r>
        <w:t>sebagai</w:t>
      </w:r>
      <w:proofErr w:type="spellEnd"/>
      <w:r>
        <w:t xml:space="preserve"> </w:t>
      </w:r>
      <w:proofErr w:type="spellStart"/>
      <w:r>
        <w:t>pimpinan</w:t>
      </w:r>
      <w:proofErr w:type="spellEnd"/>
      <w:r>
        <w:t xml:space="preserve"> :</w:t>
      </w:r>
    </w:p>
    <w:p w14:paraId="2517DFC0" w14:textId="65581611" w:rsidR="008E6E6B" w:rsidRDefault="008E6E6B" w:rsidP="001406D1">
      <w:pPr>
        <w:pStyle w:val="ListParagraph"/>
        <w:numPr>
          <w:ilvl w:val="0"/>
          <w:numId w:val="35"/>
        </w:numPr>
        <w:spacing w:line="240" w:lineRule="auto"/>
        <w:ind w:left="851" w:hanging="425"/>
        <w:jc w:val="both"/>
        <w:rPr>
          <w:rFonts w:ascii="Times New Roman" w:hAnsi="Times New Roman" w:cs="Times New Roman"/>
          <w:sz w:val="24"/>
          <w:szCs w:val="24"/>
        </w:rPr>
      </w:pPr>
      <w:proofErr w:type="spellStart"/>
      <w:r w:rsidRPr="00BD7555">
        <w:rPr>
          <w:rFonts w:ascii="Times New Roman" w:hAnsi="Times New Roman" w:cs="Times New Roman"/>
          <w:sz w:val="24"/>
          <w:szCs w:val="24"/>
        </w:rPr>
        <w:t>Laporan</w:t>
      </w:r>
      <w:proofErr w:type="spellEnd"/>
      <w:r w:rsidRPr="00BD7555">
        <w:rPr>
          <w:rFonts w:ascii="Times New Roman" w:hAnsi="Times New Roman" w:cs="Times New Roman"/>
          <w:sz w:val="24"/>
          <w:szCs w:val="24"/>
        </w:rPr>
        <w:t xml:space="preserve"> </w:t>
      </w:r>
      <w:proofErr w:type="spellStart"/>
      <w:r w:rsidRPr="00BD7555">
        <w:rPr>
          <w:rFonts w:ascii="Times New Roman" w:hAnsi="Times New Roman" w:cs="Times New Roman"/>
          <w:sz w:val="24"/>
          <w:szCs w:val="24"/>
        </w:rPr>
        <w:t>Hukuman</w:t>
      </w:r>
      <w:proofErr w:type="spellEnd"/>
      <w:r w:rsidRPr="00BD7555">
        <w:rPr>
          <w:rFonts w:ascii="Times New Roman" w:hAnsi="Times New Roman" w:cs="Times New Roman"/>
          <w:sz w:val="24"/>
          <w:szCs w:val="24"/>
        </w:rPr>
        <w:t xml:space="preserve"> </w:t>
      </w:r>
      <w:proofErr w:type="spellStart"/>
      <w:r>
        <w:rPr>
          <w:rFonts w:ascii="Times New Roman" w:hAnsi="Times New Roman" w:cs="Times New Roman"/>
          <w:sz w:val="24"/>
          <w:szCs w:val="24"/>
        </w:rPr>
        <w:t>pegawai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perperiode</w:t>
      </w:r>
      <w:proofErr w:type="spellEnd"/>
    </w:p>
    <w:p w14:paraId="7F5389ED" w14:textId="54C3161E" w:rsidR="00D4174D" w:rsidRDefault="00D4174D" w:rsidP="001406D1">
      <w:pPr>
        <w:pStyle w:val="ListParagraph"/>
        <w:spacing w:line="240" w:lineRule="auto"/>
        <w:ind w:left="851"/>
        <w:jc w:val="both"/>
        <w:rPr>
          <w:rFonts w:ascii="Times New Roman" w:hAnsi="Times New Roman" w:cs="Times New Roman"/>
          <w:sz w:val="24"/>
          <w:szCs w:val="24"/>
        </w:rPr>
      </w:pP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001E67D9">
        <w:rPr>
          <w:rFonts w:ascii="Times New Roman" w:hAnsi="Times New Roman" w:cs="Times New Roman"/>
          <w:sz w:val="24"/>
          <w:szCs w:val="24"/>
        </w:rPr>
        <w:t>melihat</w:t>
      </w:r>
      <w:proofErr w:type="spellEnd"/>
      <w:r w:rsidR="001E67D9">
        <w:rPr>
          <w:rFonts w:ascii="Times New Roman" w:hAnsi="Times New Roman" w:cs="Times New Roman"/>
          <w:sz w:val="24"/>
          <w:szCs w:val="24"/>
        </w:rPr>
        <w:t xml:space="preserve"> </w:t>
      </w:r>
      <w:proofErr w:type="spellStart"/>
      <w:r w:rsidR="001E67D9">
        <w:rPr>
          <w:rFonts w:ascii="Times New Roman" w:hAnsi="Times New Roman" w:cs="Times New Roman"/>
          <w:sz w:val="24"/>
          <w:szCs w:val="24"/>
        </w:rPr>
        <w:t>pegawai</w:t>
      </w:r>
      <w:proofErr w:type="spellEnd"/>
      <w:r w:rsidR="001E67D9">
        <w:rPr>
          <w:rFonts w:ascii="Times New Roman" w:hAnsi="Times New Roman" w:cs="Times New Roman"/>
          <w:sz w:val="24"/>
          <w:szCs w:val="24"/>
        </w:rPr>
        <w:t xml:space="preserve"> mana </w:t>
      </w:r>
      <w:proofErr w:type="spellStart"/>
      <w:r w:rsidR="001E67D9">
        <w:rPr>
          <w:rFonts w:ascii="Times New Roman" w:hAnsi="Times New Roman" w:cs="Times New Roman"/>
          <w:sz w:val="24"/>
          <w:szCs w:val="24"/>
        </w:rPr>
        <w:t>saja</w:t>
      </w:r>
      <w:proofErr w:type="spellEnd"/>
      <w:r w:rsidR="001E67D9">
        <w:rPr>
          <w:rFonts w:ascii="Times New Roman" w:hAnsi="Times New Roman" w:cs="Times New Roman"/>
          <w:sz w:val="24"/>
          <w:szCs w:val="24"/>
        </w:rPr>
        <w:t xml:space="preserve"> yang </w:t>
      </w:r>
      <w:proofErr w:type="spellStart"/>
      <w:r w:rsidR="001E67D9">
        <w:rPr>
          <w:rFonts w:ascii="Times New Roman" w:hAnsi="Times New Roman" w:cs="Times New Roman"/>
          <w:sz w:val="24"/>
          <w:szCs w:val="24"/>
        </w:rPr>
        <w:t>akan</w:t>
      </w:r>
      <w:proofErr w:type="spellEnd"/>
      <w:r w:rsidR="001E67D9">
        <w:rPr>
          <w:rFonts w:ascii="Times New Roman" w:hAnsi="Times New Roman" w:cs="Times New Roman"/>
          <w:sz w:val="24"/>
          <w:szCs w:val="24"/>
        </w:rPr>
        <w:t xml:space="preserve"> </w:t>
      </w:r>
      <w:proofErr w:type="spellStart"/>
      <w:r w:rsidR="001E67D9">
        <w:rPr>
          <w:rFonts w:ascii="Times New Roman" w:hAnsi="Times New Roman" w:cs="Times New Roman"/>
          <w:sz w:val="24"/>
          <w:szCs w:val="24"/>
        </w:rPr>
        <w:t>mendapatkan</w:t>
      </w:r>
      <w:proofErr w:type="spellEnd"/>
      <w:r w:rsidR="001E67D9">
        <w:rPr>
          <w:rFonts w:ascii="Times New Roman" w:hAnsi="Times New Roman" w:cs="Times New Roman"/>
          <w:sz w:val="24"/>
          <w:szCs w:val="24"/>
        </w:rPr>
        <w:t xml:space="preserve"> </w:t>
      </w:r>
      <w:proofErr w:type="spellStart"/>
      <w:r w:rsidR="001E67D9">
        <w:rPr>
          <w:rFonts w:ascii="Times New Roman" w:hAnsi="Times New Roman" w:cs="Times New Roman"/>
          <w:sz w:val="24"/>
          <w:szCs w:val="24"/>
        </w:rPr>
        <w:t>hukuman</w:t>
      </w:r>
      <w:proofErr w:type="spellEnd"/>
      <w:r w:rsidR="001E67D9">
        <w:rPr>
          <w:rFonts w:ascii="Times New Roman" w:hAnsi="Times New Roman" w:cs="Times New Roman"/>
          <w:sz w:val="24"/>
          <w:szCs w:val="24"/>
        </w:rPr>
        <w:t xml:space="preserve"> </w:t>
      </w:r>
      <w:proofErr w:type="spellStart"/>
      <w:r w:rsidR="001E67D9">
        <w:rPr>
          <w:rFonts w:ascii="Times New Roman" w:hAnsi="Times New Roman" w:cs="Times New Roman"/>
          <w:sz w:val="24"/>
          <w:szCs w:val="24"/>
        </w:rPr>
        <w:t>guna</w:t>
      </w:r>
      <w:proofErr w:type="spellEnd"/>
      <w:r w:rsidR="001E67D9">
        <w:rPr>
          <w:rFonts w:ascii="Times New Roman" w:hAnsi="Times New Roman" w:cs="Times New Roman"/>
          <w:sz w:val="24"/>
          <w:szCs w:val="24"/>
        </w:rPr>
        <w:t xml:space="preserve"> </w:t>
      </w:r>
      <w:proofErr w:type="spellStart"/>
      <w:r w:rsidR="001E67D9">
        <w:rPr>
          <w:rFonts w:ascii="Times New Roman" w:hAnsi="Times New Roman" w:cs="Times New Roman"/>
          <w:sz w:val="24"/>
          <w:szCs w:val="24"/>
        </w:rPr>
        <w:t>memanggil</w:t>
      </w:r>
      <w:proofErr w:type="spellEnd"/>
      <w:r w:rsidR="001E67D9">
        <w:rPr>
          <w:rFonts w:ascii="Times New Roman" w:hAnsi="Times New Roman" w:cs="Times New Roman"/>
          <w:sz w:val="24"/>
          <w:szCs w:val="24"/>
        </w:rPr>
        <w:t xml:space="preserve"> yang </w:t>
      </w:r>
      <w:proofErr w:type="spellStart"/>
      <w:r w:rsidR="001E67D9">
        <w:rPr>
          <w:rFonts w:ascii="Times New Roman" w:hAnsi="Times New Roman" w:cs="Times New Roman"/>
          <w:sz w:val="24"/>
          <w:szCs w:val="24"/>
        </w:rPr>
        <w:t>bersangkutan</w:t>
      </w:r>
      <w:proofErr w:type="spellEnd"/>
      <w:r w:rsidR="0055760E">
        <w:rPr>
          <w:rFonts w:ascii="Times New Roman" w:hAnsi="Times New Roman" w:cs="Times New Roman"/>
          <w:sz w:val="24"/>
          <w:szCs w:val="24"/>
        </w:rPr>
        <w:t>.</w:t>
      </w:r>
    </w:p>
    <w:p w14:paraId="1FEF7F00" w14:textId="3D83EEF4" w:rsidR="008E6E6B" w:rsidRDefault="008E6E6B" w:rsidP="001406D1">
      <w:pPr>
        <w:pStyle w:val="ListParagraph"/>
        <w:numPr>
          <w:ilvl w:val="0"/>
          <w:numId w:val="35"/>
        </w:numPr>
        <w:spacing w:line="240" w:lineRule="auto"/>
        <w:ind w:left="851" w:hanging="425"/>
        <w:jc w:val="both"/>
        <w:rPr>
          <w:rFonts w:ascii="Times New Roman" w:hAnsi="Times New Roman" w:cs="Times New Roman"/>
          <w:sz w:val="24"/>
          <w:szCs w:val="24"/>
        </w:rPr>
      </w:pP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pegawai</w:t>
      </w:r>
      <w:proofErr w:type="spellEnd"/>
      <w:r>
        <w:rPr>
          <w:rFonts w:ascii="Times New Roman" w:hAnsi="Times New Roman" w:cs="Times New Roman"/>
          <w:sz w:val="24"/>
          <w:szCs w:val="24"/>
        </w:rPr>
        <w:t xml:space="preserve"> </w:t>
      </w:r>
    </w:p>
    <w:p w14:paraId="2264B81D" w14:textId="582A73C2" w:rsidR="00D4174D" w:rsidRPr="00D4174D" w:rsidRDefault="00D4174D" w:rsidP="001406D1">
      <w:pPr>
        <w:ind w:left="851"/>
        <w:jc w:val="both"/>
      </w:pPr>
      <w:proofErr w:type="spellStart"/>
      <w:r w:rsidRPr="00D4174D">
        <w:t>Laporan</w:t>
      </w:r>
      <w:proofErr w:type="spellEnd"/>
      <w:r w:rsidRPr="00D4174D">
        <w:t xml:space="preserve"> </w:t>
      </w:r>
      <w:proofErr w:type="spellStart"/>
      <w:r w:rsidRPr="00D4174D">
        <w:t>ini</w:t>
      </w:r>
      <w:proofErr w:type="spellEnd"/>
      <w:r w:rsidRPr="00D4174D">
        <w:t xml:space="preserve"> </w:t>
      </w:r>
      <w:proofErr w:type="spellStart"/>
      <w:r w:rsidRPr="00D4174D">
        <w:t>digunakan</w:t>
      </w:r>
      <w:proofErr w:type="spellEnd"/>
      <w:r w:rsidRPr="00D4174D">
        <w:t xml:space="preserve"> </w:t>
      </w:r>
      <w:proofErr w:type="spellStart"/>
      <w:r w:rsidRPr="00D4174D">
        <w:t>untuk</w:t>
      </w:r>
      <w:proofErr w:type="spellEnd"/>
      <w:r w:rsidRPr="00D4174D">
        <w:t xml:space="preserve"> </w:t>
      </w:r>
      <w:r w:rsidR="001E67D9">
        <w:t xml:space="preserve">data </w:t>
      </w:r>
      <w:proofErr w:type="spellStart"/>
      <w:r w:rsidR="001E67D9">
        <w:t>kinerja</w:t>
      </w:r>
      <w:proofErr w:type="spellEnd"/>
      <w:r w:rsidR="001E67D9">
        <w:t xml:space="preserve"> </w:t>
      </w:r>
      <w:proofErr w:type="spellStart"/>
      <w:r w:rsidR="001E67D9">
        <w:t>pegawai</w:t>
      </w:r>
      <w:proofErr w:type="spellEnd"/>
      <w:r w:rsidR="001E67D9">
        <w:t xml:space="preserve"> yang </w:t>
      </w:r>
      <w:proofErr w:type="spellStart"/>
      <w:r w:rsidR="001E67D9">
        <w:t>sudah</w:t>
      </w:r>
      <w:proofErr w:type="spellEnd"/>
      <w:r w:rsidR="001E67D9">
        <w:t xml:space="preserve"> </w:t>
      </w:r>
      <w:proofErr w:type="spellStart"/>
      <w:r w:rsidR="001E67D9">
        <w:t>dinilai</w:t>
      </w:r>
      <w:proofErr w:type="spellEnd"/>
      <w:r w:rsidR="001E67D9">
        <w:t xml:space="preserve"> </w:t>
      </w:r>
      <w:proofErr w:type="spellStart"/>
      <w:r w:rsidR="001E67D9">
        <w:t>dalam</w:t>
      </w:r>
      <w:proofErr w:type="spellEnd"/>
      <w:r w:rsidR="001E67D9">
        <w:t xml:space="preserve"> </w:t>
      </w:r>
      <w:proofErr w:type="spellStart"/>
      <w:r w:rsidR="001E67D9">
        <w:t>satu</w:t>
      </w:r>
      <w:proofErr w:type="spellEnd"/>
      <w:r w:rsidR="001E67D9">
        <w:t xml:space="preserve"> </w:t>
      </w:r>
      <w:proofErr w:type="spellStart"/>
      <w:r w:rsidR="001E67D9">
        <w:t>tahun</w:t>
      </w:r>
      <w:proofErr w:type="spellEnd"/>
      <w:r w:rsidR="001E67D9">
        <w:t xml:space="preserve"> </w:t>
      </w:r>
      <w:proofErr w:type="spellStart"/>
      <w:r w:rsidR="001E67D9">
        <w:t>dari</w:t>
      </w:r>
      <w:proofErr w:type="spellEnd"/>
      <w:r w:rsidR="001E67D9">
        <w:t xml:space="preserve"> </w:t>
      </w:r>
      <w:proofErr w:type="spellStart"/>
      <w:r w:rsidR="001E67D9">
        <w:t>laporan</w:t>
      </w:r>
      <w:proofErr w:type="spellEnd"/>
      <w:r w:rsidR="001E67D9">
        <w:t xml:space="preserve"> </w:t>
      </w:r>
      <w:proofErr w:type="spellStart"/>
      <w:r w:rsidR="001E67D9">
        <w:t>penilaian</w:t>
      </w:r>
      <w:proofErr w:type="spellEnd"/>
      <w:r w:rsidR="001E67D9">
        <w:t xml:space="preserve"> </w:t>
      </w:r>
      <w:proofErr w:type="spellStart"/>
      <w:r w:rsidR="001E67D9">
        <w:t>ini</w:t>
      </w:r>
      <w:proofErr w:type="spellEnd"/>
      <w:r w:rsidR="001E67D9">
        <w:t xml:space="preserve"> </w:t>
      </w:r>
      <w:proofErr w:type="spellStart"/>
      <w:r w:rsidR="001E67D9">
        <w:t>pimpinan</w:t>
      </w:r>
      <w:proofErr w:type="spellEnd"/>
      <w:r w:rsidR="001E67D9">
        <w:t xml:space="preserve"> </w:t>
      </w:r>
      <w:proofErr w:type="spellStart"/>
      <w:r w:rsidR="001E67D9">
        <w:t>bisa</w:t>
      </w:r>
      <w:proofErr w:type="spellEnd"/>
      <w:r w:rsidR="001E67D9">
        <w:t xml:space="preserve"> </w:t>
      </w:r>
      <w:proofErr w:type="spellStart"/>
      <w:r w:rsidR="001E67D9">
        <w:t>menganalisa</w:t>
      </w:r>
      <w:proofErr w:type="spellEnd"/>
      <w:r w:rsidR="001E67D9">
        <w:t xml:space="preserve"> </w:t>
      </w:r>
      <w:proofErr w:type="spellStart"/>
      <w:r w:rsidR="001E67D9">
        <w:t>pegawai</w:t>
      </w:r>
      <w:proofErr w:type="spellEnd"/>
      <w:r w:rsidR="001E67D9">
        <w:t xml:space="preserve"> mana yang </w:t>
      </w:r>
      <w:proofErr w:type="spellStart"/>
      <w:r w:rsidR="001E67D9">
        <w:t>akan</w:t>
      </w:r>
      <w:proofErr w:type="spellEnd"/>
      <w:r w:rsidR="001E67D9">
        <w:t xml:space="preserve"> </w:t>
      </w:r>
      <w:proofErr w:type="spellStart"/>
      <w:r w:rsidR="001E67D9">
        <w:t>diikutkan</w:t>
      </w:r>
      <w:proofErr w:type="spellEnd"/>
      <w:r w:rsidR="001E67D9">
        <w:t xml:space="preserve"> </w:t>
      </w:r>
      <w:proofErr w:type="spellStart"/>
      <w:r w:rsidR="001E67D9">
        <w:t>pelatihan</w:t>
      </w:r>
      <w:proofErr w:type="spellEnd"/>
      <w:r w:rsidR="001E67D9">
        <w:t xml:space="preserve"> </w:t>
      </w:r>
      <w:proofErr w:type="spellStart"/>
      <w:r w:rsidR="001E67D9">
        <w:t>jika</w:t>
      </w:r>
      <w:proofErr w:type="spellEnd"/>
      <w:r w:rsidR="001E67D9">
        <w:t xml:space="preserve"> </w:t>
      </w:r>
      <w:proofErr w:type="spellStart"/>
      <w:r w:rsidR="001E67D9">
        <w:t>dirasa</w:t>
      </w:r>
      <w:proofErr w:type="spellEnd"/>
      <w:r w:rsidR="001E67D9">
        <w:t xml:space="preserve"> </w:t>
      </w:r>
      <w:proofErr w:type="spellStart"/>
      <w:r w:rsidR="001E67D9">
        <w:t>perlu</w:t>
      </w:r>
      <w:proofErr w:type="spellEnd"/>
      <w:r w:rsidR="001E67D9">
        <w:t>.</w:t>
      </w:r>
    </w:p>
    <w:p w14:paraId="246132D6" w14:textId="77777777" w:rsidR="00D4174D" w:rsidRDefault="008E6E6B" w:rsidP="001406D1">
      <w:pPr>
        <w:pStyle w:val="ListParagraph"/>
        <w:numPr>
          <w:ilvl w:val="0"/>
          <w:numId w:val="35"/>
        </w:numPr>
        <w:spacing w:line="240" w:lineRule="auto"/>
        <w:ind w:left="851" w:hanging="425"/>
        <w:jc w:val="both"/>
        <w:rPr>
          <w:rFonts w:ascii="Times New Roman" w:hAnsi="Times New Roman" w:cs="Times New Roman"/>
          <w:sz w:val="24"/>
          <w:szCs w:val="24"/>
        </w:rPr>
      </w:pP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tahunan</w:t>
      </w:r>
      <w:proofErr w:type="spellEnd"/>
      <w:r>
        <w:rPr>
          <w:rFonts w:ascii="Times New Roman" w:hAnsi="Times New Roman" w:cs="Times New Roman"/>
          <w:sz w:val="24"/>
          <w:szCs w:val="24"/>
        </w:rPr>
        <w:t xml:space="preserve"> </w:t>
      </w:r>
    </w:p>
    <w:p w14:paraId="3FE803E6" w14:textId="0AFE74CF" w:rsidR="00D4174D" w:rsidRPr="00D4174D" w:rsidRDefault="00D4174D" w:rsidP="001406D1">
      <w:pPr>
        <w:ind w:left="851"/>
        <w:jc w:val="both"/>
      </w:pPr>
      <w:proofErr w:type="spellStart"/>
      <w:r w:rsidRPr="00D4174D">
        <w:t>Laporan</w:t>
      </w:r>
      <w:proofErr w:type="spellEnd"/>
      <w:r w:rsidRPr="00D4174D">
        <w:t xml:space="preserve"> </w:t>
      </w:r>
      <w:proofErr w:type="spellStart"/>
      <w:r w:rsidRPr="00D4174D">
        <w:t>ini</w:t>
      </w:r>
      <w:proofErr w:type="spellEnd"/>
      <w:r w:rsidRPr="00D4174D">
        <w:t xml:space="preserve"> </w:t>
      </w:r>
      <w:proofErr w:type="spellStart"/>
      <w:r w:rsidRPr="00D4174D">
        <w:t>digunakan</w:t>
      </w:r>
      <w:proofErr w:type="spellEnd"/>
      <w:r w:rsidRPr="00D4174D">
        <w:t xml:space="preserve"> </w:t>
      </w:r>
      <w:proofErr w:type="spellStart"/>
      <w:r w:rsidRPr="00D4174D">
        <w:t>untuk</w:t>
      </w:r>
      <w:proofErr w:type="spellEnd"/>
      <w:r w:rsidRPr="00D4174D">
        <w:t xml:space="preserve"> </w:t>
      </w:r>
      <w:proofErr w:type="spellStart"/>
      <w:r w:rsidR="001E67D9">
        <w:t>pegawai</w:t>
      </w:r>
      <w:proofErr w:type="spellEnd"/>
      <w:r w:rsidR="001E67D9">
        <w:t xml:space="preserve"> yang </w:t>
      </w:r>
      <w:proofErr w:type="spellStart"/>
      <w:r w:rsidR="001E67D9">
        <w:t>sudah</w:t>
      </w:r>
      <w:proofErr w:type="spellEnd"/>
      <w:r w:rsidR="001E67D9">
        <w:t xml:space="preserve"> </w:t>
      </w:r>
      <w:proofErr w:type="spellStart"/>
      <w:r w:rsidR="001E67D9">
        <w:t>melakukkan</w:t>
      </w:r>
      <w:proofErr w:type="spellEnd"/>
      <w:r w:rsidR="001E67D9">
        <w:t xml:space="preserve"> </w:t>
      </w:r>
      <w:proofErr w:type="spellStart"/>
      <w:r w:rsidR="001E67D9">
        <w:t>cuti</w:t>
      </w:r>
      <w:proofErr w:type="spellEnd"/>
      <w:r w:rsidR="001E67D9">
        <w:t xml:space="preserve"> </w:t>
      </w:r>
      <w:proofErr w:type="spellStart"/>
      <w:r w:rsidR="001E67D9">
        <w:t>setiap</w:t>
      </w:r>
      <w:proofErr w:type="spellEnd"/>
      <w:r w:rsidR="001E67D9">
        <w:t xml:space="preserve"> </w:t>
      </w:r>
      <w:proofErr w:type="spellStart"/>
      <w:r w:rsidR="001E67D9">
        <w:t>tahunnya</w:t>
      </w:r>
      <w:proofErr w:type="spellEnd"/>
      <w:r w:rsidR="00821AA6">
        <w:t>.</w:t>
      </w:r>
    </w:p>
    <w:p w14:paraId="353DE1AB" w14:textId="3911AE07" w:rsidR="00D4174D" w:rsidRDefault="008E6E6B" w:rsidP="001406D1">
      <w:pPr>
        <w:pStyle w:val="ListParagraph"/>
        <w:numPr>
          <w:ilvl w:val="0"/>
          <w:numId w:val="35"/>
        </w:numPr>
        <w:spacing w:line="240" w:lineRule="auto"/>
        <w:ind w:left="851" w:hanging="425"/>
        <w:jc w:val="both"/>
        <w:rPr>
          <w:rFonts w:ascii="Times New Roman" w:hAnsi="Times New Roman" w:cs="Times New Roman"/>
          <w:sz w:val="24"/>
          <w:szCs w:val="24"/>
        </w:rPr>
      </w:pP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Pegawai</w:t>
      </w:r>
      <w:proofErr w:type="spellEnd"/>
      <w:r w:rsidR="00D4174D" w:rsidRPr="00D4174D">
        <w:rPr>
          <w:rFonts w:ascii="Times New Roman" w:hAnsi="Times New Roman" w:cs="Times New Roman"/>
          <w:sz w:val="24"/>
          <w:szCs w:val="24"/>
        </w:rPr>
        <w:t xml:space="preserve"> </w:t>
      </w:r>
    </w:p>
    <w:p w14:paraId="24BD903D" w14:textId="21D58D69" w:rsidR="008E6E6B" w:rsidRDefault="00D4174D" w:rsidP="001406D1">
      <w:pPr>
        <w:ind w:left="851"/>
        <w:jc w:val="both"/>
      </w:pPr>
      <w:proofErr w:type="spellStart"/>
      <w:r w:rsidRPr="00D4174D">
        <w:t>Laporan</w:t>
      </w:r>
      <w:proofErr w:type="spellEnd"/>
      <w:r w:rsidRPr="00D4174D">
        <w:t xml:space="preserve"> </w:t>
      </w:r>
      <w:proofErr w:type="spellStart"/>
      <w:r w:rsidRPr="00D4174D">
        <w:t>ini</w:t>
      </w:r>
      <w:proofErr w:type="spellEnd"/>
      <w:r w:rsidRPr="00D4174D">
        <w:t xml:space="preserve"> </w:t>
      </w:r>
      <w:proofErr w:type="spellStart"/>
      <w:r w:rsidRPr="00D4174D">
        <w:t>digunakan</w:t>
      </w:r>
      <w:proofErr w:type="spellEnd"/>
      <w:r w:rsidRPr="00D4174D">
        <w:t xml:space="preserve"> </w:t>
      </w:r>
      <w:proofErr w:type="spellStart"/>
      <w:r w:rsidRPr="00D4174D">
        <w:t>untuk</w:t>
      </w:r>
      <w:proofErr w:type="spellEnd"/>
      <w:r w:rsidRPr="00D4174D">
        <w:t xml:space="preserve"> </w:t>
      </w:r>
      <w:proofErr w:type="spellStart"/>
      <w:r w:rsidR="001E67D9">
        <w:t>kinerja</w:t>
      </w:r>
      <w:proofErr w:type="spellEnd"/>
      <w:r w:rsidR="001E67D9">
        <w:t xml:space="preserve"> </w:t>
      </w:r>
      <w:proofErr w:type="spellStart"/>
      <w:r w:rsidR="001E67D9">
        <w:t>kedepannya</w:t>
      </w:r>
      <w:proofErr w:type="spellEnd"/>
      <w:r w:rsidR="001E67D9">
        <w:t xml:space="preserve"> </w:t>
      </w:r>
      <w:proofErr w:type="spellStart"/>
      <w:r w:rsidR="001E67D9">
        <w:t>terkait</w:t>
      </w:r>
      <w:proofErr w:type="spellEnd"/>
      <w:r w:rsidR="001E67D9">
        <w:t xml:space="preserve"> target pasar</w:t>
      </w:r>
      <w:r w:rsidR="0099550E">
        <w:t xml:space="preserve">, </w:t>
      </w:r>
      <w:proofErr w:type="spellStart"/>
      <w:r w:rsidR="0099550E">
        <w:t>dari</w:t>
      </w:r>
      <w:proofErr w:type="spellEnd"/>
      <w:r w:rsidR="0099550E">
        <w:t xml:space="preserve"> </w:t>
      </w:r>
      <w:proofErr w:type="spellStart"/>
      <w:r w:rsidR="001E67D9">
        <w:t>laporan</w:t>
      </w:r>
      <w:proofErr w:type="spellEnd"/>
      <w:r w:rsidR="001E67D9">
        <w:t xml:space="preserve"> </w:t>
      </w:r>
      <w:proofErr w:type="spellStart"/>
      <w:r w:rsidR="001E67D9">
        <w:t>ini</w:t>
      </w:r>
      <w:proofErr w:type="spellEnd"/>
      <w:r w:rsidR="001E67D9">
        <w:t xml:space="preserve"> </w:t>
      </w:r>
      <w:proofErr w:type="spellStart"/>
      <w:r w:rsidR="001E67D9">
        <w:t>pimpinan</w:t>
      </w:r>
      <w:proofErr w:type="spellEnd"/>
      <w:r w:rsidR="001E67D9">
        <w:t xml:space="preserve"> </w:t>
      </w:r>
      <w:proofErr w:type="spellStart"/>
      <w:r w:rsidR="001E67D9">
        <w:t>akan</w:t>
      </w:r>
      <w:proofErr w:type="spellEnd"/>
      <w:r w:rsidR="001E67D9">
        <w:t xml:space="preserve"> </w:t>
      </w:r>
      <w:proofErr w:type="spellStart"/>
      <w:r w:rsidR="001E67D9">
        <w:t>mengusulkan</w:t>
      </w:r>
      <w:proofErr w:type="spellEnd"/>
      <w:r w:rsidR="001E67D9">
        <w:t xml:space="preserve"> </w:t>
      </w:r>
      <w:proofErr w:type="spellStart"/>
      <w:r w:rsidR="001E67D9">
        <w:t>penambahan</w:t>
      </w:r>
      <w:proofErr w:type="spellEnd"/>
      <w:r w:rsidR="001E67D9">
        <w:t xml:space="preserve"> </w:t>
      </w:r>
      <w:proofErr w:type="spellStart"/>
      <w:r w:rsidR="001E67D9">
        <w:t>pegawai</w:t>
      </w:r>
      <w:proofErr w:type="spellEnd"/>
      <w:r w:rsidR="001E67D9">
        <w:t xml:space="preserve"> </w:t>
      </w:r>
      <w:proofErr w:type="spellStart"/>
      <w:r w:rsidR="001E67D9">
        <w:t>atau</w:t>
      </w:r>
      <w:proofErr w:type="spellEnd"/>
      <w:r w:rsidR="001E67D9">
        <w:t xml:space="preserve"> </w:t>
      </w:r>
      <w:proofErr w:type="spellStart"/>
      <w:r w:rsidR="001E67D9">
        <w:t>tidaknya</w:t>
      </w:r>
      <w:proofErr w:type="spellEnd"/>
      <w:r w:rsidR="001E67D9">
        <w:t xml:space="preserve"> </w:t>
      </w:r>
      <w:proofErr w:type="spellStart"/>
      <w:r w:rsidR="001E67D9">
        <w:t>ke</w:t>
      </w:r>
      <w:proofErr w:type="spellEnd"/>
      <w:r w:rsidR="00BD3DC5">
        <w:t xml:space="preserve"> </w:t>
      </w:r>
      <w:proofErr w:type="spellStart"/>
      <w:r w:rsidR="00BD3DC5">
        <w:t>kantor</w:t>
      </w:r>
      <w:proofErr w:type="spellEnd"/>
      <w:r w:rsidR="00BD3DC5">
        <w:t xml:space="preserve"> </w:t>
      </w:r>
      <w:proofErr w:type="spellStart"/>
      <w:r w:rsidR="001E67D9">
        <w:t>pusat</w:t>
      </w:r>
      <w:proofErr w:type="spellEnd"/>
      <w:r w:rsidR="001E67D9">
        <w:t>.</w:t>
      </w:r>
    </w:p>
    <w:p w14:paraId="189EBE6D" w14:textId="77777777" w:rsidR="00BD3DC5" w:rsidRPr="00D4174D" w:rsidRDefault="00BD3DC5" w:rsidP="001406D1">
      <w:pPr>
        <w:ind w:left="851"/>
        <w:jc w:val="both"/>
      </w:pPr>
    </w:p>
    <w:p w14:paraId="6E3E6BCC" w14:textId="4C225265" w:rsidR="00D4174D" w:rsidRDefault="00D4174D" w:rsidP="001406D1">
      <w:pPr>
        <w:tabs>
          <w:tab w:val="left" w:pos="426"/>
          <w:tab w:val="left" w:pos="851"/>
          <w:tab w:val="left" w:pos="2880"/>
        </w:tabs>
        <w:ind w:left="426"/>
        <w:jc w:val="both"/>
      </w:pPr>
      <w:r>
        <w:t xml:space="preserve">Pada </w:t>
      </w:r>
      <w:proofErr w:type="spellStart"/>
      <w:r>
        <w:t>gambar</w:t>
      </w:r>
      <w:proofErr w:type="spellEnd"/>
      <w:r>
        <w:t xml:space="preserve"> 7 </w:t>
      </w:r>
      <w:proofErr w:type="spellStart"/>
      <w:r>
        <w:t>adalah</w:t>
      </w:r>
      <w:proofErr w:type="spellEnd"/>
      <w:r>
        <w:t xml:space="preserve"> diagram Use case </w:t>
      </w:r>
      <w:proofErr w:type="spellStart"/>
      <w:r>
        <w:t>dari</w:t>
      </w:r>
      <w:proofErr w:type="spellEnd"/>
      <w:r>
        <w:t xml:space="preserve"> </w:t>
      </w:r>
      <w:proofErr w:type="spellStart"/>
      <w:r>
        <w:t>Pimpinan</w:t>
      </w:r>
      <w:proofErr w:type="spellEnd"/>
      <w:r>
        <w:t xml:space="preserve">, yang </w:t>
      </w:r>
      <w:proofErr w:type="spellStart"/>
      <w:r>
        <w:t>berperan</w:t>
      </w:r>
      <w:proofErr w:type="spellEnd"/>
      <w:r>
        <w:t xml:space="preserve"> </w:t>
      </w:r>
      <w:proofErr w:type="spellStart"/>
      <w:r>
        <w:t>sebagai</w:t>
      </w:r>
      <w:proofErr w:type="spellEnd"/>
      <w:r>
        <w:t xml:space="preserve"> </w:t>
      </w:r>
      <w:proofErr w:type="spellStart"/>
      <w:r>
        <w:t>pimpinan</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adalah</w:t>
      </w:r>
      <w:proofErr w:type="spellEnd"/>
      <w:r>
        <w:t xml:space="preserve"> </w:t>
      </w:r>
      <w:proofErr w:type="spellStart"/>
      <w:r>
        <w:t>kepala</w:t>
      </w:r>
      <w:proofErr w:type="spellEnd"/>
      <w:r>
        <w:t xml:space="preserve"> </w:t>
      </w:r>
      <w:proofErr w:type="spellStart"/>
      <w:r>
        <w:t>instansi</w:t>
      </w:r>
      <w:proofErr w:type="spellEnd"/>
      <w:r>
        <w:t>.</w:t>
      </w:r>
      <w:r w:rsidR="006F15CB">
        <w:t xml:space="preserve"> </w:t>
      </w:r>
      <w:proofErr w:type="spellStart"/>
      <w:r>
        <w:t>Dijelaskan</w:t>
      </w:r>
      <w:proofErr w:type="spellEnd"/>
      <w:r>
        <w:t xml:space="preserve"> </w:t>
      </w:r>
      <w:proofErr w:type="spellStart"/>
      <w:r w:rsidR="00564E0D">
        <w:t>tentang</w:t>
      </w:r>
      <w:proofErr w:type="spellEnd"/>
      <w:r w:rsidR="00564E0D">
        <w:t xml:space="preserve"> </w:t>
      </w:r>
      <w:proofErr w:type="spellStart"/>
      <w:r w:rsidR="00564E0D">
        <w:t>usecase</w:t>
      </w:r>
      <w:proofErr w:type="spellEnd"/>
      <w:r w:rsidR="00564E0D">
        <w:t xml:space="preserve"> </w:t>
      </w:r>
      <w:proofErr w:type="spellStart"/>
      <w:r w:rsidR="00564E0D">
        <w:t>pimpinan</w:t>
      </w:r>
      <w:proofErr w:type="spellEnd"/>
      <w:r w:rsidR="000E1583">
        <w:t xml:space="preserve">, </w:t>
      </w:r>
      <w:proofErr w:type="spellStart"/>
      <w:r w:rsidR="000E1583">
        <w:t>pimpinan</w:t>
      </w:r>
      <w:proofErr w:type="spellEnd"/>
      <w:r w:rsidR="000E1583">
        <w:t xml:space="preserve"> </w:t>
      </w:r>
      <w:proofErr w:type="spellStart"/>
      <w:r w:rsidR="000E1583">
        <w:t>dapat</w:t>
      </w:r>
      <w:proofErr w:type="spellEnd"/>
      <w:r w:rsidR="000E1583">
        <w:t xml:space="preserve"> </w:t>
      </w:r>
      <w:proofErr w:type="spellStart"/>
      <w:r w:rsidR="000E1583">
        <w:t>memuat</w:t>
      </w:r>
      <w:proofErr w:type="spellEnd"/>
      <w:r w:rsidR="000E1583">
        <w:t xml:space="preserve"> </w:t>
      </w:r>
      <w:proofErr w:type="spellStart"/>
      <w:r w:rsidR="000E1583">
        <w:t>laporan</w:t>
      </w:r>
      <w:proofErr w:type="spellEnd"/>
      <w:r w:rsidR="000E1583">
        <w:t xml:space="preserve">, </w:t>
      </w:r>
      <w:proofErr w:type="spellStart"/>
      <w:r w:rsidR="000E1583">
        <w:t>laporan</w:t>
      </w:r>
      <w:proofErr w:type="spellEnd"/>
      <w:r w:rsidR="000E1583">
        <w:t xml:space="preserve"> </w:t>
      </w:r>
      <w:proofErr w:type="spellStart"/>
      <w:r w:rsidR="000E1583">
        <w:t>hukuman</w:t>
      </w:r>
      <w:proofErr w:type="spellEnd"/>
      <w:r w:rsidR="000E1583">
        <w:t xml:space="preserve"> </w:t>
      </w:r>
      <w:proofErr w:type="spellStart"/>
      <w:r w:rsidR="000E1583">
        <w:t>ini</w:t>
      </w:r>
      <w:proofErr w:type="spellEnd"/>
      <w:r w:rsidR="000E1583">
        <w:t xml:space="preserve"> </w:t>
      </w:r>
      <w:proofErr w:type="spellStart"/>
      <w:r w:rsidR="000E1583">
        <w:t>mengacu</w:t>
      </w:r>
      <w:proofErr w:type="spellEnd"/>
      <w:r w:rsidR="000E1583">
        <w:t xml:space="preserve"> pada </w:t>
      </w:r>
      <w:proofErr w:type="spellStart"/>
      <w:r w:rsidR="000E1583">
        <w:t>absensi</w:t>
      </w:r>
      <w:proofErr w:type="spellEnd"/>
      <w:r w:rsidR="000E1583">
        <w:t xml:space="preserve"> </w:t>
      </w:r>
      <w:proofErr w:type="spellStart"/>
      <w:r w:rsidR="000E1583">
        <w:t>pegawai</w:t>
      </w:r>
      <w:proofErr w:type="spellEnd"/>
      <w:r w:rsidR="000E1583">
        <w:t xml:space="preserve"> yang </w:t>
      </w:r>
      <w:proofErr w:type="spellStart"/>
      <w:r w:rsidR="000E1583">
        <w:t>sering</w:t>
      </w:r>
      <w:proofErr w:type="spellEnd"/>
      <w:r w:rsidR="000E1583">
        <w:t xml:space="preserve"> </w:t>
      </w:r>
      <w:proofErr w:type="spellStart"/>
      <w:r w:rsidR="000E1583">
        <w:t>terlambat</w:t>
      </w:r>
      <w:proofErr w:type="spellEnd"/>
      <w:r w:rsidR="000E1583">
        <w:t xml:space="preserve">, </w:t>
      </w:r>
      <w:proofErr w:type="spellStart"/>
      <w:r w:rsidR="000E1583">
        <w:t>laporan</w:t>
      </w:r>
      <w:proofErr w:type="spellEnd"/>
      <w:r w:rsidR="000E1583">
        <w:t xml:space="preserve"> </w:t>
      </w:r>
      <w:proofErr w:type="spellStart"/>
      <w:r w:rsidR="000E1583">
        <w:t>penghargaan</w:t>
      </w:r>
      <w:proofErr w:type="spellEnd"/>
      <w:r w:rsidR="000E1583">
        <w:t xml:space="preserve"> </w:t>
      </w:r>
      <w:proofErr w:type="spellStart"/>
      <w:r w:rsidR="000E1583">
        <w:t>ini</w:t>
      </w:r>
      <w:proofErr w:type="spellEnd"/>
      <w:r w:rsidR="000E1583">
        <w:t xml:space="preserve"> </w:t>
      </w:r>
      <w:proofErr w:type="spellStart"/>
      <w:r w:rsidR="000E1583">
        <w:t>mengacu</w:t>
      </w:r>
      <w:proofErr w:type="spellEnd"/>
      <w:r w:rsidR="000E1583">
        <w:t xml:space="preserve"> pada </w:t>
      </w:r>
      <w:proofErr w:type="spellStart"/>
      <w:r w:rsidR="000E1583">
        <w:t>kinerja</w:t>
      </w:r>
      <w:proofErr w:type="spellEnd"/>
      <w:r w:rsidR="000E1583">
        <w:t xml:space="preserve"> </w:t>
      </w:r>
      <w:proofErr w:type="spellStart"/>
      <w:r w:rsidR="000E1583">
        <w:t>pegawai</w:t>
      </w:r>
      <w:proofErr w:type="spellEnd"/>
      <w:r w:rsidR="000E1583">
        <w:t xml:space="preserve"> </w:t>
      </w:r>
      <w:proofErr w:type="spellStart"/>
      <w:r w:rsidR="000E1583">
        <w:t>dengan</w:t>
      </w:r>
      <w:proofErr w:type="spellEnd"/>
      <w:r w:rsidR="000E1583">
        <w:t xml:space="preserve"> </w:t>
      </w:r>
      <w:proofErr w:type="spellStart"/>
      <w:r w:rsidR="000E1583">
        <w:t>memberikan</w:t>
      </w:r>
      <w:proofErr w:type="spellEnd"/>
      <w:r w:rsidR="000E1583">
        <w:t xml:space="preserve"> </w:t>
      </w:r>
      <w:proofErr w:type="spellStart"/>
      <w:r w:rsidR="000E1583">
        <w:t>angka</w:t>
      </w:r>
      <w:proofErr w:type="spellEnd"/>
      <w:r w:rsidR="000E1583">
        <w:t xml:space="preserve"> </w:t>
      </w:r>
      <w:proofErr w:type="spellStart"/>
      <w:r w:rsidR="000E1583">
        <w:t>kredit</w:t>
      </w:r>
      <w:proofErr w:type="spellEnd"/>
      <w:r w:rsidR="000E1583">
        <w:t xml:space="preserve"> yang </w:t>
      </w:r>
      <w:proofErr w:type="spellStart"/>
      <w:r w:rsidR="000E1583">
        <w:t>menginput</w:t>
      </w:r>
      <w:proofErr w:type="spellEnd"/>
      <w:r w:rsidR="000E1583">
        <w:t xml:space="preserve"> </w:t>
      </w:r>
      <w:proofErr w:type="spellStart"/>
      <w:r w:rsidR="000E1583">
        <w:t>angka</w:t>
      </w:r>
      <w:proofErr w:type="spellEnd"/>
      <w:r w:rsidR="000E1583">
        <w:t xml:space="preserve"> </w:t>
      </w:r>
      <w:proofErr w:type="spellStart"/>
      <w:r w:rsidR="000E1583">
        <w:t>kredit</w:t>
      </w:r>
      <w:proofErr w:type="spellEnd"/>
      <w:r w:rsidR="000E1583">
        <w:t xml:space="preserve"> </w:t>
      </w:r>
      <w:proofErr w:type="spellStart"/>
      <w:r w:rsidR="000E1583">
        <w:t>ke</w:t>
      </w:r>
      <w:proofErr w:type="spellEnd"/>
      <w:r w:rsidR="000E1583">
        <w:t xml:space="preserve"> </w:t>
      </w:r>
      <w:proofErr w:type="spellStart"/>
      <w:r w:rsidR="000E1583">
        <w:t>sistem</w:t>
      </w:r>
      <w:proofErr w:type="spellEnd"/>
      <w:r w:rsidR="000E1583">
        <w:t xml:space="preserve">, </w:t>
      </w:r>
      <w:proofErr w:type="spellStart"/>
      <w:r w:rsidR="000E1583">
        <w:t>laporan</w:t>
      </w:r>
      <w:proofErr w:type="spellEnd"/>
      <w:r w:rsidR="000E1583">
        <w:t xml:space="preserve"> </w:t>
      </w:r>
      <w:proofErr w:type="spellStart"/>
      <w:r w:rsidR="000E1583">
        <w:t>penilaian</w:t>
      </w:r>
      <w:proofErr w:type="spellEnd"/>
      <w:r w:rsidR="000E1583">
        <w:t xml:space="preserve"> </w:t>
      </w:r>
      <w:proofErr w:type="spellStart"/>
      <w:r w:rsidR="000E1583">
        <w:t>berdasarkan</w:t>
      </w:r>
      <w:proofErr w:type="spellEnd"/>
      <w:r w:rsidR="000E1583">
        <w:t xml:space="preserve"> </w:t>
      </w:r>
      <w:proofErr w:type="spellStart"/>
      <w:r w:rsidR="000E1583">
        <w:t>nilai</w:t>
      </w:r>
      <w:proofErr w:type="spellEnd"/>
      <w:r w:rsidR="000E1583">
        <w:t xml:space="preserve"> </w:t>
      </w:r>
      <w:proofErr w:type="spellStart"/>
      <w:r w:rsidR="000E1583">
        <w:t>kredit</w:t>
      </w:r>
      <w:proofErr w:type="spellEnd"/>
      <w:r w:rsidR="000E1583">
        <w:t xml:space="preserve"> </w:t>
      </w:r>
      <w:proofErr w:type="spellStart"/>
      <w:r w:rsidR="000E1583">
        <w:t>pegawai</w:t>
      </w:r>
      <w:proofErr w:type="spellEnd"/>
      <w:r w:rsidR="00D816F9">
        <w:t>.</w:t>
      </w:r>
    </w:p>
    <w:p w14:paraId="6B32349A" w14:textId="77777777" w:rsidR="00564E0D" w:rsidRPr="008E6E6B" w:rsidRDefault="00564E0D" w:rsidP="001406D1">
      <w:pPr>
        <w:tabs>
          <w:tab w:val="left" w:pos="426"/>
          <w:tab w:val="left" w:pos="2880"/>
        </w:tabs>
        <w:ind w:left="426"/>
        <w:jc w:val="both"/>
        <w:rPr>
          <w:b/>
          <w:bCs/>
        </w:rPr>
      </w:pPr>
    </w:p>
    <w:p w14:paraId="7BBD7E8F" w14:textId="57F3527A" w:rsidR="00D11317" w:rsidRDefault="00D11317" w:rsidP="001406D1">
      <w:pPr>
        <w:tabs>
          <w:tab w:val="left" w:pos="426"/>
          <w:tab w:val="left" w:pos="2880"/>
        </w:tabs>
        <w:jc w:val="center"/>
        <w:rPr>
          <w:b/>
          <w:bCs/>
        </w:rPr>
      </w:pPr>
      <w:r>
        <w:rPr>
          <w:noProof/>
        </w:rPr>
        <w:drawing>
          <wp:inline distT="0" distB="0" distL="0" distR="0" wp14:anchorId="6631E2F2" wp14:editId="60533528">
            <wp:extent cx="2862503" cy="1721498"/>
            <wp:effectExtent l="12700" t="12700" r="825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 Pimpinan.jpg"/>
                    <pic:cNvPicPr/>
                  </pic:nvPicPr>
                  <pic:blipFill>
                    <a:blip r:embed="rId30">
                      <a:extLst>
                        <a:ext uri="{28A0092B-C50C-407E-A947-70E740481C1C}">
                          <a14:useLocalDpi xmlns:a14="http://schemas.microsoft.com/office/drawing/2010/main" val="0"/>
                        </a:ext>
                      </a:extLst>
                    </a:blip>
                    <a:stretch>
                      <a:fillRect/>
                    </a:stretch>
                  </pic:blipFill>
                  <pic:spPr>
                    <a:xfrm>
                      <a:off x="0" y="0"/>
                      <a:ext cx="2862503" cy="1721498"/>
                    </a:xfrm>
                    <a:prstGeom prst="rect">
                      <a:avLst/>
                    </a:prstGeom>
                    <a:ln>
                      <a:solidFill>
                        <a:schemeClr val="tx1"/>
                      </a:solidFill>
                    </a:ln>
                  </pic:spPr>
                </pic:pic>
              </a:graphicData>
            </a:graphic>
          </wp:inline>
        </w:drawing>
      </w:r>
    </w:p>
    <w:p w14:paraId="3ADB67E1" w14:textId="7B0B1F77" w:rsidR="00DD4E19" w:rsidRDefault="001E7D82" w:rsidP="001406D1">
      <w:pPr>
        <w:tabs>
          <w:tab w:val="left" w:pos="426"/>
          <w:tab w:val="left" w:pos="2880"/>
        </w:tabs>
        <w:jc w:val="center"/>
        <w:rPr>
          <w:b/>
          <w:bCs/>
        </w:rPr>
      </w:pPr>
      <w:r w:rsidRPr="00B51E7E">
        <w:rPr>
          <w:b/>
          <w:bCs/>
        </w:rPr>
        <w:t xml:space="preserve">Gambar </w:t>
      </w:r>
      <w:r w:rsidR="009C6BD0" w:rsidRPr="00B51E7E">
        <w:rPr>
          <w:b/>
          <w:bCs/>
        </w:rPr>
        <w:t>7</w:t>
      </w:r>
    </w:p>
    <w:p w14:paraId="2FC747CA" w14:textId="3B3D5465" w:rsidR="00BD7555" w:rsidRDefault="001E7D82" w:rsidP="001406D1">
      <w:pPr>
        <w:tabs>
          <w:tab w:val="left" w:pos="426"/>
          <w:tab w:val="left" w:pos="2880"/>
        </w:tabs>
        <w:jc w:val="center"/>
        <w:rPr>
          <w:b/>
          <w:bCs/>
        </w:rPr>
      </w:pPr>
      <w:r w:rsidRPr="00B51E7E">
        <w:rPr>
          <w:b/>
          <w:bCs/>
        </w:rPr>
        <w:t xml:space="preserve">Use Case </w:t>
      </w:r>
      <w:proofErr w:type="spellStart"/>
      <w:r w:rsidRPr="00B51E7E">
        <w:rPr>
          <w:b/>
          <w:bCs/>
        </w:rPr>
        <w:t>Pimpinan</w:t>
      </w:r>
      <w:proofErr w:type="spellEnd"/>
    </w:p>
    <w:p w14:paraId="0F79C86A" w14:textId="77777777" w:rsidR="00174F80" w:rsidRPr="00E365A5" w:rsidRDefault="00174F80" w:rsidP="001406D1">
      <w:pPr>
        <w:tabs>
          <w:tab w:val="left" w:pos="426"/>
          <w:tab w:val="left" w:pos="2880"/>
        </w:tabs>
        <w:jc w:val="center"/>
        <w:rPr>
          <w:b/>
          <w:bCs/>
        </w:rPr>
      </w:pPr>
    </w:p>
    <w:p w14:paraId="3D28588E" w14:textId="00A86AB6" w:rsidR="00827DD2" w:rsidRPr="00982056" w:rsidRDefault="00277BE1" w:rsidP="001406D1">
      <w:pPr>
        <w:pStyle w:val="ListParagraph"/>
        <w:numPr>
          <w:ilvl w:val="1"/>
          <w:numId w:val="2"/>
        </w:numPr>
        <w:tabs>
          <w:tab w:val="left" w:pos="426"/>
          <w:tab w:val="left" w:pos="2880"/>
        </w:tabs>
        <w:spacing w:line="240" w:lineRule="auto"/>
        <w:ind w:left="426" w:hanging="426"/>
        <w:rPr>
          <w:rFonts w:ascii="Times New Roman" w:hAnsi="Times New Roman" w:cs="Times New Roman"/>
          <w:b/>
          <w:bCs/>
          <w:color w:val="000000" w:themeColor="text1"/>
          <w:sz w:val="28"/>
          <w:szCs w:val="28"/>
        </w:rPr>
      </w:pPr>
      <w:r w:rsidRPr="00982056">
        <w:rPr>
          <w:rFonts w:ascii="Times New Roman" w:hAnsi="Times New Roman" w:cs="Times New Roman"/>
          <w:b/>
          <w:bCs/>
          <w:color w:val="000000" w:themeColor="text1"/>
          <w:sz w:val="28"/>
          <w:szCs w:val="28"/>
        </w:rPr>
        <w:t>BATASAN MASALAH</w:t>
      </w:r>
    </w:p>
    <w:p w14:paraId="5685E24C" w14:textId="31C84099" w:rsidR="00CC7412" w:rsidRDefault="000400E0" w:rsidP="001406D1">
      <w:pPr>
        <w:tabs>
          <w:tab w:val="left" w:pos="426"/>
        </w:tabs>
        <w:jc w:val="both"/>
        <w:rPr>
          <w:szCs w:val="28"/>
          <w:lang w:val="id-ID"/>
        </w:rPr>
      </w:pPr>
      <w:r>
        <w:rPr>
          <w:szCs w:val="28"/>
          <w:lang w:val="id-ID"/>
        </w:rPr>
        <w:tab/>
      </w:r>
      <w:r w:rsidR="00CC7412">
        <w:rPr>
          <w:szCs w:val="28"/>
          <w:lang w:val="id-ID"/>
        </w:rPr>
        <w:t xml:space="preserve">Dalam pembuatan tugas akhir ini, terdapat beberapa batasan masalah. Berikut batasan masalah yang ada dalam </w:t>
      </w:r>
      <w:r w:rsidR="00971609" w:rsidRPr="0037536D">
        <w:rPr>
          <w:szCs w:val="28"/>
          <w:lang w:val="id-ID"/>
        </w:rPr>
        <w:t xml:space="preserve">Aplikasi </w:t>
      </w:r>
      <w:proofErr w:type="spellStart"/>
      <w:r w:rsidR="00410F41">
        <w:rPr>
          <w:szCs w:val="28"/>
        </w:rPr>
        <w:t>Layanan</w:t>
      </w:r>
      <w:proofErr w:type="spellEnd"/>
      <w:r w:rsidR="00410F41">
        <w:rPr>
          <w:szCs w:val="28"/>
        </w:rPr>
        <w:t xml:space="preserve"> </w:t>
      </w:r>
      <w:r w:rsidR="00971609" w:rsidRPr="0037536D">
        <w:rPr>
          <w:szCs w:val="28"/>
          <w:lang w:val="id-ID"/>
        </w:rPr>
        <w:t>Kepegawaian Absensi &amp; Cuti</w:t>
      </w:r>
      <w:r w:rsidR="00CC7412" w:rsidRPr="00CC7412">
        <w:rPr>
          <w:szCs w:val="28"/>
          <w:lang w:val="id-ID"/>
        </w:rPr>
        <w:t xml:space="preserve"> Secara Online</w:t>
      </w:r>
      <w:r w:rsidR="00CC7412">
        <w:rPr>
          <w:szCs w:val="28"/>
        </w:rPr>
        <w:t xml:space="preserve"> </w:t>
      </w:r>
      <w:r w:rsidR="00CC7412" w:rsidRPr="00CC7412">
        <w:rPr>
          <w:szCs w:val="28"/>
          <w:lang w:val="id-ID"/>
        </w:rPr>
        <w:t>Balai Pengamanan Fasilitas Kesehatan Surabaya</w:t>
      </w:r>
      <w:r w:rsidR="00CC7412" w:rsidRPr="00B067CC">
        <w:rPr>
          <w:szCs w:val="28"/>
          <w:lang w:val="id-ID"/>
        </w:rPr>
        <w:t>:</w:t>
      </w:r>
    </w:p>
    <w:p w14:paraId="663F4246" w14:textId="316D6590" w:rsidR="00541E4B" w:rsidRPr="00995A87" w:rsidRDefault="00E42471" w:rsidP="001406D1">
      <w:pPr>
        <w:pStyle w:val="ListParagraph"/>
        <w:numPr>
          <w:ilvl w:val="0"/>
          <w:numId w:val="16"/>
        </w:numPr>
        <w:tabs>
          <w:tab w:val="left" w:pos="426"/>
        </w:tabs>
        <w:spacing w:line="240" w:lineRule="auto"/>
        <w:ind w:left="426" w:hanging="425"/>
        <w:jc w:val="both"/>
        <w:rPr>
          <w:rFonts w:ascii="Times New Roman" w:hAnsi="Times New Roman" w:cs="Times New Roman"/>
          <w:sz w:val="24"/>
          <w:szCs w:val="28"/>
          <w:lang w:val="id-ID"/>
        </w:rPr>
      </w:pPr>
      <w:proofErr w:type="spellStart"/>
      <w:r>
        <w:rPr>
          <w:rFonts w:ascii="Times New Roman" w:hAnsi="Times New Roman" w:cs="Times New Roman"/>
          <w:sz w:val="24"/>
          <w:szCs w:val="28"/>
        </w:rPr>
        <w:t>Sistem</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dibagun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berbasis</w:t>
      </w:r>
      <w:proofErr w:type="spellEnd"/>
      <w:r>
        <w:rPr>
          <w:rFonts w:ascii="Times New Roman" w:hAnsi="Times New Roman" w:cs="Times New Roman"/>
          <w:sz w:val="24"/>
          <w:szCs w:val="28"/>
        </w:rPr>
        <w:t xml:space="preserve"> Website.</w:t>
      </w:r>
    </w:p>
    <w:p w14:paraId="4CDE0BF8" w14:textId="1595CD55" w:rsidR="00995A87" w:rsidRPr="00A33725" w:rsidRDefault="00995A87" w:rsidP="001406D1">
      <w:pPr>
        <w:pStyle w:val="ListParagraph"/>
        <w:numPr>
          <w:ilvl w:val="0"/>
          <w:numId w:val="16"/>
        </w:numPr>
        <w:tabs>
          <w:tab w:val="left" w:pos="426"/>
        </w:tabs>
        <w:spacing w:line="240" w:lineRule="auto"/>
        <w:ind w:left="426" w:hanging="425"/>
        <w:jc w:val="both"/>
        <w:rPr>
          <w:rFonts w:ascii="Times New Roman" w:hAnsi="Times New Roman" w:cs="Times New Roman"/>
          <w:sz w:val="24"/>
          <w:szCs w:val="28"/>
          <w:lang w:val="id-ID"/>
        </w:rPr>
      </w:pPr>
      <w:proofErr w:type="spellStart"/>
      <w:r>
        <w:rPr>
          <w:rFonts w:ascii="Times New Roman" w:hAnsi="Times New Roman" w:cs="Times New Roman"/>
          <w:sz w:val="24"/>
          <w:szCs w:val="28"/>
        </w:rPr>
        <w:t>Sistem</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berjalan</w:t>
      </w:r>
      <w:proofErr w:type="spellEnd"/>
      <w:r>
        <w:rPr>
          <w:rFonts w:ascii="Times New Roman" w:hAnsi="Times New Roman" w:cs="Times New Roman"/>
          <w:sz w:val="24"/>
          <w:szCs w:val="28"/>
        </w:rPr>
        <w:t xml:space="preserve"> di </w:t>
      </w:r>
      <w:r w:rsidR="005C5D7E">
        <w:rPr>
          <w:rFonts w:ascii="Times New Roman" w:hAnsi="Times New Roman" w:cs="Times New Roman"/>
          <w:sz w:val="24"/>
          <w:szCs w:val="28"/>
        </w:rPr>
        <w:t>internet</w:t>
      </w:r>
      <w:r>
        <w:rPr>
          <w:rFonts w:ascii="Times New Roman" w:hAnsi="Times New Roman" w:cs="Times New Roman"/>
          <w:sz w:val="24"/>
          <w:szCs w:val="28"/>
        </w:rPr>
        <w:t xml:space="preserve"> </w:t>
      </w:r>
    </w:p>
    <w:p w14:paraId="45E3D628" w14:textId="642A4303" w:rsidR="00A33725" w:rsidRPr="00F14ECD" w:rsidRDefault="00A33725" w:rsidP="001406D1">
      <w:pPr>
        <w:pStyle w:val="ListParagraph"/>
        <w:numPr>
          <w:ilvl w:val="0"/>
          <w:numId w:val="16"/>
        </w:numPr>
        <w:tabs>
          <w:tab w:val="left" w:pos="426"/>
        </w:tabs>
        <w:spacing w:line="240" w:lineRule="auto"/>
        <w:ind w:left="426" w:hanging="425"/>
        <w:jc w:val="both"/>
        <w:rPr>
          <w:rFonts w:ascii="Times New Roman" w:hAnsi="Times New Roman" w:cs="Times New Roman"/>
          <w:sz w:val="24"/>
          <w:szCs w:val="28"/>
          <w:lang w:val="id-ID"/>
        </w:rPr>
      </w:pPr>
      <w:proofErr w:type="spellStart"/>
      <w:r>
        <w:rPr>
          <w:rFonts w:ascii="Times New Roman" w:hAnsi="Times New Roman" w:cs="Times New Roman"/>
          <w:sz w:val="24"/>
          <w:szCs w:val="28"/>
        </w:rPr>
        <w:t>Sistem</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absensi</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tidak</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mengolah</w:t>
      </w:r>
      <w:proofErr w:type="spellEnd"/>
      <w:r>
        <w:rPr>
          <w:rFonts w:ascii="Times New Roman" w:hAnsi="Times New Roman" w:cs="Times New Roman"/>
          <w:sz w:val="24"/>
          <w:szCs w:val="28"/>
        </w:rPr>
        <w:t xml:space="preserve"> shift</w:t>
      </w:r>
    </w:p>
    <w:p w14:paraId="4459C2E0" w14:textId="394537EB" w:rsidR="00F14ECD" w:rsidRPr="005E12E2" w:rsidRDefault="00F14ECD" w:rsidP="001406D1">
      <w:pPr>
        <w:pStyle w:val="ListParagraph"/>
        <w:numPr>
          <w:ilvl w:val="0"/>
          <w:numId w:val="16"/>
        </w:numPr>
        <w:tabs>
          <w:tab w:val="left" w:pos="426"/>
        </w:tabs>
        <w:spacing w:line="240" w:lineRule="auto"/>
        <w:ind w:left="426" w:hanging="425"/>
        <w:jc w:val="both"/>
        <w:rPr>
          <w:rFonts w:ascii="Times New Roman" w:hAnsi="Times New Roman" w:cs="Times New Roman"/>
          <w:sz w:val="24"/>
          <w:szCs w:val="28"/>
          <w:lang w:val="id-ID"/>
        </w:rPr>
      </w:pPr>
      <w:proofErr w:type="spellStart"/>
      <w:r>
        <w:rPr>
          <w:rFonts w:ascii="Times New Roman" w:hAnsi="Times New Roman" w:cs="Times New Roman"/>
          <w:sz w:val="24"/>
          <w:szCs w:val="28"/>
        </w:rPr>
        <w:t>Sistem</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tidak</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menghitung</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penggajian</w:t>
      </w:r>
      <w:proofErr w:type="spellEnd"/>
    </w:p>
    <w:p w14:paraId="55A6EB88" w14:textId="264A0D5C" w:rsidR="00D41709" w:rsidRPr="0003124D" w:rsidRDefault="005E12E2" w:rsidP="001406D1">
      <w:pPr>
        <w:pStyle w:val="ListParagraph"/>
        <w:numPr>
          <w:ilvl w:val="0"/>
          <w:numId w:val="16"/>
        </w:numPr>
        <w:tabs>
          <w:tab w:val="left" w:pos="426"/>
        </w:tabs>
        <w:spacing w:line="240" w:lineRule="auto"/>
        <w:ind w:left="426" w:hanging="425"/>
        <w:jc w:val="both"/>
        <w:rPr>
          <w:rFonts w:ascii="Times New Roman" w:hAnsi="Times New Roman" w:cs="Times New Roman"/>
          <w:sz w:val="24"/>
          <w:szCs w:val="28"/>
          <w:lang w:val="id-ID"/>
        </w:rPr>
      </w:pPr>
      <w:r>
        <w:rPr>
          <w:rFonts w:ascii="Times New Roman" w:hAnsi="Times New Roman" w:cs="Times New Roman"/>
          <w:sz w:val="24"/>
          <w:szCs w:val="28"/>
        </w:rPr>
        <w:t xml:space="preserve">Format file </w:t>
      </w:r>
      <w:proofErr w:type="spellStart"/>
      <w:r>
        <w:rPr>
          <w:rFonts w:ascii="Times New Roman" w:hAnsi="Times New Roman" w:cs="Times New Roman"/>
          <w:sz w:val="24"/>
          <w:szCs w:val="28"/>
        </w:rPr>
        <w:t>dokumen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berupa</w:t>
      </w:r>
      <w:proofErr w:type="spellEnd"/>
      <w:r>
        <w:rPr>
          <w:rFonts w:ascii="Times New Roman" w:hAnsi="Times New Roman" w:cs="Times New Roman"/>
          <w:sz w:val="24"/>
          <w:szCs w:val="28"/>
        </w:rPr>
        <w:t xml:space="preserve"> jpg </w:t>
      </w:r>
      <w:proofErr w:type="spellStart"/>
      <w:r>
        <w:rPr>
          <w:rFonts w:ascii="Times New Roman" w:hAnsi="Times New Roman" w:cs="Times New Roman"/>
          <w:sz w:val="24"/>
          <w:szCs w:val="28"/>
        </w:rPr>
        <w:t>maksimal</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ukuranya</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tidak</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lebih</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dari</w:t>
      </w:r>
      <w:proofErr w:type="spellEnd"/>
      <w:r>
        <w:rPr>
          <w:rFonts w:ascii="Times New Roman" w:hAnsi="Times New Roman" w:cs="Times New Roman"/>
          <w:sz w:val="24"/>
          <w:szCs w:val="28"/>
        </w:rPr>
        <w:t xml:space="preserve"> 2 </w:t>
      </w:r>
      <w:r w:rsidR="0003124D">
        <w:rPr>
          <w:rFonts w:ascii="Times New Roman" w:hAnsi="Times New Roman" w:cs="Times New Roman"/>
          <w:sz w:val="24"/>
          <w:szCs w:val="28"/>
        </w:rPr>
        <w:t>mb</w:t>
      </w:r>
    </w:p>
    <w:p w14:paraId="01EF3C92" w14:textId="77777777" w:rsidR="0003124D" w:rsidRPr="00982056" w:rsidRDefault="0003124D" w:rsidP="001406D1">
      <w:pPr>
        <w:pStyle w:val="ListParagraph"/>
        <w:tabs>
          <w:tab w:val="left" w:pos="426"/>
        </w:tabs>
        <w:spacing w:line="240" w:lineRule="auto"/>
        <w:ind w:left="1276"/>
        <w:jc w:val="both"/>
        <w:rPr>
          <w:rFonts w:ascii="Times New Roman" w:hAnsi="Times New Roman" w:cs="Times New Roman"/>
          <w:sz w:val="28"/>
          <w:szCs w:val="32"/>
          <w:lang w:val="id-ID"/>
        </w:rPr>
      </w:pPr>
    </w:p>
    <w:p w14:paraId="4FDA0173" w14:textId="4D961171" w:rsidR="00277BE1" w:rsidRPr="00982056" w:rsidRDefault="00277BE1" w:rsidP="001406D1">
      <w:pPr>
        <w:pStyle w:val="ListParagraph"/>
        <w:numPr>
          <w:ilvl w:val="1"/>
          <w:numId w:val="2"/>
        </w:numPr>
        <w:tabs>
          <w:tab w:val="left" w:pos="426"/>
          <w:tab w:val="left" w:pos="2880"/>
        </w:tabs>
        <w:spacing w:line="240" w:lineRule="auto"/>
        <w:ind w:left="426"/>
        <w:rPr>
          <w:rFonts w:ascii="Times New Roman" w:hAnsi="Times New Roman" w:cs="Times New Roman"/>
          <w:b/>
          <w:bCs/>
          <w:sz w:val="28"/>
          <w:szCs w:val="28"/>
        </w:rPr>
      </w:pPr>
      <w:r w:rsidRPr="00982056">
        <w:rPr>
          <w:rFonts w:ascii="Times New Roman" w:hAnsi="Times New Roman" w:cs="Times New Roman"/>
          <w:b/>
          <w:bCs/>
          <w:sz w:val="28"/>
          <w:szCs w:val="28"/>
        </w:rPr>
        <w:t>APLIKASI PEMBANDING</w:t>
      </w:r>
    </w:p>
    <w:p w14:paraId="1128009C" w14:textId="0B803D65" w:rsidR="001C0526" w:rsidRDefault="000400E0" w:rsidP="001406D1">
      <w:pPr>
        <w:tabs>
          <w:tab w:val="left" w:pos="426"/>
        </w:tabs>
        <w:jc w:val="both"/>
        <w:rPr>
          <w:szCs w:val="28"/>
        </w:rPr>
      </w:pPr>
      <w:r>
        <w:rPr>
          <w:szCs w:val="28"/>
          <w:lang w:val="id-ID"/>
        </w:rPr>
        <w:tab/>
      </w:r>
      <w:r w:rsidR="001C0526" w:rsidRPr="00C7362C">
        <w:rPr>
          <w:szCs w:val="28"/>
          <w:lang w:val="id-ID"/>
        </w:rPr>
        <w:t xml:space="preserve">Aplikasi yang akan digunakan sebagai referensi atau pembanding </w:t>
      </w:r>
      <w:r w:rsidR="001C0526">
        <w:rPr>
          <w:szCs w:val="28"/>
          <w:lang w:val="id-ID"/>
        </w:rPr>
        <w:t xml:space="preserve">selain </w:t>
      </w:r>
      <w:proofErr w:type="spellStart"/>
      <w:r w:rsidR="001C0526">
        <w:rPr>
          <w:szCs w:val="28"/>
          <w:lang w:val="id-ID"/>
        </w:rPr>
        <w:t>statik</w:t>
      </w:r>
      <w:proofErr w:type="spellEnd"/>
      <w:r w:rsidR="001C0526">
        <w:rPr>
          <w:szCs w:val="28"/>
          <w:lang w:val="id-ID"/>
        </w:rPr>
        <w:t xml:space="preserve"> </w:t>
      </w:r>
      <w:proofErr w:type="spellStart"/>
      <w:r w:rsidR="001C0526">
        <w:rPr>
          <w:szCs w:val="28"/>
          <w:lang w:val="id-ID"/>
        </w:rPr>
        <w:t>website</w:t>
      </w:r>
      <w:proofErr w:type="spellEnd"/>
      <w:r w:rsidR="001C0526">
        <w:rPr>
          <w:szCs w:val="28"/>
          <w:lang w:val="id-ID"/>
        </w:rPr>
        <w:t xml:space="preserve"> yang sudah ada, </w:t>
      </w:r>
      <w:r w:rsidR="001C0526" w:rsidRPr="00C7362C">
        <w:rPr>
          <w:szCs w:val="28"/>
          <w:lang w:val="id-ID"/>
        </w:rPr>
        <w:t xml:space="preserve">dalam pembuatan </w:t>
      </w:r>
      <w:r w:rsidR="001F6B42" w:rsidRPr="001F6B42">
        <w:rPr>
          <w:szCs w:val="28"/>
          <w:lang w:val="id-ID"/>
        </w:rPr>
        <w:t xml:space="preserve">Aplikasi </w:t>
      </w:r>
      <w:proofErr w:type="spellStart"/>
      <w:r w:rsidR="00410F41">
        <w:rPr>
          <w:szCs w:val="28"/>
        </w:rPr>
        <w:t>Layanan</w:t>
      </w:r>
      <w:proofErr w:type="spellEnd"/>
      <w:r w:rsidR="00410F41">
        <w:rPr>
          <w:szCs w:val="28"/>
        </w:rPr>
        <w:t xml:space="preserve"> </w:t>
      </w:r>
      <w:r w:rsidR="001F6B42" w:rsidRPr="001F6B42">
        <w:rPr>
          <w:szCs w:val="28"/>
          <w:lang w:val="id-ID"/>
        </w:rPr>
        <w:t>Kepegawaian</w:t>
      </w:r>
      <w:r w:rsidR="005A6F51">
        <w:rPr>
          <w:szCs w:val="28"/>
        </w:rPr>
        <w:t xml:space="preserve">, </w:t>
      </w:r>
      <w:r w:rsidR="001F6B42" w:rsidRPr="001F6B42">
        <w:rPr>
          <w:szCs w:val="28"/>
          <w:lang w:val="id-ID"/>
        </w:rPr>
        <w:t xml:space="preserve">Absensi </w:t>
      </w:r>
      <w:r w:rsidR="0003124D">
        <w:rPr>
          <w:szCs w:val="28"/>
        </w:rPr>
        <w:t>dan</w:t>
      </w:r>
      <w:r w:rsidR="001F6B42" w:rsidRPr="001F6B42">
        <w:rPr>
          <w:szCs w:val="28"/>
          <w:lang w:val="id-ID"/>
        </w:rPr>
        <w:t xml:space="preserve"> Cuti</w:t>
      </w:r>
      <w:r w:rsidR="001F6B42" w:rsidRPr="00172A2D">
        <w:rPr>
          <w:szCs w:val="28"/>
          <w:lang w:val="id-ID"/>
        </w:rPr>
        <w:t xml:space="preserve"> </w:t>
      </w:r>
      <w:r w:rsidR="00172A2D" w:rsidRPr="00172A2D">
        <w:rPr>
          <w:szCs w:val="28"/>
          <w:lang w:val="id-ID"/>
        </w:rPr>
        <w:t>Balai Pengamanan Fasilitas Kesehatan Surabaya</w:t>
      </w:r>
      <w:r w:rsidR="001C0526">
        <w:rPr>
          <w:szCs w:val="28"/>
          <w:lang w:val="id-ID"/>
        </w:rPr>
        <w:t xml:space="preserve"> juga akan dibandingkan dengan</w:t>
      </w:r>
      <w:r w:rsidR="003601A3">
        <w:rPr>
          <w:szCs w:val="28"/>
        </w:rPr>
        <w:t xml:space="preserve"> </w:t>
      </w:r>
      <w:proofErr w:type="spellStart"/>
      <w:r w:rsidR="006B5083">
        <w:rPr>
          <w:szCs w:val="28"/>
        </w:rPr>
        <w:t>Aplikasi</w:t>
      </w:r>
      <w:proofErr w:type="spellEnd"/>
      <w:r w:rsidR="006B5083">
        <w:rPr>
          <w:szCs w:val="28"/>
        </w:rPr>
        <w:t xml:space="preserve"> </w:t>
      </w:r>
      <w:proofErr w:type="spellStart"/>
      <w:r w:rsidR="006B5083">
        <w:rPr>
          <w:szCs w:val="28"/>
        </w:rPr>
        <w:t>kement</w:t>
      </w:r>
      <w:r w:rsidR="008711A1">
        <w:rPr>
          <w:szCs w:val="28"/>
        </w:rPr>
        <w:t>e</w:t>
      </w:r>
      <w:r w:rsidR="006B5083">
        <w:rPr>
          <w:szCs w:val="28"/>
        </w:rPr>
        <w:t>rian</w:t>
      </w:r>
      <w:proofErr w:type="spellEnd"/>
      <w:r w:rsidR="006B5083">
        <w:rPr>
          <w:szCs w:val="28"/>
        </w:rPr>
        <w:t xml:space="preserve"> </w:t>
      </w:r>
      <w:proofErr w:type="spellStart"/>
      <w:r w:rsidR="00A73A09">
        <w:rPr>
          <w:szCs w:val="28"/>
        </w:rPr>
        <w:t>Kesehatan</w:t>
      </w:r>
      <w:proofErr w:type="spellEnd"/>
      <w:r w:rsidR="00A73A09">
        <w:rPr>
          <w:szCs w:val="28"/>
        </w:rPr>
        <w:t xml:space="preserve"> </w:t>
      </w:r>
      <w:r w:rsidR="006B5083">
        <w:rPr>
          <w:szCs w:val="28"/>
        </w:rPr>
        <w:t xml:space="preserve">Pusat </w:t>
      </w:r>
      <w:proofErr w:type="spellStart"/>
      <w:r w:rsidR="00A73A09">
        <w:rPr>
          <w:szCs w:val="28"/>
        </w:rPr>
        <w:t>Aplikasi</w:t>
      </w:r>
      <w:proofErr w:type="spellEnd"/>
      <w:r w:rsidR="00A73A09">
        <w:rPr>
          <w:szCs w:val="28"/>
        </w:rPr>
        <w:t xml:space="preserve"> </w:t>
      </w:r>
      <w:proofErr w:type="spellStart"/>
      <w:r w:rsidR="00A73A09">
        <w:rPr>
          <w:szCs w:val="28"/>
        </w:rPr>
        <w:t>ini</w:t>
      </w:r>
      <w:proofErr w:type="spellEnd"/>
      <w:r w:rsidR="00A73A09">
        <w:rPr>
          <w:szCs w:val="28"/>
        </w:rPr>
        <w:t xml:space="preserve"> </w:t>
      </w:r>
      <w:proofErr w:type="spellStart"/>
      <w:r w:rsidR="00A73A09">
        <w:rPr>
          <w:szCs w:val="28"/>
        </w:rPr>
        <w:t>saat</w:t>
      </w:r>
      <w:proofErr w:type="spellEnd"/>
      <w:r w:rsidR="00A73A09">
        <w:rPr>
          <w:szCs w:val="28"/>
        </w:rPr>
        <w:t xml:space="preserve"> </w:t>
      </w:r>
      <w:proofErr w:type="spellStart"/>
      <w:r w:rsidR="00A73A09">
        <w:rPr>
          <w:szCs w:val="28"/>
        </w:rPr>
        <w:t>ini</w:t>
      </w:r>
      <w:proofErr w:type="spellEnd"/>
      <w:r w:rsidR="00A73A09">
        <w:rPr>
          <w:szCs w:val="28"/>
        </w:rPr>
        <w:t xml:space="preserve"> </w:t>
      </w:r>
      <w:proofErr w:type="spellStart"/>
      <w:r w:rsidR="00A73A09">
        <w:rPr>
          <w:szCs w:val="28"/>
        </w:rPr>
        <w:t>masih</w:t>
      </w:r>
      <w:proofErr w:type="spellEnd"/>
      <w:r w:rsidR="00A73A09">
        <w:rPr>
          <w:szCs w:val="28"/>
        </w:rPr>
        <w:t xml:space="preserve"> </w:t>
      </w:r>
      <w:proofErr w:type="spellStart"/>
      <w:r w:rsidR="00A73A09">
        <w:rPr>
          <w:szCs w:val="28"/>
        </w:rPr>
        <w:t>digunakan</w:t>
      </w:r>
      <w:proofErr w:type="spellEnd"/>
      <w:r w:rsidR="00A73A09">
        <w:rPr>
          <w:szCs w:val="28"/>
        </w:rPr>
        <w:t xml:space="preserve"> di BPFK Surabaya di </w:t>
      </w:r>
      <w:proofErr w:type="spellStart"/>
      <w:r w:rsidR="00A73A09">
        <w:rPr>
          <w:szCs w:val="28"/>
        </w:rPr>
        <w:t>aplikasi</w:t>
      </w:r>
      <w:proofErr w:type="spellEnd"/>
      <w:r w:rsidR="00A73A09">
        <w:rPr>
          <w:szCs w:val="28"/>
        </w:rPr>
        <w:t xml:space="preserve"> </w:t>
      </w:r>
      <w:proofErr w:type="spellStart"/>
      <w:r w:rsidR="00A73A09">
        <w:rPr>
          <w:szCs w:val="28"/>
        </w:rPr>
        <w:t>ini</w:t>
      </w:r>
      <w:proofErr w:type="spellEnd"/>
      <w:r w:rsidR="00A73A09">
        <w:rPr>
          <w:szCs w:val="28"/>
        </w:rPr>
        <w:t xml:space="preserve"> </w:t>
      </w:r>
      <w:proofErr w:type="spellStart"/>
      <w:r w:rsidR="00A73A09">
        <w:rPr>
          <w:szCs w:val="28"/>
        </w:rPr>
        <w:t>mempunyai</w:t>
      </w:r>
      <w:proofErr w:type="spellEnd"/>
      <w:r w:rsidR="00A73A09">
        <w:rPr>
          <w:szCs w:val="28"/>
        </w:rPr>
        <w:t xml:space="preserve"> </w:t>
      </w:r>
      <w:proofErr w:type="spellStart"/>
      <w:r w:rsidR="00A73A09">
        <w:rPr>
          <w:szCs w:val="28"/>
        </w:rPr>
        <w:t>kelemahan</w:t>
      </w:r>
      <w:proofErr w:type="spellEnd"/>
      <w:r w:rsidR="00A73A09">
        <w:rPr>
          <w:szCs w:val="28"/>
        </w:rPr>
        <w:t xml:space="preserve"> </w:t>
      </w:r>
      <w:proofErr w:type="spellStart"/>
      <w:r w:rsidR="00A73A09">
        <w:rPr>
          <w:szCs w:val="28"/>
        </w:rPr>
        <w:t>yaitu</w:t>
      </w:r>
      <w:proofErr w:type="spellEnd"/>
      <w:r w:rsidR="00A73A09">
        <w:rPr>
          <w:szCs w:val="28"/>
        </w:rPr>
        <w:t xml:space="preserve"> </w:t>
      </w:r>
      <w:proofErr w:type="spellStart"/>
      <w:r w:rsidR="00A73A09">
        <w:rPr>
          <w:szCs w:val="28"/>
        </w:rPr>
        <w:t>tidak</w:t>
      </w:r>
      <w:proofErr w:type="spellEnd"/>
      <w:r w:rsidR="00A73A09">
        <w:rPr>
          <w:szCs w:val="28"/>
        </w:rPr>
        <w:t xml:space="preserve"> </w:t>
      </w:r>
      <w:proofErr w:type="spellStart"/>
      <w:r w:rsidR="00A73A09">
        <w:rPr>
          <w:szCs w:val="28"/>
        </w:rPr>
        <w:t>terintegrasi</w:t>
      </w:r>
      <w:proofErr w:type="spellEnd"/>
      <w:r w:rsidR="00A73A09">
        <w:rPr>
          <w:szCs w:val="28"/>
        </w:rPr>
        <w:t xml:space="preserve"> </w:t>
      </w:r>
      <w:proofErr w:type="spellStart"/>
      <w:r w:rsidR="00A73A09">
        <w:rPr>
          <w:szCs w:val="28"/>
        </w:rPr>
        <w:t>dengan</w:t>
      </w:r>
      <w:proofErr w:type="spellEnd"/>
      <w:r w:rsidR="00A73A09">
        <w:rPr>
          <w:szCs w:val="28"/>
        </w:rPr>
        <w:t xml:space="preserve"> finger print </w:t>
      </w:r>
      <w:proofErr w:type="spellStart"/>
      <w:r w:rsidR="00A73A09">
        <w:rPr>
          <w:szCs w:val="28"/>
        </w:rPr>
        <w:t>sehingga</w:t>
      </w:r>
      <w:proofErr w:type="spellEnd"/>
      <w:r w:rsidR="00A73A09">
        <w:rPr>
          <w:szCs w:val="28"/>
        </w:rPr>
        <w:t xml:space="preserve"> </w:t>
      </w:r>
      <w:proofErr w:type="spellStart"/>
      <w:r w:rsidR="00A73A09">
        <w:rPr>
          <w:szCs w:val="28"/>
        </w:rPr>
        <w:t>aplikasi</w:t>
      </w:r>
      <w:proofErr w:type="spellEnd"/>
      <w:r w:rsidR="00A73A09">
        <w:rPr>
          <w:szCs w:val="28"/>
        </w:rPr>
        <w:t xml:space="preserve"> </w:t>
      </w:r>
      <w:proofErr w:type="spellStart"/>
      <w:r w:rsidR="00A73A09">
        <w:rPr>
          <w:szCs w:val="28"/>
        </w:rPr>
        <w:t>ini</w:t>
      </w:r>
      <w:proofErr w:type="spellEnd"/>
      <w:r w:rsidR="00A73A09">
        <w:rPr>
          <w:szCs w:val="28"/>
        </w:rPr>
        <w:t xml:space="preserve"> </w:t>
      </w:r>
      <w:proofErr w:type="spellStart"/>
      <w:r w:rsidR="00A73A09">
        <w:rPr>
          <w:szCs w:val="28"/>
        </w:rPr>
        <w:t>membutuhkan</w:t>
      </w:r>
      <w:proofErr w:type="spellEnd"/>
      <w:r w:rsidR="00A73A09">
        <w:rPr>
          <w:szCs w:val="28"/>
        </w:rPr>
        <w:t xml:space="preserve"> </w:t>
      </w:r>
      <w:proofErr w:type="spellStart"/>
      <w:r w:rsidR="00A73A09">
        <w:rPr>
          <w:szCs w:val="28"/>
        </w:rPr>
        <w:t>aplikasi</w:t>
      </w:r>
      <w:proofErr w:type="spellEnd"/>
      <w:r w:rsidR="00A73A09">
        <w:rPr>
          <w:szCs w:val="28"/>
        </w:rPr>
        <w:t xml:space="preserve"> lain </w:t>
      </w:r>
      <w:proofErr w:type="spellStart"/>
      <w:r w:rsidR="00A73A09">
        <w:rPr>
          <w:szCs w:val="28"/>
        </w:rPr>
        <w:t>untuk</w:t>
      </w:r>
      <w:proofErr w:type="spellEnd"/>
      <w:r w:rsidR="00A73A09">
        <w:rPr>
          <w:szCs w:val="28"/>
        </w:rPr>
        <w:t xml:space="preserve"> </w:t>
      </w:r>
      <w:proofErr w:type="spellStart"/>
      <w:r w:rsidR="00A73A09">
        <w:rPr>
          <w:szCs w:val="28"/>
        </w:rPr>
        <w:t>mendapatkan</w:t>
      </w:r>
      <w:proofErr w:type="spellEnd"/>
      <w:r w:rsidR="00A73A09">
        <w:rPr>
          <w:szCs w:val="28"/>
        </w:rPr>
        <w:t xml:space="preserve"> data </w:t>
      </w:r>
      <w:proofErr w:type="spellStart"/>
      <w:r w:rsidR="00A73A09">
        <w:rPr>
          <w:szCs w:val="28"/>
        </w:rPr>
        <w:t>dari</w:t>
      </w:r>
      <w:proofErr w:type="spellEnd"/>
      <w:r w:rsidR="00A73A09">
        <w:rPr>
          <w:szCs w:val="28"/>
        </w:rPr>
        <w:t xml:space="preserve"> </w:t>
      </w:r>
      <w:proofErr w:type="spellStart"/>
      <w:r w:rsidR="00A73A09">
        <w:rPr>
          <w:szCs w:val="28"/>
        </w:rPr>
        <w:t>mesin</w:t>
      </w:r>
      <w:proofErr w:type="spellEnd"/>
      <w:r w:rsidR="00A73A09">
        <w:rPr>
          <w:szCs w:val="28"/>
        </w:rPr>
        <w:t xml:space="preserve"> finger print. </w:t>
      </w:r>
      <w:proofErr w:type="spellStart"/>
      <w:r w:rsidR="001C0526">
        <w:rPr>
          <w:szCs w:val="28"/>
          <w:lang w:val="id-ID"/>
        </w:rPr>
        <w:t>erikut</w:t>
      </w:r>
      <w:proofErr w:type="spellEnd"/>
      <w:r w:rsidR="001C0526">
        <w:rPr>
          <w:szCs w:val="28"/>
          <w:lang w:val="id-ID"/>
        </w:rPr>
        <w:t xml:space="preserve"> </w:t>
      </w:r>
      <w:proofErr w:type="spellStart"/>
      <w:r w:rsidR="00DC02E8">
        <w:rPr>
          <w:szCs w:val="28"/>
        </w:rPr>
        <w:t>adalah</w:t>
      </w:r>
      <w:proofErr w:type="spellEnd"/>
      <w:r w:rsidR="00DC02E8">
        <w:rPr>
          <w:szCs w:val="28"/>
        </w:rPr>
        <w:t xml:space="preserve"> </w:t>
      </w:r>
      <w:r w:rsidR="001C0526">
        <w:rPr>
          <w:szCs w:val="28"/>
          <w:lang w:val="id-ID"/>
        </w:rPr>
        <w:t xml:space="preserve">tampilan </w:t>
      </w:r>
      <w:proofErr w:type="spellStart"/>
      <w:r w:rsidR="00DB27CB">
        <w:rPr>
          <w:szCs w:val="28"/>
        </w:rPr>
        <w:t>aplikasi</w:t>
      </w:r>
      <w:proofErr w:type="spellEnd"/>
      <w:r w:rsidR="00DC02E8">
        <w:rPr>
          <w:szCs w:val="28"/>
        </w:rPr>
        <w:t xml:space="preserve"> </w:t>
      </w:r>
      <w:r w:rsidR="00332C82">
        <w:rPr>
          <w:szCs w:val="28"/>
        </w:rPr>
        <w:br/>
      </w:r>
      <w:proofErr w:type="spellStart"/>
      <w:r w:rsidR="00DB27CB">
        <w:rPr>
          <w:szCs w:val="28"/>
        </w:rPr>
        <w:t>pembanding</w:t>
      </w:r>
      <w:proofErr w:type="spellEnd"/>
      <w:r w:rsidR="00DB27CB">
        <w:rPr>
          <w:szCs w:val="28"/>
        </w:rPr>
        <w:t xml:space="preserve"> </w:t>
      </w:r>
      <w:proofErr w:type="spellStart"/>
      <w:r w:rsidR="00DB27CB">
        <w:rPr>
          <w:szCs w:val="28"/>
        </w:rPr>
        <w:t>tersebut</w:t>
      </w:r>
      <w:proofErr w:type="spellEnd"/>
      <w:r w:rsidR="00DB27CB">
        <w:rPr>
          <w:szCs w:val="28"/>
        </w:rPr>
        <w:t>:</w:t>
      </w:r>
    </w:p>
    <w:p w14:paraId="51BFF188" w14:textId="77777777" w:rsidR="00332C82" w:rsidRDefault="00332C82" w:rsidP="001406D1">
      <w:pPr>
        <w:tabs>
          <w:tab w:val="left" w:pos="426"/>
        </w:tabs>
        <w:jc w:val="both"/>
        <w:rPr>
          <w:szCs w:val="28"/>
        </w:rPr>
      </w:pPr>
    </w:p>
    <w:p w14:paraId="6B29C444" w14:textId="531E020B" w:rsidR="006B5083" w:rsidRDefault="008711A1" w:rsidP="001406D1">
      <w:pPr>
        <w:tabs>
          <w:tab w:val="left" w:pos="426"/>
        </w:tabs>
        <w:jc w:val="center"/>
        <w:rPr>
          <w:szCs w:val="28"/>
        </w:rPr>
      </w:pPr>
      <w:r>
        <w:rPr>
          <w:noProof/>
          <w:szCs w:val="28"/>
        </w:rPr>
        <w:drawing>
          <wp:inline distT="0" distB="0" distL="0" distR="0" wp14:anchorId="2669905B" wp14:editId="3AF4633F">
            <wp:extent cx="4430395" cy="2235036"/>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laman simka nonpn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36468" cy="2288547"/>
                    </a:xfrm>
                    <a:prstGeom prst="rect">
                      <a:avLst/>
                    </a:prstGeom>
                  </pic:spPr>
                </pic:pic>
              </a:graphicData>
            </a:graphic>
          </wp:inline>
        </w:drawing>
      </w:r>
    </w:p>
    <w:p w14:paraId="6E9AAA4A" w14:textId="7D3698ED" w:rsidR="000400E0" w:rsidRDefault="00DB27CB" w:rsidP="001406D1">
      <w:pPr>
        <w:tabs>
          <w:tab w:val="left" w:pos="426"/>
        </w:tabs>
        <w:jc w:val="center"/>
        <w:rPr>
          <w:b/>
          <w:bCs/>
          <w:szCs w:val="28"/>
        </w:rPr>
      </w:pPr>
      <w:r w:rsidRPr="00E13F66">
        <w:rPr>
          <w:b/>
          <w:bCs/>
          <w:szCs w:val="28"/>
        </w:rPr>
        <w:t xml:space="preserve">Gambar </w:t>
      </w:r>
      <w:r w:rsidR="009C6BD0" w:rsidRPr="00E13F66">
        <w:rPr>
          <w:b/>
          <w:bCs/>
          <w:szCs w:val="28"/>
        </w:rPr>
        <w:t>8</w:t>
      </w:r>
    </w:p>
    <w:p w14:paraId="276CC02C" w14:textId="474BEDC8" w:rsidR="000400E0" w:rsidRDefault="00DB27CB" w:rsidP="001406D1">
      <w:pPr>
        <w:tabs>
          <w:tab w:val="left" w:pos="426"/>
        </w:tabs>
        <w:jc w:val="center"/>
        <w:rPr>
          <w:b/>
          <w:bCs/>
          <w:szCs w:val="28"/>
        </w:rPr>
      </w:pPr>
      <w:proofErr w:type="spellStart"/>
      <w:r w:rsidRPr="000400E0">
        <w:rPr>
          <w:b/>
          <w:bCs/>
          <w:szCs w:val="28"/>
        </w:rPr>
        <w:t>Halaman</w:t>
      </w:r>
      <w:proofErr w:type="spellEnd"/>
      <w:r w:rsidRPr="000400E0">
        <w:rPr>
          <w:b/>
          <w:bCs/>
          <w:szCs w:val="28"/>
        </w:rPr>
        <w:t xml:space="preserve"> Dashboard Admin</w:t>
      </w:r>
      <w:r w:rsidR="008711A1" w:rsidRPr="000400E0">
        <w:rPr>
          <w:b/>
          <w:bCs/>
          <w:szCs w:val="28"/>
        </w:rPr>
        <w:t xml:space="preserve"> </w:t>
      </w:r>
      <w:proofErr w:type="spellStart"/>
      <w:r w:rsidR="008711A1" w:rsidRPr="000400E0">
        <w:rPr>
          <w:b/>
          <w:bCs/>
          <w:szCs w:val="28"/>
        </w:rPr>
        <w:t>Kepegawaian</w:t>
      </w:r>
      <w:proofErr w:type="spellEnd"/>
      <w:r w:rsidR="008711A1" w:rsidRPr="000400E0">
        <w:rPr>
          <w:b/>
          <w:bCs/>
          <w:szCs w:val="28"/>
        </w:rPr>
        <w:t xml:space="preserve"> Non PNS</w:t>
      </w:r>
    </w:p>
    <w:p w14:paraId="46EDFA8E" w14:textId="682FA5A4" w:rsidR="00982056" w:rsidRDefault="00982056" w:rsidP="001406D1">
      <w:pPr>
        <w:tabs>
          <w:tab w:val="left" w:pos="426"/>
        </w:tabs>
        <w:rPr>
          <w:b/>
          <w:bCs/>
          <w:szCs w:val="28"/>
        </w:rPr>
      </w:pPr>
    </w:p>
    <w:p w14:paraId="06F28097" w14:textId="1A3A39DD" w:rsidR="00982056" w:rsidRPr="00982056" w:rsidRDefault="00982056" w:rsidP="001406D1">
      <w:pPr>
        <w:tabs>
          <w:tab w:val="left" w:pos="426"/>
        </w:tabs>
        <w:jc w:val="both"/>
        <w:rPr>
          <w:szCs w:val="28"/>
        </w:rPr>
      </w:pPr>
      <w:r>
        <w:rPr>
          <w:szCs w:val="28"/>
        </w:rPr>
        <w:tab/>
      </w:r>
      <w:proofErr w:type="spellStart"/>
      <w:r w:rsidRPr="00982056">
        <w:rPr>
          <w:szCs w:val="28"/>
        </w:rPr>
        <w:t>Dijelaskan</w:t>
      </w:r>
      <w:proofErr w:type="spellEnd"/>
      <w:r w:rsidRPr="00982056">
        <w:rPr>
          <w:szCs w:val="28"/>
        </w:rPr>
        <w:t xml:space="preserve"> </w:t>
      </w:r>
      <w:proofErr w:type="spellStart"/>
      <w:r w:rsidRPr="00982056">
        <w:rPr>
          <w:szCs w:val="28"/>
        </w:rPr>
        <w:t>sedikit</w:t>
      </w:r>
      <w:proofErr w:type="spellEnd"/>
      <w:r w:rsidRPr="00982056">
        <w:rPr>
          <w:szCs w:val="28"/>
        </w:rPr>
        <w:t xml:space="preserve"> </w:t>
      </w:r>
      <w:proofErr w:type="spellStart"/>
      <w:r w:rsidRPr="00982056">
        <w:rPr>
          <w:szCs w:val="28"/>
        </w:rPr>
        <w:t>tentang</w:t>
      </w:r>
      <w:proofErr w:type="spellEnd"/>
      <w:r w:rsidRPr="00982056">
        <w:rPr>
          <w:szCs w:val="28"/>
        </w:rPr>
        <w:t xml:space="preserve"> layout </w:t>
      </w:r>
      <w:proofErr w:type="spellStart"/>
      <w:r w:rsidRPr="00982056">
        <w:rPr>
          <w:szCs w:val="28"/>
        </w:rPr>
        <w:t>diatas</w:t>
      </w:r>
      <w:proofErr w:type="spellEnd"/>
      <w:r w:rsidRPr="00982056">
        <w:rPr>
          <w:szCs w:val="28"/>
        </w:rPr>
        <w:t xml:space="preserve"> </w:t>
      </w:r>
      <w:r w:rsidR="00E235BF">
        <w:rPr>
          <w:szCs w:val="28"/>
        </w:rPr>
        <w:t xml:space="preserve">login </w:t>
      </w:r>
      <w:proofErr w:type="spellStart"/>
      <w:r w:rsidR="00E235BF">
        <w:rPr>
          <w:szCs w:val="28"/>
        </w:rPr>
        <w:t>masuk</w:t>
      </w:r>
      <w:proofErr w:type="spellEnd"/>
      <w:r w:rsidR="00E235BF">
        <w:rPr>
          <w:szCs w:val="28"/>
        </w:rPr>
        <w:t xml:space="preserve"> </w:t>
      </w:r>
      <w:proofErr w:type="spellStart"/>
      <w:r w:rsidR="00E235BF">
        <w:rPr>
          <w:szCs w:val="28"/>
        </w:rPr>
        <w:t>pertama</w:t>
      </w:r>
      <w:proofErr w:type="spellEnd"/>
      <w:r w:rsidR="00E235BF">
        <w:rPr>
          <w:szCs w:val="28"/>
        </w:rPr>
        <w:t xml:space="preserve"> kali </w:t>
      </w:r>
      <w:proofErr w:type="spellStart"/>
      <w:r w:rsidR="00E235BF">
        <w:rPr>
          <w:szCs w:val="28"/>
        </w:rPr>
        <w:t>ketika</w:t>
      </w:r>
      <w:proofErr w:type="spellEnd"/>
      <w:r w:rsidR="00E235BF">
        <w:rPr>
          <w:szCs w:val="28"/>
        </w:rPr>
        <w:t xml:space="preserve"> </w:t>
      </w:r>
      <w:proofErr w:type="spellStart"/>
      <w:r w:rsidR="00E235BF">
        <w:rPr>
          <w:szCs w:val="28"/>
        </w:rPr>
        <w:t>sukses</w:t>
      </w:r>
      <w:proofErr w:type="spellEnd"/>
      <w:r w:rsidR="00E235BF">
        <w:rPr>
          <w:szCs w:val="28"/>
        </w:rPr>
        <w:t xml:space="preserve"> </w:t>
      </w:r>
      <w:proofErr w:type="spellStart"/>
      <w:r w:rsidR="00E235BF">
        <w:rPr>
          <w:szCs w:val="28"/>
        </w:rPr>
        <w:t>dihalaman</w:t>
      </w:r>
      <w:proofErr w:type="spellEnd"/>
      <w:r w:rsidR="00E235BF">
        <w:rPr>
          <w:szCs w:val="28"/>
        </w:rPr>
        <w:t xml:space="preserve"> </w:t>
      </w:r>
      <w:proofErr w:type="spellStart"/>
      <w:r w:rsidR="00E235BF">
        <w:rPr>
          <w:szCs w:val="28"/>
        </w:rPr>
        <w:t>tersebut</w:t>
      </w:r>
      <w:proofErr w:type="spellEnd"/>
      <w:r w:rsidR="00E235BF">
        <w:rPr>
          <w:szCs w:val="28"/>
        </w:rPr>
        <w:t xml:space="preserve"> </w:t>
      </w:r>
      <w:proofErr w:type="spellStart"/>
      <w:r w:rsidR="00E235BF">
        <w:rPr>
          <w:szCs w:val="28"/>
        </w:rPr>
        <w:t>ditampilkan</w:t>
      </w:r>
      <w:proofErr w:type="spellEnd"/>
      <w:r w:rsidR="00E235BF">
        <w:rPr>
          <w:szCs w:val="28"/>
        </w:rPr>
        <w:t xml:space="preserve"> </w:t>
      </w:r>
      <w:proofErr w:type="spellStart"/>
      <w:r w:rsidR="00E235BF">
        <w:rPr>
          <w:szCs w:val="28"/>
        </w:rPr>
        <w:t>fitur</w:t>
      </w:r>
      <w:proofErr w:type="spellEnd"/>
      <w:r w:rsidR="00E235BF">
        <w:rPr>
          <w:szCs w:val="28"/>
        </w:rPr>
        <w:t xml:space="preserve"> </w:t>
      </w:r>
      <w:proofErr w:type="spellStart"/>
      <w:r w:rsidR="00E235BF">
        <w:rPr>
          <w:szCs w:val="28"/>
        </w:rPr>
        <w:t>untuk</w:t>
      </w:r>
      <w:proofErr w:type="spellEnd"/>
      <w:r w:rsidR="00E235BF">
        <w:rPr>
          <w:szCs w:val="28"/>
        </w:rPr>
        <w:t xml:space="preserve"> </w:t>
      </w:r>
      <w:proofErr w:type="spellStart"/>
      <w:r w:rsidR="00E235BF">
        <w:rPr>
          <w:szCs w:val="28"/>
        </w:rPr>
        <w:t>pencarian</w:t>
      </w:r>
      <w:proofErr w:type="spellEnd"/>
      <w:r w:rsidR="00E235BF">
        <w:rPr>
          <w:szCs w:val="28"/>
        </w:rPr>
        <w:t xml:space="preserve"> </w:t>
      </w:r>
      <w:proofErr w:type="spellStart"/>
      <w:r w:rsidR="00E235BF">
        <w:rPr>
          <w:szCs w:val="28"/>
        </w:rPr>
        <w:t>dengan</w:t>
      </w:r>
      <w:proofErr w:type="spellEnd"/>
      <w:r w:rsidR="00E235BF">
        <w:rPr>
          <w:szCs w:val="28"/>
        </w:rPr>
        <w:t xml:space="preserve"> </w:t>
      </w:r>
      <w:proofErr w:type="spellStart"/>
      <w:r w:rsidR="00E235BF">
        <w:rPr>
          <w:szCs w:val="28"/>
        </w:rPr>
        <w:t>beberapa</w:t>
      </w:r>
      <w:proofErr w:type="spellEnd"/>
      <w:r w:rsidR="00E235BF">
        <w:rPr>
          <w:szCs w:val="28"/>
        </w:rPr>
        <w:t xml:space="preserve"> </w:t>
      </w:r>
      <w:proofErr w:type="spellStart"/>
      <w:r w:rsidR="00E235BF">
        <w:rPr>
          <w:szCs w:val="28"/>
        </w:rPr>
        <w:t>katageri</w:t>
      </w:r>
      <w:proofErr w:type="spellEnd"/>
      <w:r w:rsidR="00E235BF">
        <w:rPr>
          <w:szCs w:val="28"/>
        </w:rPr>
        <w:t xml:space="preserve"> </w:t>
      </w:r>
      <w:proofErr w:type="spellStart"/>
      <w:r w:rsidR="00E235BF">
        <w:rPr>
          <w:szCs w:val="28"/>
        </w:rPr>
        <w:t>setelah</w:t>
      </w:r>
      <w:proofErr w:type="spellEnd"/>
      <w:r w:rsidR="00E235BF">
        <w:rPr>
          <w:szCs w:val="28"/>
        </w:rPr>
        <w:t xml:space="preserve"> </w:t>
      </w:r>
      <w:proofErr w:type="spellStart"/>
      <w:r w:rsidR="00E235BF">
        <w:rPr>
          <w:szCs w:val="28"/>
        </w:rPr>
        <w:t>diklik</w:t>
      </w:r>
      <w:proofErr w:type="spellEnd"/>
      <w:r w:rsidR="00E235BF">
        <w:rPr>
          <w:szCs w:val="28"/>
        </w:rPr>
        <w:t xml:space="preserve"> </w:t>
      </w:r>
      <w:proofErr w:type="spellStart"/>
      <w:r w:rsidR="00E235BF">
        <w:rPr>
          <w:szCs w:val="28"/>
        </w:rPr>
        <w:t>tampilkan</w:t>
      </w:r>
      <w:proofErr w:type="spellEnd"/>
      <w:r w:rsidR="00E235BF">
        <w:rPr>
          <w:szCs w:val="28"/>
        </w:rPr>
        <w:t xml:space="preserve"> </w:t>
      </w:r>
      <w:proofErr w:type="spellStart"/>
      <w:r w:rsidR="00E235BF">
        <w:rPr>
          <w:szCs w:val="28"/>
        </w:rPr>
        <w:t>maka</w:t>
      </w:r>
      <w:proofErr w:type="spellEnd"/>
      <w:r w:rsidR="00E235BF">
        <w:rPr>
          <w:szCs w:val="28"/>
        </w:rPr>
        <w:t xml:space="preserve"> data </w:t>
      </w:r>
      <w:proofErr w:type="spellStart"/>
      <w:r w:rsidR="00E235BF">
        <w:rPr>
          <w:szCs w:val="28"/>
        </w:rPr>
        <w:t>akan</w:t>
      </w:r>
      <w:proofErr w:type="spellEnd"/>
      <w:r w:rsidR="00E235BF">
        <w:rPr>
          <w:szCs w:val="28"/>
        </w:rPr>
        <w:t xml:space="preserve"> </w:t>
      </w:r>
      <w:proofErr w:type="spellStart"/>
      <w:r w:rsidR="00E235BF">
        <w:rPr>
          <w:szCs w:val="28"/>
        </w:rPr>
        <w:t>memanjang</w:t>
      </w:r>
      <w:proofErr w:type="spellEnd"/>
      <w:r w:rsidR="00E235BF">
        <w:rPr>
          <w:szCs w:val="28"/>
        </w:rPr>
        <w:t xml:space="preserve"> </w:t>
      </w:r>
      <w:proofErr w:type="spellStart"/>
      <w:r w:rsidR="00E235BF">
        <w:rPr>
          <w:szCs w:val="28"/>
        </w:rPr>
        <w:t>kebawah</w:t>
      </w:r>
      <w:proofErr w:type="spellEnd"/>
      <w:r w:rsidR="00E235BF">
        <w:rPr>
          <w:szCs w:val="28"/>
        </w:rPr>
        <w:t xml:space="preserve"> data yang </w:t>
      </w:r>
      <w:proofErr w:type="spellStart"/>
      <w:r w:rsidR="00E235BF">
        <w:rPr>
          <w:szCs w:val="28"/>
        </w:rPr>
        <w:t>ditempilkan</w:t>
      </w:r>
      <w:proofErr w:type="spellEnd"/>
      <w:r w:rsidR="00E235BF">
        <w:rPr>
          <w:szCs w:val="28"/>
        </w:rPr>
        <w:t xml:space="preserve"> </w:t>
      </w:r>
      <w:proofErr w:type="spellStart"/>
      <w:r w:rsidR="00E235BF">
        <w:rPr>
          <w:szCs w:val="28"/>
        </w:rPr>
        <w:t>adalah</w:t>
      </w:r>
      <w:proofErr w:type="spellEnd"/>
      <w:r w:rsidR="00E235BF">
        <w:rPr>
          <w:szCs w:val="28"/>
        </w:rPr>
        <w:t xml:space="preserve"> data </w:t>
      </w:r>
      <w:proofErr w:type="spellStart"/>
      <w:r w:rsidR="00E235BF">
        <w:rPr>
          <w:szCs w:val="28"/>
        </w:rPr>
        <w:t>terakhir</w:t>
      </w:r>
      <w:proofErr w:type="spellEnd"/>
      <w:r w:rsidR="00E235BF">
        <w:rPr>
          <w:szCs w:val="28"/>
        </w:rPr>
        <w:t xml:space="preserve"> </w:t>
      </w:r>
      <w:proofErr w:type="spellStart"/>
      <w:r w:rsidR="00E235BF">
        <w:rPr>
          <w:szCs w:val="28"/>
        </w:rPr>
        <w:t>diperbaharui</w:t>
      </w:r>
      <w:proofErr w:type="spellEnd"/>
      <w:r w:rsidR="00E235BF">
        <w:rPr>
          <w:szCs w:val="28"/>
        </w:rPr>
        <w:t>.</w:t>
      </w:r>
    </w:p>
    <w:p w14:paraId="0D5BED7A" w14:textId="6A3DFDEA" w:rsidR="000400E0" w:rsidRPr="000400E0" w:rsidRDefault="000400E0" w:rsidP="001406D1">
      <w:pPr>
        <w:tabs>
          <w:tab w:val="left" w:pos="426"/>
        </w:tabs>
        <w:jc w:val="center"/>
        <w:rPr>
          <w:b/>
          <w:bCs/>
          <w:szCs w:val="28"/>
        </w:rPr>
      </w:pPr>
    </w:p>
    <w:p w14:paraId="01673E2B" w14:textId="0D88C5EE" w:rsidR="001F1C47" w:rsidRDefault="00276738" w:rsidP="003113EE">
      <w:pPr>
        <w:tabs>
          <w:tab w:val="left" w:pos="426"/>
        </w:tabs>
        <w:jc w:val="center"/>
        <w:rPr>
          <w:b/>
          <w:bCs/>
          <w:szCs w:val="28"/>
        </w:rPr>
      </w:pPr>
      <w:r>
        <w:rPr>
          <w:noProof/>
        </w:rPr>
        <w:drawing>
          <wp:inline distT="0" distB="0" distL="0" distR="0" wp14:anchorId="1C9B32D3" wp14:editId="2397345C">
            <wp:extent cx="4358293" cy="17677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2-13 at 11.11.06.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86434" cy="1819737"/>
                    </a:xfrm>
                    <a:prstGeom prst="rect">
                      <a:avLst/>
                    </a:prstGeom>
                  </pic:spPr>
                </pic:pic>
              </a:graphicData>
            </a:graphic>
          </wp:inline>
        </w:drawing>
      </w:r>
    </w:p>
    <w:p w14:paraId="42ADED97" w14:textId="36F8159D" w:rsidR="000400E0" w:rsidRDefault="00DB27CB" w:rsidP="001406D1">
      <w:pPr>
        <w:tabs>
          <w:tab w:val="left" w:pos="426"/>
        </w:tabs>
        <w:jc w:val="center"/>
        <w:rPr>
          <w:b/>
          <w:bCs/>
          <w:szCs w:val="28"/>
        </w:rPr>
      </w:pPr>
      <w:r w:rsidRPr="00E13F66">
        <w:rPr>
          <w:b/>
          <w:bCs/>
          <w:szCs w:val="28"/>
        </w:rPr>
        <w:t xml:space="preserve">Gambar </w:t>
      </w:r>
      <w:r w:rsidR="009C6BD0" w:rsidRPr="00E13F66">
        <w:rPr>
          <w:b/>
          <w:bCs/>
          <w:szCs w:val="28"/>
        </w:rPr>
        <w:t>9</w:t>
      </w:r>
    </w:p>
    <w:p w14:paraId="752B2EFB" w14:textId="22D3E542" w:rsidR="00DB27CB" w:rsidRDefault="00276738" w:rsidP="001406D1">
      <w:pPr>
        <w:tabs>
          <w:tab w:val="left" w:pos="426"/>
        </w:tabs>
        <w:jc w:val="center"/>
        <w:rPr>
          <w:b/>
          <w:bCs/>
          <w:szCs w:val="28"/>
        </w:rPr>
      </w:pPr>
      <w:proofErr w:type="spellStart"/>
      <w:r w:rsidRPr="000400E0">
        <w:rPr>
          <w:b/>
          <w:bCs/>
          <w:szCs w:val="28"/>
        </w:rPr>
        <w:t>Halaman</w:t>
      </w:r>
      <w:proofErr w:type="spellEnd"/>
      <w:r w:rsidRPr="000400E0">
        <w:rPr>
          <w:b/>
          <w:bCs/>
          <w:szCs w:val="28"/>
        </w:rPr>
        <w:t xml:space="preserve"> </w:t>
      </w:r>
      <w:proofErr w:type="spellStart"/>
      <w:r w:rsidRPr="000400E0">
        <w:rPr>
          <w:b/>
          <w:bCs/>
          <w:szCs w:val="28"/>
        </w:rPr>
        <w:t>Pengajuan</w:t>
      </w:r>
      <w:proofErr w:type="spellEnd"/>
      <w:r w:rsidRPr="000400E0">
        <w:rPr>
          <w:b/>
          <w:bCs/>
          <w:szCs w:val="28"/>
        </w:rPr>
        <w:t xml:space="preserve"> </w:t>
      </w:r>
      <w:proofErr w:type="spellStart"/>
      <w:r w:rsidRPr="000400E0">
        <w:rPr>
          <w:b/>
          <w:bCs/>
          <w:szCs w:val="28"/>
        </w:rPr>
        <w:t>cuti</w:t>
      </w:r>
      <w:proofErr w:type="spellEnd"/>
      <w:r w:rsidRPr="000400E0">
        <w:rPr>
          <w:b/>
          <w:bCs/>
          <w:szCs w:val="28"/>
        </w:rPr>
        <w:t xml:space="preserve"> </w:t>
      </w:r>
    </w:p>
    <w:p w14:paraId="1CAE3131" w14:textId="77777777" w:rsidR="00982056" w:rsidRDefault="00982056" w:rsidP="001406D1">
      <w:pPr>
        <w:tabs>
          <w:tab w:val="left" w:pos="426"/>
        </w:tabs>
        <w:rPr>
          <w:szCs w:val="28"/>
        </w:rPr>
      </w:pPr>
    </w:p>
    <w:p w14:paraId="7F344E07" w14:textId="7995679F" w:rsidR="00982056" w:rsidRPr="008D447C" w:rsidRDefault="00982056" w:rsidP="001406D1">
      <w:pPr>
        <w:tabs>
          <w:tab w:val="left" w:pos="426"/>
        </w:tabs>
        <w:jc w:val="both"/>
        <w:rPr>
          <w:szCs w:val="28"/>
        </w:rPr>
      </w:pPr>
      <w:r>
        <w:rPr>
          <w:szCs w:val="28"/>
        </w:rPr>
        <w:tab/>
      </w:r>
      <w:proofErr w:type="spellStart"/>
      <w:r w:rsidRPr="00982056">
        <w:rPr>
          <w:szCs w:val="28"/>
        </w:rPr>
        <w:t>Dijelaskan</w:t>
      </w:r>
      <w:proofErr w:type="spellEnd"/>
      <w:r w:rsidRPr="00982056">
        <w:rPr>
          <w:szCs w:val="28"/>
        </w:rPr>
        <w:t xml:space="preserve"> </w:t>
      </w:r>
      <w:proofErr w:type="spellStart"/>
      <w:r w:rsidRPr="00982056">
        <w:rPr>
          <w:szCs w:val="28"/>
        </w:rPr>
        <w:t>sedikit</w:t>
      </w:r>
      <w:proofErr w:type="spellEnd"/>
      <w:r w:rsidRPr="00982056">
        <w:rPr>
          <w:szCs w:val="28"/>
        </w:rPr>
        <w:t xml:space="preserve"> </w:t>
      </w:r>
      <w:proofErr w:type="spellStart"/>
      <w:r w:rsidRPr="00982056">
        <w:rPr>
          <w:szCs w:val="28"/>
        </w:rPr>
        <w:t>tentang</w:t>
      </w:r>
      <w:proofErr w:type="spellEnd"/>
      <w:r w:rsidRPr="00982056">
        <w:rPr>
          <w:szCs w:val="28"/>
        </w:rPr>
        <w:t xml:space="preserve"> layout </w:t>
      </w:r>
      <w:proofErr w:type="spellStart"/>
      <w:r w:rsidRPr="00982056">
        <w:rPr>
          <w:szCs w:val="28"/>
        </w:rPr>
        <w:t>diatas</w:t>
      </w:r>
      <w:proofErr w:type="spellEnd"/>
      <w:r w:rsidRPr="00982056">
        <w:rPr>
          <w:szCs w:val="28"/>
        </w:rPr>
        <w:t xml:space="preserve"> </w:t>
      </w:r>
      <w:proofErr w:type="spellStart"/>
      <w:r w:rsidR="004479B4">
        <w:rPr>
          <w:szCs w:val="28"/>
        </w:rPr>
        <w:t>adalah</w:t>
      </w:r>
      <w:proofErr w:type="spellEnd"/>
      <w:r w:rsidR="004479B4">
        <w:rPr>
          <w:szCs w:val="28"/>
        </w:rPr>
        <w:t xml:space="preserve"> form </w:t>
      </w:r>
      <w:proofErr w:type="spellStart"/>
      <w:r w:rsidR="004479B4">
        <w:rPr>
          <w:szCs w:val="28"/>
        </w:rPr>
        <w:t>pengisian</w:t>
      </w:r>
      <w:proofErr w:type="spellEnd"/>
      <w:r w:rsidR="004479B4">
        <w:rPr>
          <w:szCs w:val="28"/>
        </w:rPr>
        <w:t xml:space="preserve"> </w:t>
      </w:r>
      <w:proofErr w:type="spellStart"/>
      <w:r w:rsidR="004479B4">
        <w:rPr>
          <w:szCs w:val="28"/>
        </w:rPr>
        <w:t>lembar</w:t>
      </w:r>
      <w:proofErr w:type="spellEnd"/>
      <w:r w:rsidR="004479B4">
        <w:rPr>
          <w:szCs w:val="28"/>
        </w:rPr>
        <w:t xml:space="preserve"> </w:t>
      </w:r>
      <w:proofErr w:type="spellStart"/>
      <w:r w:rsidR="004479B4">
        <w:rPr>
          <w:szCs w:val="28"/>
        </w:rPr>
        <w:t>cuti</w:t>
      </w:r>
      <w:proofErr w:type="spellEnd"/>
      <w:r w:rsidR="004479B4">
        <w:rPr>
          <w:szCs w:val="28"/>
        </w:rPr>
        <w:t xml:space="preserve"> </w:t>
      </w:r>
      <w:proofErr w:type="spellStart"/>
      <w:r w:rsidR="004479B4">
        <w:rPr>
          <w:szCs w:val="28"/>
        </w:rPr>
        <w:t>untuk</w:t>
      </w:r>
      <w:proofErr w:type="spellEnd"/>
      <w:r w:rsidR="004479B4">
        <w:rPr>
          <w:szCs w:val="28"/>
        </w:rPr>
        <w:t xml:space="preserve"> </w:t>
      </w:r>
      <w:proofErr w:type="spellStart"/>
      <w:r w:rsidR="004479B4">
        <w:rPr>
          <w:szCs w:val="28"/>
        </w:rPr>
        <w:t>pegawai</w:t>
      </w:r>
      <w:proofErr w:type="spellEnd"/>
      <w:r w:rsidR="004479B4">
        <w:rPr>
          <w:szCs w:val="28"/>
        </w:rPr>
        <w:t xml:space="preserve"> PNS form </w:t>
      </w:r>
      <w:proofErr w:type="spellStart"/>
      <w:r w:rsidR="004479B4">
        <w:rPr>
          <w:szCs w:val="28"/>
        </w:rPr>
        <w:t>diatas</w:t>
      </w:r>
      <w:proofErr w:type="spellEnd"/>
      <w:r w:rsidR="004479B4">
        <w:rPr>
          <w:szCs w:val="28"/>
        </w:rPr>
        <w:t xml:space="preserve"> </w:t>
      </w:r>
      <w:proofErr w:type="spellStart"/>
      <w:r w:rsidR="004479B4">
        <w:rPr>
          <w:szCs w:val="28"/>
        </w:rPr>
        <w:t>adalah</w:t>
      </w:r>
      <w:proofErr w:type="spellEnd"/>
      <w:r w:rsidR="004479B4">
        <w:rPr>
          <w:szCs w:val="28"/>
        </w:rPr>
        <w:t xml:space="preserve"> </w:t>
      </w:r>
      <w:proofErr w:type="spellStart"/>
      <w:r w:rsidR="004479B4">
        <w:rPr>
          <w:szCs w:val="28"/>
        </w:rPr>
        <w:t>standar</w:t>
      </w:r>
      <w:proofErr w:type="spellEnd"/>
      <w:r w:rsidR="004479B4">
        <w:rPr>
          <w:szCs w:val="28"/>
        </w:rPr>
        <w:t xml:space="preserve"> </w:t>
      </w:r>
      <w:proofErr w:type="spellStart"/>
      <w:r w:rsidR="004479B4">
        <w:rPr>
          <w:szCs w:val="28"/>
        </w:rPr>
        <w:t>pengisian</w:t>
      </w:r>
      <w:proofErr w:type="spellEnd"/>
      <w:r w:rsidR="004479B4">
        <w:rPr>
          <w:szCs w:val="28"/>
        </w:rPr>
        <w:t xml:space="preserve"> form pada </w:t>
      </w:r>
      <w:proofErr w:type="spellStart"/>
      <w:r w:rsidR="004479B4">
        <w:rPr>
          <w:szCs w:val="28"/>
        </w:rPr>
        <w:t>kement</w:t>
      </w:r>
      <w:r w:rsidR="00D12A30">
        <w:rPr>
          <w:szCs w:val="28"/>
        </w:rPr>
        <w:t>e</w:t>
      </w:r>
      <w:r w:rsidR="004479B4">
        <w:rPr>
          <w:szCs w:val="28"/>
        </w:rPr>
        <w:t>rian</w:t>
      </w:r>
      <w:proofErr w:type="spellEnd"/>
      <w:r w:rsidR="004479B4">
        <w:rPr>
          <w:szCs w:val="28"/>
        </w:rPr>
        <w:t xml:space="preserve"> </w:t>
      </w:r>
      <w:proofErr w:type="spellStart"/>
      <w:r w:rsidR="004479B4">
        <w:rPr>
          <w:szCs w:val="28"/>
        </w:rPr>
        <w:t>kesehatan</w:t>
      </w:r>
      <w:proofErr w:type="spellEnd"/>
      <w:r w:rsidR="00136E2C">
        <w:rPr>
          <w:szCs w:val="28"/>
        </w:rPr>
        <w:t>,</w:t>
      </w:r>
    </w:p>
    <w:p w14:paraId="5B784ED8" w14:textId="77777777" w:rsidR="000400E0" w:rsidRDefault="00D05EB0" w:rsidP="001406D1">
      <w:pPr>
        <w:tabs>
          <w:tab w:val="left" w:pos="426"/>
        </w:tabs>
        <w:jc w:val="center"/>
        <w:rPr>
          <w:szCs w:val="28"/>
        </w:rPr>
      </w:pPr>
      <w:r>
        <w:rPr>
          <w:noProof/>
        </w:rPr>
        <w:drawing>
          <wp:inline distT="0" distB="0" distL="0" distR="0" wp14:anchorId="686488EA" wp14:editId="402E372E">
            <wp:extent cx="4342917" cy="2395220"/>
            <wp:effectExtent l="0" t="0" r="63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0-02-13 at 14.45.36.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6203" cy="2452184"/>
                    </a:xfrm>
                    <a:prstGeom prst="rect">
                      <a:avLst/>
                    </a:prstGeom>
                  </pic:spPr>
                </pic:pic>
              </a:graphicData>
            </a:graphic>
          </wp:inline>
        </w:drawing>
      </w:r>
    </w:p>
    <w:p w14:paraId="0AC046AC" w14:textId="36B81C6D" w:rsidR="000400E0" w:rsidRDefault="00DB27CB" w:rsidP="001406D1">
      <w:pPr>
        <w:tabs>
          <w:tab w:val="left" w:pos="426"/>
        </w:tabs>
        <w:jc w:val="center"/>
        <w:rPr>
          <w:szCs w:val="28"/>
        </w:rPr>
      </w:pPr>
      <w:r w:rsidRPr="00E13F66">
        <w:rPr>
          <w:b/>
          <w:bCs/>
          <w:szCs w:val="28"/>
        </w:rPr>
        <w:t xml:space="preserve">Gambar </w:t>
      </w:r>
      <w:r w:rsidR="009C6BD0" w:rsidRPr="00E13F66">
        <w:rPr>
          <w:b/>
          <w:bCs/>
          <w:szCs w:val="28"/>
        </w:rPr>
        <w:t>10</w:t>
      </w:r>
    </w:p>
    <w:p w14:paraId="7B315197" w14:textId="0D1AB2A8" w:rsidR="00DC02E8" w:rsidRDefault="00D05EB0" w:rsidP="001406D1">
      <w:pPr>
        <w:tabs>
          <w:tab w:val="left" w:pos="426"/>
        </w:tabs>
        <w:jc w:val="center"/>
        <w:rPr>
          <w:b/>
          <w:bCs/>
          <w:szCs w:val="28"/>
        </w:rPr>
      </w:pPr>
      <w:proofErr w:type="spellStart"/>
      <w:r w:rsidRPr="000400E0">
        <w:rPr>
          <w:b/>
          <w:bCs/>
          <w:szCs w:val="28"/>
        </w:rPr>
        <w:t>Halaman</w:t>
      </w:r>
      <w:proofErr w:type="spellEnd"/>
      <w:r w:rsidRPr="000400E0">
        <w:rPr>
          <w:b/>
          <w:bCs/>
          <w:szCs w:val="28"/>
        </w:rPr>
        <w:t xml:space="preserve"> </w:t>
      </w:r>
      <w:proofErr w:type="spellStart"/>
      <w:r w:rsidRPr="000400E0">
        <w:rPr>
          <w:b/>
          <w:bCs/>
          <w:szCs w:val="28"/>
        </w:rPr>
        <w:t>Absensi</w:t>
      </w:r>
      <w:proofErr w:type="spellEnd"/>
      <w:r w:rsidRPr="000400E0">
        <w:rPr>
          <w:b/>
          <w:bCs/>
          <w:szCs w:val="28"/>
        </w:rPr>
        <w:t xml:space="preserve"> </w:t>
      </w:r>
      <w:proofErr w:type="spellStart"/>
      <w:r w:rsidRPr="000400E0">
        <w:rPr>
          <w:b/>
          <w:bCs/>
          <w:szCs w:val="28"/>
        </w:rPr>
        <w:t>kepegawaian</w:t>
      </w:r>
      <w:proofErr w:type="spellEnd"/>
      <w:r w:rsidRPr="000400E0">
        <w:rPr>
          <w:b/>
          <w:bCs/>
          <w:szCs w:val="28"/>
        </w:rPr>
        <w:t xml:space="preserve"> </w:t>
      </w:r>
      <w:proofErr w:type="spellStart"/>
      <w:r w:rsidRPr="000400E0">
        <w:rPr>
          <w:b/>
          <w:bCs/>
          <w:szCs w:val="28"/>
        </w:rPr>
        <w:t>pusat</w:t>
      </w:r>
      <w:proofErr w:type="spellEnd"/>
    </w:p>
    <w:p w14:paraId="54449D9D" w14:textId="675F6DEB" w:rsidR="00982056" w:rsidRDefault="00982056" w:rsidP="001406D1">
      <w:pPr>
        <w:tabs>
          <w:tab w:val="left" w:pos="426"/>
        </w:tabs>
        <w:jc w:val="both"/>
        <w:rPr>
          <w:b/>
          <w:bCs/>
          <w:szCs w:val="28"/>
        </w:rPr>
      </w:pPr>
    </w:p>
    <w:p w14:paraId="5308C110" w14:textId="75EDBC1B" w:rsidR="00982056" w:rsidRPr="000400E0" w:rsidRDefault="00982056" w:rsidP="001406D1">
      <w:pPr>
        <w:tabs>
          <w:tab w:val="left" w:pos="426"/>
        </w:tabs>
        <w:jc w:val="both"/>
        <w:rPr>
          <w:szCs w:val="28"/>
        </w:rPr>
      </w:pPr>
      <w:r>
        <w:rPr>
          <w:szCs w:val="28"/>
        </w:rPr>
        <w:tab/>
      </w:r>
      <w:proofErr w:type="spellStart"/>
      <w:r w:rsidRPr="00982056">
        <w:rPr>
          <w:szCs w:val="28"/>
        </w:rPr>
        <w:t>Dijelaskan</w:t>
      </w:r>
      <w:proofErr w:type="spellEnd"/>
      <w:r w:rsidRPr="00982056">
        <w:rPr>
          <w:szCs w:val="28"/>
        </w:rPr>
        <w:t xml:space="preserve"> </w:t>
      </w:r>
      <w:proofErr w:type="spellStart"/>
      <w:r w:rsidRPr="00982056">
        <w:rPr>
          <w:szCs w:val="28"/>
        </w:rPr>
        <w:t>sedikit</w:t>
      </w:r>
      <w:proofErr w:type="spellEnd"/>
      <w:r w:rsidRPr="00982056">
        <w:rPr>
          <w:szCs w:val="28"/>
        </w:rPr>
        <w:t xml:space="preserve"> </w:t>
      </w:r>
      <w:proofErr w:type="spellStart"/>
      <w:r w:rsidRPr="00982056">
        <w:rPr>
          <w:szCs w:val="28"/>
        </w:rPr>
        <w:t>tentang</w:t>
      </w:r>
      <w:proofErr w:type="spellEnd"/>
      <w:r w:rsidRPr="00982056">
        <w:rPr>
          <w:szCs w:val="28"/>
        </w:rPr>
        <w:t xml:space="preserve"> layout </w:t>
      </w:r>
      <w:proofErr w:type="spellStart"/>
      <w:r w:rsidRPr="00982056">
        <w:rPr>
          <w:szCs w:val="28"/>
        </w:rPr>
        <w:t>diatas</w:t>
      </w:r>
      <w:proofErr w:type="spellEnd"/>
      <w:r w:rsidRPr="00982056">
        <w:rPr>
          <w:szCs w:val="28"/>
        </w:rPr>
        <w:t xml:space="preserve"> </w:t>
      </w:r>
      <w:proofErr w:type="spellStart"/>
      <w:r w:rsidR="004479B4">
        <w:rPr>
          <w:szCs w:val="28"/>
        </w:rPr>
        <w:t>adalah</w:t>
      </w:r>
      <w:proofErr w:type="spellEnd"/>
      <w:r w:rsidR="004479B4">
        <w:rPr>
          <w:szCs w:val="28"/>
        </w:rPr>
        <w:t xml:space="preserve"> </w:t>
      </w:r>
      <w:proofErr w:type="spellStart"/>
      <w:r w:rsidR="004479B4">
        <w:rPr>
          <w:szCs w:val="28"/>
        </w:rPr>
        <w:t>halaman</w:t>
      </w:r>
      <w:proofErr w:type="spellEnd"/>
      <w:r w:rsidR="004479B4">
        <w:rPr>
          <w:szCs w:val="28"/>
        </w:rPr>
        <w:t xml:space="preserve"> </w:t>
      </w:r>
      <w:proofErr w:type="spellStart"/>
      <w:r w:rsidR="004479B4">
        <w:rPr>
          <w:szCs w:val="28"/>
        </w:rPr>
        <w:t>absensi</w:t>
      </w:r>
      <w:proofErr w:type="spellEnd"/>
      <w:r w:rsidR="004479B4">
        <w:rPr>
          <w:szCs w:val="28"/>
        </w:rPr>
        <w:t xml:space="preserve"> </w:t>
      </w:r>
      <w:proofErr w:type="spellStart"/>
      <w:r w:rsidR="004479B4">
        <w:rPr>
          <w:szCs w:val="28"/>
        </w:rPr>
        <w:t>pegawai</w:t>
      </w:r>
      <w:proofErr w:type="spellEnd"/>
      <w:r w:rsidR="004479B4">
        <w:rPr>
          <w:szCs w:val="28"/>
        </w:rPr>
        <w:t xml:space="preserve"> </w:t>
      </w:r>
      <w:proofErr w:type="spellStart"/>
      <w:r w:rsidR="004479B4">
        <w:rPr>
          <w:szCs w:val="28"/>
        </w:rPr>
        <w:t>dimana</w:t>
      </w:r>
      <w:proofErr w:type="spellEnd"/>
      <w:r w:rsidR="004479B4">
        <w:rPr>
          <w:szCs w:val="28"/>
        </w:rPr>
        <w:t xml:space="preserve"> </w:t>
      </w:r>
      <w:proofErr w:type="spellStart"/>
      <w:r w:rsidR="004479B4">
        <w:rPr>
          <w:szCs w:val="28"/>
        </w:rPr>
        <w:t>halaman</w:t>
      </w:r>
      <w:proofErr w:type="spellEnd"/>
      <w:r w:rsidR="004479B4">
        <w:rPr>
          <w:szCs w:val="28"/>
        </w:rPr>
        <w:t xml:space="preserve"> </w:t>
      </w:r>
      <w:proofErr w:type="spellStart"/>
      <w:r w:rsidR="004479B4">
        <w:rPr>
          <w:szCs w:val="28"/>
        </w:rPr>
        <w:t>tersebut</w:t>
      </w:r>
      <w:proofErr w:type="spellEnd"/>
      <w:r w:rsidR="004479B4">
        <w:rPr>
          <w:szCs w:val="28"/>
        </w:rPr>
        <w:t xml:space="preserve"> </w:t>
      </w:r>
      <w:proofErr w:type="spellStart"/>
      <w:r w:rsidR="004479B4">
        <w:rPr>
          <w:szCs w:val="28"/>
        </w:rPr>
        <w:t>menampilkan</w:t>
      </w:r>
      <w:proofErr w:type="spellEnd"/>
      <w:r w:rsidR="004479B4">
        <w:rPr>
          <w:szCs w:val="28"/>
        </w:rPr>
        <w:t xml:space="preserve"> data </w:t>
      </w:r>
      <w:proofErr w:type="spellStart"/>
      <w:r w:rsidR="004479B4">
        <w:rPr>
          <w:szCs w:val="28"/>
        </w:rPr>
        <w:t>perbulan</w:t>
      </w:r>
      <w:proofErr w:type="spellEnd"/>
      <w:r w:rsidR="004479B4">
        <w:rPr>
          <w:szCs w:val="28"/>
        </w:rPr>
        <w:t xml:space="preserve"> dan </w:t>
      </w:r>
      <w:proofErr w:type="spellStart"/>
      <w:r w:rsidR="004479B4">
        <w:rPr>
          <w:szCs w:val="28"/>
        </w:rPr>
        <w:t>perpegawai</w:t>
      </w:r>
      <w:proofErr w:type="spellEnd"/>
      <w:r w:rsidR="004479B4">
        <w:rPr>
          <w:szCs w:val="28"/>
        </w:rPr>
        <w:t xml:space="preserve"> data </w:t>
      </w:r>
      <w:proofErr w:type="spellStart"/>
      <w:r w:rsidR="004479B4">
        <w:rPr>
          <w:szCs w:val="28"/>
        </w:rPr>
        <w:t>tersebut</w:t>
      </w:r>
      <w:proofErr w:type="spellEnd"/>
      <w:r w:rsidR="004479B4">
        <w:rPr>
          <w:szCs w:val="28"/>
        </w:rPr>
        <w:t xml:space="preserve"> </w:t>
      </w:r>
      <w:proofErr w:type="spellStart"/>
      <w:r w:rsidR="004479B4">
        <w:rPr>
          <w:szCs w:val="28"/>
        </w:rPr>
        <w:t>akan</w:t>
      </w:r>
      <w:proofErr w:type="spellEnd"/>
      <w:r w:rsidR="004479B4">
        <w:rPr>
          <w:szCs w:val="28"/>
        </w:rPr>
        <w:t xml:space="preserve"> </w:t>
      </w:r>
      <w:proofErr w:type="spellStart"/>
      <w:r w:rsidR="004479B4">
        <w:rPr>
          <w:szCs w:val="28"/>
        </w:rPr>
        <w:t>diexport</w:t>
      </w:r>
      <w:proofErr w:type="spellEnd"/>
      <w:r w:rsidR="004479B4">
        <w:rPr>
          <w:szCs w:val="28"/>
        </w:rPr>
        <w:t xml:space="preserve"> </w:t>
      </w:r>
      <w:proofErr w:type="spellStart"/>
      <w:r w:rsidR="004479B4">
        <w:rPr>
          <w:szCs w:val="28"/>
        </w:rPr>
        <w:t>ke</w:t>
      </w:r>
      <w:proofErr w:type="spellEnd"/>
      <w:r w:rsidR="004479B4">
        <w:rPr>
          <w:szCs w:val="28"/>
        </w:rPr>
        <w:t xml:space="preserve"> file excel.</w:t>
      </w:r>
    </w:p>
    <w:p w14:paraId="386AFFD8" w14:textId="43B1D793" w:rsidR="00C055C0" w:rsidRDefault="00982056" w:rsidP="001406D1">
      <w:pPr>
        <w:tabs>
          <w:tab w:val="left" w:pos="426"/>
        </w:tabs>
        <w:jc w:val="both"/>
        <w:rPr>
          <w:szCs w:val="28"/>
        </w:rPr>
      </w:pPr>
      <w:r>
        <w:rPr>
          <w:szCs w:val="28"/>
        </w:rPr>
        <w:tab/>
      </w:r>
      <w:proofErr w:type="spellStart"/>
      <w:r w:rsidR="00DC02E8" w:rsidRPr="00DC02E8">
        <w:rPr>
          <w:szCs w:val="28"/>
        </w:rPr>
        <w:t>Perbandingan</w:t>
      </w:r>
      <w:proofErr w:type="spellEnd"/>
      <w:r w:rsidR="00DC02E8" w:rsidRPr="00DC02E8">
        <w:rPr>
          <w:szCs w:val="28"/>
        </w:rPr>
        <w:t xml:space="preserve"> </w:t>
      </w:r>
      <w:proofErr w:type="spellStart"/>
      <w:r w:rsidR="00DC02E8" w:rsidRPr="00DC02E8">
        <w:rPr>
          <w:szCs w:val="28"/>
        </w:rPr>
        <w:t>antara</w:t>
      </w:r>
      <w:proofErr w:type="spellEnd"/>
      <w:r w:rsidR="00DC02E8" w:rsidRPr="00DC02E8">
        <w:rPr>
          <w:szCs w:val="28"/>
        </w:rPr>
        <w:t xml:space="preserve"> </w:t>
      </w:r>
      <w:proofErr w:type="spellStart"/>
      <w:r w:rsidR="00DC02E8" w:rsidRPr="00DC02E8">
        <w:rPr>
          <w:szCs w:val="28"/>
        </w:rPr>
        <w:t>Aplikasi</w:t>
      </w:r>
      <w:proofErr w:type="spellEnd"/>
      <w:r w:rsidR="00DC02E8" w:rsidRPr="00DC02E8">
        <w:rPr>
          <w:szCs w:val="28"/>
        </w:rPr>
        <w:t xml:space="preserve"> </w:t>
      </w:r>
      <w:proofErr w:type="spellStart"/>
      <w:r w:rsidR="00DC02E8" w:rsidRPr="00DC02E8">
        <w:rPr>
          <w:szCs w:val="28"/>
        </w:rPr>
        <w:t>Pembanding</w:t>
      </w:r>
      <w:proofErr w:type="spellEnd"/>
      <w:r w:rsidR="00DC02E8" w:rsidRPr="00DC02E8">
        <w:rPr>
          <w:szCs w:val="28"/>
        </w:rPr>
        <w:t xml:space="preserve"> dan </w:t>
      </w:r>
      <w:proofErr w:type="spellStart"/>
      <w:r w:rsidR="00DC02E8" w:rsidRPr="00DC02E8">
        <w:rPr>
          <w:szCs w:val="28"/>
        </w:rPr>
        <w:t>Tugas</w:t>
      </w:r>
      <w:proofErr w:type="spellEnd"/>
      <w:r w:rsidR="00DC02E8" w:rsidRPr="00DC02E8">
        <w:rPr>
          <w:szCs w:val="28"/>
        </w:rPr>
        <w:t xml:space="preserve"> </w:t>
      </w:r>
      <w:proofErr w:type="spellStart"/>
      <w:r w:rsidR="00DC02E8" w:rsidRPr="00DC02E8">
        <w:rPr>
          <w:szCs w:val="28"/>
        </w:rPr>
        <w:t>akhir</w:t>
      </w:r>
      <w:proofErr w:type="spellEnd"/>
      <w:r w:rsidR="00DC02E8" w:rsidRPr="00DC02E8">
        <w:rPr>
          <w:szCs w:val="28"/>
        </w:rPr>
        <w:t xml:space="preserve"> </w:t>
      </w:r>
      <w:proofErr w:type="spellStart"/>
      <w:r w:rsidR="00DC02E8" w:rsidRPr="00DC02E8">
        <w:rPr>
          <w:szCs w:val="28"/>
        </w:rPr>
        <w:t>dapat</w:t>
      </w:r>
      <w:proofErr w:type="spellEnd"/>
      <w:r w:rsidR="00DC02E8" w:rsidRPr="00DC02E8">
        <w:rPr>
          <w:szCs w:val="28"/>
        </w:rPr>
        <w:t xml:space="preserve"> </w:t>
      </w:r>
      <w:proofErr w:type="spellStart"/>
      <w:r w:rsidR="00DC02E8" w:rsidRPr="00DC02E8">
        <w:rPr>
          <w:szCs w:val="28"/>
        </w:rPr>
        <w:t>digambarkan</w:t>
      </w:r>
      <w:proofErr w:type="spellEnd"/>
      <w:r w:rsidR="00DC02E8" w:rsidRPr="00DC02E8">
        <w:rPr>
          <w:szCs w:val="28"/>
        </w:rPr>
        <w:t xml:space="preserve"> </w:t>
      </w:r>
      <w:proofErr w:type="spellStart"/>
      <w:r w:rsidR="00DC02E8" w:rsidRPr="00DC02E8">
        <w:rPr>
          <w:szCs w:val="28"/>
        </w:rPr>
        <w:t>melalui</w:t>
      </w:r>
      <w:proofErr w:type="spellEnd"/>
      <w:r w:rsidR="00DC02E8" w:rsidRPr="00DC02E8">
        <w:rPr>
          <w:szCs w:val="28"/>
        </w:rPr>
        <w:t xml:space="preserve"> </w:t>
      </w:r>
      <w:proofErr w:type="spellStart"/>
      <w:r w:rsidR="00DC02E8" w:rsidRPr="00DC02E8">
        <w:rPr>
          <w:szCs w:val="28"/>
        </w:rPr>
        <w:t>Tabel</w:t>
      </w:r>
      <w:proofErr w:type="spellEnd"/>
      <w:r w:rsidR="00DC02E8" w:rsidRPr="00DC02E8">
        <w:rPr>
          <w:szCs w:val="28"/>
        </w:rPr>
        <w:t xml:space="preserve"> 1 </w:t>
      </w:r>
      <w:proofErr w:type="spellStart"/>
      <w:r w:rsidR="00DC02E8" w:rsidRPr="00DC02E8">
        <w:rPr>
          <w:szCs w:val="28"/>
        </w:rPr>
        <w:t>dibawah</w:t>
      </w:r>
      <w:proofErr w:type="spellEnd"/>
      <w:r w:rsidR="00DC02E8" w:rsidRPr="00DC02E8">
        <w:rPr>
          <w:szCs w:val="28"/>
        </w:rPr>
        <w:t xml:space="preserve"> </w:t>
      </w:r>
      <w:proofErr w:type="spellStart"/>
      <w:r w:rsidR="00DC02E8" w:rsidRPr="00DC02E8">
        <w:rPr>
          <w:szCs w:val="28"/>
        </w:rPr>
        <w:t>ini</w:t>
      </w:r>
      <w:proofErr w:type="spellEnd"/>
      <w:r w:rsidR="00DC02E8" w:rsidRPr="00DC02E8">
        <w:rPr>
          <w:szCs w:val="28"/>
        </w:rPr>
        <w:t>:</w:t>
      </w:r>
    </w:p>
    <w:p w14:paraId="531A0D75" w14:textId="1BDAB4E6" w:rsidR="00A55E3E" w:rsidRPr="00A55E3E" w:rsidRDefault="00A55E3E" w:rsidP="001406D1">
      <w:pPr>
        <w:tabs>
          <w:tab w:val="left" w:pos="426"/>
        </w:tabs>
        <w:jc w:val="center"/>
        <w:rPr>
          <w:b/>
          <w:bCs/>
          <w:szCs w:val="28"/>
        </w:rPr>
      </w:pPr>
      <w:proofErr w:type="spellStart"/>
      <w:r w:rsidRPr="008C602E">
        <w:rPr>
          <w:b/>
          <w:bCs/>
          <w:szCs w:val="28"/>
        </w:rPr>
        <w:t>Tabel</w:t>
      </w:r>
      <w:proofErr w:type="spellEnd"/>
      <w:r w:rsidRPr="008C602E">
        <w:rPr>
          <w:b/>
          <w:bCs/>
          <w:szCs w:val="28"/>
        </w:rPr>
        <w:t xml:space="preserve"> </w:t>
      </w:r>
      <w:r w:rsidR="00524CB1">
        <w:rPr>
          <w:b/>
          <w:bCs/>
          <w:szCs w:val="28"/>
        </w:rPr>
        <w:t>1</w:t>
      </w:r>
      <w:r w:rsidRPr="008C602E">
        <w:rPr>
          <w:b/>
          <w:bCs/>
          <w:szCs w:val="28"/>
        </w:rPr>
        <w:br/>
      </w:r>
      <w:proofErr w:type="spellStart"/>
      <w:r>
        <w:rPr>
          <w:b/>
          <w:bCs/>
          <w:szCs w:val="28"/>
        </w:rPr>
        <w:t>Perbandingan</w:t>
      </w:r>
      <w:proofErr w:type="spellEnd"/>
      <w:r>
        <w:rPr>
          <w:b/>
          <w:bCs/>
          <w:szCs w:val="28"/>
        </w:rPr>
        <w:t xml:space="preserve"> </w:t>
      </w:r>
      <w:proofErr w:type="spellStart"/>
      <w:r>
        <w:rPr>
          <w:b/>
          <w:bCs/>
          <w:szCs w:val="28"/>
        </w:rPr>
        <w:t>Aplikasi</w:t>
      </w:r>
      <w:proofErr w:type="spellEnd"/>
    </w:p>
    <w:tbl>
      <w:tblPr>
        <w:tblStyle w:val="TableGrid"/>
        <w:tblW w:w="0" w:type="auto"/>
        <w:jc w:val="center"/>
        <w:tblLook w:val="04A0" w:firstRow="1" w:lastRow="0" w:firstColumn="1" w:lastColumn="0" w:noHBand="0" w:noVBand="1"/>
      </w:tblPr>
      <w:tblGrid>
        <w:gridCol w:w="3114"/>
        <w:gridCol w:w="1441"/>
        <w:gridCol w:w="1173"/>
        <w:gridCol w:w="1349"/>
      </w:tblGrid>
      <w:tr w:rsidR="0003124D" w14:paraId="3C55C9F6" w14:textId="77777777" w:rsidTr="00982056">
        <w:trPr>
          <w:jc w:val="center"/>
        </w:trPr>
        <w:tc>
          <w:tcPr>
            <w:tcW w:w="3114" w:type="dxa"/>
            <w:shd w:val="pct20" w:color="auto" w:fill="auto"/>
          </w:tcPr>
          <w:p w14:paraId="7D916552" w14:textId="77777777" w:rsidR="0003124D" w:rsidRDefault="0003124D" w:rsidP="001406D1">
            <w:pPr>
              <w:tabs>
                <w:tab w:val="left" w:pos="426"/>
              </w:tabs>
              <w:jc w:val="center"/>
              <w:rPr>
                <w:b/>
                <w:bCs/>
                <w:szCs w:val="28"/>
              </w:rPr>
            </w:pPr>
            <w:r>
              <w:rPr>
                <w:b/>
                <w:bCs/>
                <w:szCs w:val="28"/>
              </w:rPr>
              <w:t>Fitur</w:t>
            </w:r>
          </w:p>
        </w:tc>
        <w:tc>
          <w:tcPr>
            <w:tcW w:w="1441" w:type="dxa"/>
            <w:shd w:val="pct20" w:color="auto" w:fill="auto"/>
          </w:tcPr>
          <w:p w14:paraId="4DE904BB" w14:textId="2AA1C36B" w:rsidR="0003124D" w:rsidRDefault="0003124D" w:rsidP="001406D1">
            <w:pPr>
              <w:tabs>
                <w:tab w:val="left" w:pos="426"/>
              </w:tabs>
              <w:jc w:val="center"/>
              <w:rPr>
                <w:b/>
                <w:bCs/>
                <w:szCs w:val="28"/>
              </w:rPr>
            </w:pPr>
            <w:r>
              <w:rPr>
                <w:b/>
                <w:bCs/>
                <w:szCs w:val="28"/>
              </w:rPr>
              <w:t xml:space="preserve">Raja </w:t>
            </w:r>
            <w:proofErr w:type="spellStart"/>
            <w:r>
              <w:rPr>
                <w:b/>
                <w:bCs/>
                <w:szCs w:val="28"/>
              </w:rPr>
              <w:t>Cuti</w:t>
            </w:r>
            <w:proofErr w:type="spellEnd"/>
          </w:p>
        </w:tc>
        <w:tc>
          <w:tcPr>
            <w:tcW w:w="1173" w:type="dxa"/>
            <w:shd w:val="pct20" w:color="auto" w:fill="auto"/>
          </w:tcPr>
          <w:p w14:paraId="7A2B73B0" w14:textId="10900465" w:rsidR="0003124D" w:rsidRDefault="0003124D" w:rsidP="001406D1">
            <w:pPr>
              <w:tabs>
                <w:tab w:val="left" w:pos="426"/>
              </w:tabs>
              <w:jc w:val="center"/>
              <w:rPr>
                <w:b/>
                <w:bCs/>
                <w:szCs w:val="28"/>
              </w:rPr>
            </w:pPr>
            <w:proofErr w:type="spellStart"/>
            <w:r>
              <w:rPr>
                <w:b/>
                <w:bCs/>
                <w:szCs w:val="28"/>
              </w:rPr>
              <w:t>Aplikasi</w:t>
            </w:r>
            <w:proofErr w:type="spellEnd"/>
            <w:r>
              <w:rPr>
                <w:b/>
                <w:bCs/>
                <w:szCs w:val="28"/>
              </w:rPr>
              <w:t xml:space="preserve"> Pusat</w:t>
            </w:r>
          </w:p>
        </w:tc>
        <w:tc>
          <w:tcPr>
            <w:tcW w:w="1349" w:type="dxa"/>
            <w:shd w:val="pct20" w:color="auto" w:fill="auto"/>
          </w:tcPr>
          <w:p w14:paraId="7F676334" w14:textId="41A88CB9" w:rsidR="0003124D" w:rsidRDefault="0003124D" w:rsidP="001406D1">
            <w:pPr>
              <w:tabs>
                <w:tab w:val="left" w:pos="426"/>
              </w:tabs>
              <w:jc w:val="center"/>
              <w:rPr>
                <w:b/>
                <w:bCs/>
                <w:szCs w:val="28"/>
              </w:rPr>
            </w:pPr>
            <w:proofErr w:type="spellStart"/>
            <w:r>
              <w:rPr>
                <w:b/>
                <w:bCs/>
                <w:szCs w:val="28"/>
              </w:rPr>
              <w:t>Tugas</w:t>
            </w:r>
            <w:proofErr w:type="spellEnd"/>
            <w:r>
              <w:rPr>
                <w:b/>
                <w:bCs/>
                <w:szCs w:val="28"/>
              </w:rPr>
              <w:t xml:space="preserve"> </w:t>
            </w:r>
            <w:proofErr w:type="spellStart"/>
            <w:r>
              <w:rPr>
                <w:b/>
                <w:bCs/>
                <w:szCs w:val="28"/>
              </w:rPr>
              <w:t>Akhir</w:t>
            </w:r>
            <w:proofErr w:type="spellEnd"/>
          </w:p>
        </w:tc>
      </w:tr>
      <w:tr w:rsidR="0003124D" w14:paraId="2A67C20A" w14:textId="77777777" w:rsidTr="00982056">
        <w:trPr>
          <w:jc w:val="center"/>
        </w:trPr>
        <w:tc>
          <w:tcPr>
            <w:tcW w:w="3114" w:type="dxa"/>
          </w:tcPr>
          <w:p w14:paraId="4231B6D0" w14:textId="77777777" w:rsidR="0003124D" w:rsidRPr="00075538" w:rsidRDefault="0003124D" w:rsidP="001406D1">
            <w:pPr>
              <w:tabs>
                <w:tab w:val="left" w:pos="426"/>
              </w:tabs>
              <w:rPr>
                <w:szCs w:val="28"/>
              </w:rPr>
            </w:pPr>
            <w:proofErr w:type="spellStart"/>
            <w:r w:rsidRPr="00075538">
              <w:rPr>
                <w:szCs w:val="28"/>
              </w:rPr>
              <w:t>Manajemen</w:t>
            </w:r>
            <w:proofErr w:type="spellEnd"/>
            <w:r w:rsidRPr="00075538">
              <w:rPr>
                <w:szCs w:val="28"/>
              </w:rPr>
              <w:t xml:space="preserve"> </w:t>
            </w:r>
            <w:proofErr w:type="spellStart"/>
            <w:r w:rsidRPr="00075538">
              <w:rPr>
                <w:szCs w:val="28"/>
              </w:rPr>
              <w:t>Pegawai</w:t>
            </w:r>
            <w:proofErr w:type="spellEnd"/>
          </w:p>
        </w:tc>
        <w:tc>
          <w:tcPr>
            <w:tcW w:w="1441" w:type="dxa"/>
          </w:tcPr>
          <w:p w14:paraId="083F183E" w14:textId="1CE21F82" w:rsidR="0003124D" w:rsidRPr="00075538" w:rsidRDefault="0003124D" w:rsidP="001406D1">
            <w:pPr>
              <w:tabs>
                <w:tab w:val="left" w:pos="426"/>
              </w:tabs>
              <w:jc w:val="center"/>
              <w:rPr>
                <w:szCs w:val="28"/>
              </w:rPr>
            </w:pPr>
            <w:r>
              <w:rPr>
                <w:rFonts w:ascii="Sitka Small" w:hAnsi="Sitka Small"/>
                <w:szCs w:val="28"/>
              </w:rPr>
              <w:t>√</w:t>
            </w:r>
          </w:p>
        </w:tc>
        <w:tc>
          <w:tcPr>
            <w:tcW w:w="1173" w:type="dxa"/>
          </w:tcPr>
          <w:p w14:paraId="1DEC3E85" w14:textId="723845EE" w:rsidR="0003124D" w:rsidRDefault="0003124D" w:rsidP="001406D1">
            <w:pPr>
              <w:tabs>
                <w:tab w:val="left" w:pos="426"/>
              </w:tabs>
              <w:jc w:val="center"/>
              <w:rPr>
                <w:rFonts w:ascii="Sitka Small" w:hAnsi="Sitka Small"/>
                <w:szCs w:val="28"/>
              </w:rPr>
            </w:pPr>
            <w:r>
              <w:rPr>
                <w:rFonts w:ascii="Sitka Small" w:hAnsi="Sitka Small"/>
                <w:szCs w:val="28"/>
              </w:rPr>
              <w:t>√</w:t>
            </w:r>
          </w:p>
        </w:tc>
        <w:tc>
          <w:tcPr>
            <w:tcW w:w="1349" w:type="dxa"/>
          </w:tcPr>
          <w:p w14:paraId="7791AB5B" w14:textId="70022903" w:rsidR="0003124D" w:rsidRPr="00075538" w:rsidRDefault="0003124D" w:rsidP="001406D1">
            <w:pPr>
              <w:tabs>
                <w:tab w:val="left" w:pos="426"/>
              </w:tabs>
              <w:jc w:val="center"/>
              <w:rPr>
                <w:szCs w:val="28"/>
              </w:rPr>
            </w:pPr>
            <w:r>
              <w:rPr>
                <w:rFonts w:ascii="Sitka Small" w:hAnsi="Sitka Small"/>
                <w:szCs w:val="28"/>
              </w:rPr>
              <w:t>√</w:t>
            </w:r>
          </w:p>
        </w:tc>
      </w:tr>
      <w:tr w:rsidR="0003124D" w14:paraId="1C30564B" w14:textId="77777777" w:rsidTr="00982056">
        <w:trPr>
          <w:jc w:val="center"/>
        </w:trPr>
        <w:tc>
          <w:tcPr>
            <w:tcW w:w="3114" w:type="dxa"/>
          </w:tcPr>
          <w:p w14:paraId="698BB666" w14:textId="59BC0394" w:rsidR="0003124D" w:rsidRPr="00075538" w:rsidRDefault="0003124D" w:rsidP="001406D1">
            <w:pPr>
              <w:tabs>
                <w:tab w:val="left" w:pos="426"/>
              </w:tabs>
              <w:rPr>
                <w:szCs w:val="28"/>
              </w:rPr>
            </w:pPr>
            <w:proofErr w:type="spellStart"/>
            <w:r>
              <w:rPr>
                <w:szCs w:val="28"/>
              </w:rPr>
              <w:t>Manajemen</w:t>
            </w:r>
            <w:proofErr w:type="spellEnd"/>
            <w:r>
              <w:rPr>
                <w:szCs w:val="28"/>
              </w:rPr>
              <w:t xml:space="preserve"> User</w:t>
            </w:r>
          </w:p>
        </w:tc>
        <w:tc>
          <w:tcPr>
            <w:tcW w:w="1441" w:type="dxa"/>
          </w:tcPr>
          <w:p w14:paraId="2FE14CCF" w14:textId="6F50917A" w:rsidR="0003124D" w:rsidRPr="00075538" w:rsidRDefault="0003124D" w:rsidP="001406D1">
            <w:pPr>
              <w:tabs>
                <w:tab w:val="left" w:pos="426"/>
              </w:tabs>
              <w:jc w:val="center"/>
              <w:rPr>
                <w:szCs w:val="28"/>
              </w:rPr>
            </w:pPr>
            <w:r>
              <w:rPr>
                <w:rFonts w:ascii="Sitka Small" w:hAnsi="Sitka Small"/>
                <w:szCs w:val="28"/>
              </w:rPr>
              <w:t>√</w:t>
            </w:r>
          </w:p>
        </w:tc>
        <w:tc>
          <w:tcPr>
            <w:tcW w:w="1173" w:type="dxa"/>
          </w:tcPr>
          <w:p w14:paraId="79EED43D" w14:textId="05A098D2" w:rsidR="0003124D" w:rsidRDefault="0003124D" w:rsidP="001406D1">
            <w:pPr>
              <w:tabs>
                <w:tab w:val="left" w:pos="426"/>
              </w:tabs>
              <w:jc w:val="center"/>
              <w:rPr>
                <w:rFonts w:ascii="Sitka Small" w:hAnsi="Sitka Small"/>
                <w:szCs w:val="28"/>
              </w:rPr>
            </w:pPr>
            <w:r>
              <w:rPr>
                <w:rFonts w:ascii="Sitka Small" w:hAnsi="Sitka Small"/>
                <w:szCs w:val="28"/>
              </w:rPr>
              <w:t>√</w:t>
            </w:r>
          </w:p>
        </w:tc>
        <w:tc>
          <w:tcPr>
            <w:tcW w:w="1349" w:type="dxa"/>
          </w:tcPr>
          <w:p w14:paraId="714C6E4C" w14:textId="0B27337C" w:rsidR="0003124D" w:rsidRPr="00075538" w:rsidRDefault="0003124D" w:rsidP="001406D1">
            <w:pPr>
              <w:tabs>
                <w:tab w:val="left" w:pos="426"/>
              </w:tabs>
              <w:jc w:val="center"/>
              <w:rPr>
                <w:szCs w:val="28"/>
              </w:rPr>
            </w:pPr>
            <w:r>
              <w:rPr>
                <w:rFonts w:ascii="Sitka Small" w:hAnsi="Sitka Small"/>
                <w:szCs w:val="28"/>
              </w:rPr>
              <w:t>√</w:t>
            </w:r>
          </w:p>
        </w:tc>
      </w:tr>
      <w:tr w:rsidR="003634DD" w14:paraId="1F1062A7" w14:textId="77777777" w:rsidTr="00982056">
        <w:trPr>
          <w:jc w:val="center"/>
        </w:trPr>
        <w:tc>
          <w:tcPr>
            <w:tcW w:w="3114" w:type="dxa"/>
          </w:tcPr>
          <w:p w14:paraId="6620BD97" w14:textId="7B7A1AB0" w:rsidR="003634DD" w:rsidRDefault="003634DD" w:rsidP="001406D1">
            <w:pPr>
              <w:tabs>
                <w:tab w:val="left" w:pos="426"/>
              </w:tabs>
              <w:rPr>
                <w:szCs w:val="28"/>
              </w:rPr>
            </w:pPr>
            <w:proofErr w:type="spellStart"/>
            <w:r>
              <w:rPr>
                <w:szCs w:val="28"/>
              </w:rPr>
              <w:t>Manajemen</w:t>
            </w:r>
            <w:proofErr w:type="spellEnd"/>
            <w:r>
              <w:rPr>
                <w:szCs w:val="28"/>
              </w:rPr>
              <w:t xml:space="preserve"> </w:t>
            </w:r>
            <w:proofErr w:type="spellStart"/>
            <w:r>
              <w:rPr>
                <w:szCs w:val="28"/>
              </w:rPr>
              <w:t>Absensi</w:t>
            </w:r>
            <w:proofErr w:type="spellEnd"/>
          </w:p>
        </w:tc>
        <w:tc>
          <w:tcPr>
            <w:tcW w:w="1441" w:type="dxa"/>
          </w:tcPr>
          <w:p w14:paraId="111648DD" w14:textId="165EDE0E" w:rsidR="003634DD" w:rsidRDefault="003634DD" w:rsidP="001406D1">
            <w:pPr>
              <w:tabs>
                <w:tab w:val="left" w:pos="426"/>
              </w:tabs>
              <w:jc w:val="center"/>
              <w:rPr>
                <w:rFonts w:ascii="Sitka Small" w:hAnsi="Sitka Small"/>
                <w:szCs w:val="28"/>
              </w:rPr>
            </w:pPr>
            <w:r>
              <w:rPr>
                <w:rFonts w:ascii="Sitka Small" w:hAnsi="Sitka Small"/>
                <w:szCs w:val="28"/>
              </w:rPr>
              <w:t>-</w:t>
            </w:r>
          </w:p>
        </w:tc>
        <w:tc>
          <w:tcPr>
            <w:tcW w:w="1173" w:type="dxa"/>
          </w:tcPr>
          <w:p w14:paraId="1EF5F531" w14:textId="6209A37F" w:rsidR="003634DD" w:rsidRDefault="003634DD" w:rsidP="001406D1">
            <w:pPr>
              <w:tabs>
                <w:tab w:val="left" w:pos="426"/>
              </w:tabs>
              <w:jc w:val="center"/>
              <w:rPr>
                <w:rFonts w:ascii="Sitka Small" w:hAnsi="Sitka Small"/>
                <w:szCs w:val="28"/>
              </w:rPr>
            </w:pPr>
            <w:r>
              <w:rPr>
                <w:rFonts w:ascii="Sitka Small" w:hAnsi="Sitka Small"/>
                <w:szCs w:val="28"/>
              </w:rPr>
              <w:t>√</w:t>
            </w:r>
          </w:p>
        </w:tc>
        <w:tc>
          <w:tcPr>
            <w:tcW w:w="1349" w:type="dxa"/>
          </w:tcPr>
          <w:p w14:paraId="5CCC2766" w14:textId="26D21A54" w:rsidR="003634DD" w:rsidRDefault="003634DD" w:rsidP="001406D1">
            <w:pPr>
              <w:tabs>
                <w:tab w:val="left" w:pos="426"/>
              </w:tabs>
              <w:jc w:val="center"/>
              <w:rPr>
                <w:rFonts w:ascii="Sitka Small" w:hAnsi="Sitka Small"/>
                <w:szCs w:val="28"/>
              </w:rPr>
            </w:pPr>
            <w:r>
              <w:rPr>
                <w:rFonts w:ascii="Sitka Small" w:hAnsi="Sitka Small"/>
                <w:szCs w:val="28"/>
              </w:rPr>
              <w:t>√</w:t>
            </w:r>
          </w:p>
        </w:tc>
      </w:tr>
      <w:tr w:rsidR="0003124D" w14:paraId="686CB3F7" w14:textId="77777777" w:rsidTr="00982056">
        <w:trPr>
          <w:jc w:val="center"/>
        </w:trPr>
        <w:tc>
          <w:tcPr>
            <w:tcW w:w="3114" w:type="dxa"/>
          </w:tcPr>
          <w:p w14:paraId="2B9164D7" w14:textId="3C43822C" w:rsidR="0003124D" w:rsidRDefault="0003124D" w:rsidP="001406D1">
            <w:pPr>
              <w:tabs>
                <w:tab w:val="left" w:pos="426"/>
              </w:tabs>
              <w:rPr>
                <w:szCs w:val="28"/>
              </w:rPr>
            </w:pPr>
            <w:proofErr w:type="spellStart"/>
            <w:r>
              <w:rPr>
                <w:szCs w:val="28"/>
              </w:rPr>
              <w:t>Manajemen</w:t>
            </w:r>
            <w:proofErr w:type="spellEnd"/>
            <w:r>
              <w:rPr>
                <w:szCs w:val="28"/>
              </w:rPr>
              <w:t xml:space="preserve"> Master </w:t>
            </w:r>
            <w:proofErr w:type="spellStart"/>
            <w:r>
              <w:rPr>
                <w:szCs w:val="28"/>
              </w:rPr>
              <w:t>Cuti</w:t>
            </w:r>
            <w:proofErr w:type="spellEnd"/>
          </w:p>
        </w:tc>
        <w:tc>
          <w:tcPr>
            <w:tcW w:w="1441" w:type="dxa"/>
          </w:tcPr>
          <w:p w14:paraId="03D656D0" w14:textId="56B6A3E3" w:rsidR="0003124D" w:rsidRDefault="0003124D" w:rsidP="001406D1">
            <w:pPr>
              <w:tabs>
                <w:tab w:val="left" w:pos="426"/>
              </w:tabs>
              <w:jc w:val="center"/>
              <w:rPr>
                <w:rFonts w:ascii="Sitka Small" w:hAnsi="Sitka Small"/>
                <w:szCs w:val="28"/>
              </w:rPr>
            </w:pPr>
            <w:r>
              <w:rPr>
                <w:rFonts w:ascii="Sitka Small" w:hAnsi="Sitka Small"/>
                <w:szCs w:val="28"/>
              </w:rPr>
              <w:t>√</w:t>
            </w:r>
          </w:p>
        </w:tc>
        <w:tc>
          <w:tcPr>
            <w:tcW w:w="1173" w:type="dxa"/>
          </w:tcPr>
          <w:p w14:paraId="77D97A45" w14:textId="56EC204B" w:rsidR="0003124D" w:rsidRDefault="0003124D" w:rsidP="001406D1">
            <w:pPr>
              <w:tabs>
                <w:tab w:val="left" w:pos="426"/>
              </w:tabs>
              <w:jc w:val="center"/>
              <w:rPr>
                <w:rFonts w:ascii="Sitka Small" w:hAnsi="Sitka Small"/>
                <w:szCs w:val="28"/>
              </w:rPr>
            </w:pPr>
            <w:r>
              <w:rPr>
                <w:rFonts w:ascii="Sitka Small" w:hAnsi="Sitka Small"/>
                <w:szCs w:val="28"/>
              </w:rPr>
              <w:t>√</w:t>
            </w:r>
          </w:p>
        </w:tc>
        <w:tc>
          <w:tcPr>
            <w:tcW w:w="1349" w:type="dxa"/>
          </w:tcPr>
          <w:p w14:paraId="50CD20B6" w14:textId="5A513134" w:rsidR="0003124D" w:rsidRDefault="0003124D" w:rsidP="001406D1">
            <w:pPr>
              <w:tabs>
                <w:tab w:val="left" w:pos="426"/>
              </w:tabs>
              <w:jc w:val="center"/>
              <w:rPr>
                <w:rFonts w:ascii="Sitka Small" w:hAnsi="Sitka Small"/>
                <w:szCs w:val="28"/>
              </w:rPr>
            </w:pPr>
            <w:r>
              <w:rPr>
                <w:rFonts w:ascii="Sitka Small" w:hAnsi="Sitka Small"/>
                <w:szCs w:val="28"/>
              </w:rPr>
              <w:t>√</w:t>
            </w:r>
          </w:p>
        </w:tc>
      </w:tr>
      <w:tr w:rsidR="0003124D" w14:paraId="0268C73F" w14:textId="77777777" w:rsidTr="00982056">
        <w:trPr>
          <w:jc w:val="center"/>
        </w:trPr>
        <w:tc>
          <w:tcPr>
            <w:tcW w:w="3114" w:type="dxa"/>
          </w:tcPr>
          <w:p w14:paraId="056B3851" w14:textId="28A8F11C" w:rsidR="0003124D" w:rsidRPr="00075538" w:rsidRDefault="0003124D" w:rsidP="001406D1">
            <w:pPr>
              <w:tabs>
                <w:tab w:val="left" w:pos="426"/>
              </w:tabs>
              <w:rPr>
                <w:szCs w:val="28"/>
              </w:rPr>
            </w:pPr>
            <w:r>
              <w:rPr>
                <w:szCs w:val="28"/>
              </w:rPr>
              <w:t xml:space="preserve">Form </w:t>
            </w:r>
            <w:proofErr w:type="spellStart"/>
            <w:r>
              <w:rPr>
                <w:szCs w:val="28"/>
              </w:rPr>
              <w:t>Permohonan</w:t>
            </w:r>
            <w:proofErr w:type="spellEnd"/>
            <w:r>
              <w:rPr>
                <w:szCs w:val="28"/>
              </w:rPr>
              <w:t xml:space="preserve"> </w:t>
            </w:r>
            <w:proofErr w:type="spellStart"/>
            <w:r>
              <w:rPr>
                <w:szCs w:val="28"/>
              </w:rPr>
              <w:t>Cuti</w:t>
            </w:r>
            <w:proofErr w:type="spellEnd"/>
          </w:p>
        </w:tc>
        <w:tc>
          <w:tcPr>
            <w:tcW w:w="1441" w:type="dxa"/>
          </w:tcPr>
          <w:p w14:paraId="7D5C3052" w14:textId="37FCBD8F" w:rsidR="0003124D" w:rsidRPr="00075538" w:rsidRDefault="0003124D" w:rsidP="001406D1">
            <w:pPr>
              <w:tabs>
                <w:tab w:val="left" w:pos="426"/>
              </w:tabs>
              <w:jc w:val="center"/>
              <w:rPr>
                <w:szCs w:val="28"/>
              </w:rPr>
            </w:pPr>
            <w:r>
              <w:rPr>
                <w:rFonts w:ascii="Sitka Small" w:hAnsi="Sitka Small"/>
                <w:szCs w:val="28"/>
              </w:rPr>
              <w:t>√</w:t>
            </w:r>
          </w:p>
        </w:tc>
        <w:tc>
          <w:tcPr>
            <w:tcW w:w="1173" w:type="dxa"/>
          </w:tcPr>
          <w:p w14:paraId="15660F3D" w14:textId="6DEE0418" w:rsidR="0003124D" w:rsidRDefault="0003124D" w:rsidP="001406D1">
            <w:pPr>
              <w:tabs>
                <w:tab w:val="left" w:pos="426"/>
              </w:tabs>
              <w:jc w:val="center"/>
              <w:rPr>
                <w:rFonts w:ascii="Sitka Small" w:hAnsi="Sitka Small"/>
                <w:szCs w:val="28"/>
              </w:rPr>
            </w:pPr>
            <w:r>
              <w:rPr>
                <w:rFonts w:ascii="Sitka Small" w:hAnsi="Sitka Small"/>
                <w:szCs w:val="28"/>
              </w:rPr>
              <w:t>√</w:t>
            </w:r>
          </w:p>
        </w:tc>
        <w:tc>
          <w:tcPr>
            <w:tcW w:w="1349" w:type="dxa"/>
          </w:tcPr>
          <w:p w14:paraId="54B6C322" w14:textId="6D3495DC" w:rsidR="0003124D" w:rsidRPr="00075538" w:rsidRDefault="0003124D" w:rsidP="001406D1">
            <w:pPr>
              <w:tabs>
                <w:tab w:val="left" w:pos="426"/>
              </w:tabs>
              <w:jc w:val="center"/>
              <w:rPr>
                <w:szCs w:val="28"/>
              </w:rPr>
            </w:pPr>
            <w:r>
              <w:rPr>
                <w:rFonts w:ascii="Sitka Small" w:hAnsi="Sitka Small"/>
                <w:szCs w:val="28"/>
              </w:rPr>
              <w:t>√</w:t>
            </w:r>
          </w:p>
        </w:tc>
      </w:tr>
      <w:tr w:rsidR="0003124D" w14:paraId="6E8F8377" w14:textId="77777777" w:rsidTr="00982056">
        <w:trPr>
          <w:jc w:val="center"/>
        </w:trPr>
        <w:tc>
          <w:tcPr>
            <w:tcW w:w="3114" w:type="dxa"/>
          </w:tcPr>
          <w:p w14:paraId="08B071D7" w14:textId="66A110BF" w:rsidR="0003124D" w:rsidRPr="00075538" w:rsidRDefault="0003124D" w:rsidP="001406D1">
            <w:pPr>
              <w:tabs>
                <w:tab w:val="left" w:pos="426"/>
              </w:tabs>
              <w:rPr>
                <w:szCs w:val="28"/>
              </w:rPr>
            </w:pPr>
            <w:r>
              <w:rPr>
                <w:szCs w:val="28"/>
              </w:rPr>
              <w:t xml:space="preserve">History </w:t>
            </w:r>
            <w:proofErr w:type="spellStart"/>
            <w:r>
              <w:rPr>
                <w:szCs w:val="28"/>
              </w:rPr>
              <w:t>Cuti</w:t>
            </w:r>
            <w:proofErr w:type="spellEnd"/>
            <w:r>
              <w:rPr>
                <w:szCs w:val="28"/>
              </w:rPr>
              <w:t xml:space="preserve"> </w:t>
            </w:r>
            <w:proofErr w:type="spellStart"/>
            <w:r>
              <w:rPr>
                <w:szCs w:val="28"/>
              </w:rPr>
              <w:t>berdasarkan</w:t>
            </w:r>
            <w:proofErr w:type="spellEnd"/>
            <w:r>
              <w:rPr>
                <w:szCs w:val="28"/>
              </w:rPr>
              <w:t xml:space="preserve"> </w:t>
            </w:r>
            <w:proofErr w:type="spellStart"/>
            <w:r>
              <w:rPr>
                <w:szCs w:val="28"/>
              </w:rPr>
              <w:t>Pegawai</w:t>
            </w:r>
            <w:proofErr w:type="spellEnd"/>
            <w:r>
              <w:rPr>
                <w:szCs w:val="28"/>
              </w:rPr>
              <w:t xml:space="preserve"> yang login</w:t>
            </w:r>
          </w:p>
        </w:tc>
        <w:tc>
          <w:tcPr>
            <w:tcW w:w="1441" w:type="dxa"/>
          </w:tcPr>
          <w:p w14:paraId="740BF030" w14:textId="2EDA1DB8" w:rsidR="0003124D" w:rsidRPr="00075538" w:rsidRDefault="0003124D" w:rsidP="001406D1">
            <w:pPr>
              <w:tabs>
                <w:tab w:val="left" w:pos="426"/>
              </w:tabs>
              <w:jc w:val="center"/>
              <w:rPr>
                <w:szCs w:val="28"/>
              </w:rPr>
            </w:pPr>
            <w:r>
              <w:rPr>
                <w:rFonts w:ascii="Sitka Small" w:hAnsi="Sitka Small"/>
                <w:szCs w:val="28"/>
              </w:rPr>
              <w:t>√</w:t>
            </w:r>
          </w:p>
        </w:tc>
        <w:tc>
          <w:tcPr>
            <w:tcW w:w="1173" w:type="dxa"/>
          </w:tcPr>
          <w:p w14:paraId="061F2D4E" w14:textId="215C1F91" w:rsidR="0003124D" w:rsidRDefault="0003124D" w:rsidP="001406D1">
            <w:pPr>
              <w:tabs>
                <w:tab w:val="left" w:pos="426"/>
              </w:tabs>
              <w:jc w:val="center"/>
              <w:rPr>
                <w:rFonts w:ascii="Sitka Small" w:hAnsi="Sitka Small"/>
                <w:szCs w:val="28"/>
              </w:rPr>
            </w:pPr>
            <w:r>
              <w:rPr>
                <w:rFonts w:ascii="Sitka Small" w:hAnsi="Sitka Small"/>
                <w:szCs w:val="28"/>
              </w:rPr>
              <w:t>√</w:t>
            </w:r>
          </w:p>
        </w:tc>
        <w:tc>
          <w:tcPr>
            <w:tcW w:w="1349" w:type="dxa"/>
          </w:tcPr>
          <w:p w14:paraId="090A6348" w14:textId="07634372" w:rsidR="0003124D" w:rsidRPr="00075538" w:rsidRDefault="0003124D" w:rsidP="001406D1">
            <w:pPr>
              <w:tabs>
                <w:tab w:val="left" w:pos="426"/>
              </w:tabs>
              <w:jc w:val="center"/>
              <w:rPr>
                <w:szCs w:val="28"/>
              </w:rPr>
            </w:pPr>
            <w:r>
              <w:rPr>
                <w:rFonts w:ascii="Sitka Small" w:hAnsi="Sitka Small"/>
                <w:szCs w:val="28"/>
              </w:rPr>
              <w:t>√</w:t>
            </w:r>
          </w:p>
        </w:tc>
      </w:tr>
      <w:tr w:rsidR="0003124D" w14:paraId="606755D6" w14:textId="77777777" w:rsidTr="00982056">
        <w:trPr>
          <w:jc w:val="center"/>
        </w:trPr>
        <w:tc>
          <w:tcPr>
            <w:tcW w:w="3114" w:type="dxa"/>
          </w:tcPr>
          <w:p w14:paraId="6CDCD519" w14:textId="6C56FC19" w:rsidR="0003124D" w:rsidRDefault="0003124D" w:rsidP="001406D1">
            <w:pPr>
              <w:tabs>
                <w:tab w:val="left" w:pos="426"/>
              </w:tabs>
              <w:rPr>
                <w:szCs w:val="28"/>
              </w:rPr>
            </w:pPr>
            <w:proofErr w:type="spellStart"/>
            <w:r>
              <w:rPr>
                <w:szCs w:val="28"/>
              </w:rPr>
              <w:t>Laporan</w:t>
            </w:r>
            <w:proofErr w:type="spellEnd"/>
            <w:r>
              <w:rPr>
                <w:szCs w:val="28"/>
              </w:rPr>
              <w:t xml:space="preserve"> </w:t>
            </w:r>
            <w:proofErr w:type="spellStart"/>
            <w:r>
              <w:rPr>
                <w:szCs w:val="28"/>
              </w:rPr>
              <w:t>Persetujuan</w:t>
            </w:r>
            <w:proofErr w:type="spellEnd"/>
            <w:r>
              <w:rPr>
                <w:szCs w:val="28"/>
              </w:rPr>
              <w:t xml:space="preserve"> dan </w:t>
            </w:r>
            <w:proofErr w:type="spellStart"/>
            <w:r>
              <w:rPr>
                <w:szCs w:val="28"/>
              </w:rPr>
              <w:t>Penolakan</w:t>
            </w:r>
            <w:proofErr w:type="spellEnd"/>
            <w:r>
              <w:rPr>
                <w:szCs w:val="28"/>
              </w:rPr>
              <w:t xml:space="preserve"> </w:t>
            </w:r>
            <w:proofErr w:type="spellStart"/>
            <w:r>
              <w:rPr>
                <w:szCs w:val="28"/>
              </w:rPr>
              <w:t>Cuti</w:t>
            </w:r>
            <w:proofErr w:type="spellEnd"/>
          </w:p>
        </w:tc>
        <w:tc>
          <w:tcPr>
            <w:tcW w:w="1441" w:type="dxa"/>
          </w:tcPr>
          <w:p w14:paraId="6EE808FB" w14:textId="6F4DADBA" w:rsidR="0003124D" w:rsidRDefault="0003124D" w:rsidP="001406D1">
            <w:pPr>
              <w:tabs>
                <w:tab w:val="left" w:pos="426"/>
              </w:tabs>
              <w:jc w:val="center"/>
              <w:rPr>
                <w:rFonts w:ascii="Sitka Small" w:hAnsi="Sitka Small"/>
                <w:szCs w:val="28"/>
              </w:rPr>
            </w:pPr>
            <w:r>
              <w:rPr>
                <w:rFonts w:ascii="Sitka Small" w:hAnsi="Sitka Small"/>
                <w:szCs w:val="28"/>
              </w:rPr>
              <w:t>√</w:t>
            </w:r>
          </w:p>
        </w:tc>
        <w:tc>
          <w:tcPr>
            <w:tcW w:w="1173" w:type="dxa"/>
          </w:tcPr>
          <w:p w14:paraId="56AD6A69" w14:textId="7C47C9B9" w:rsidR="0003124D" w:rsidRDefault="0003124D" w:rsidP="001406D1">
            <w:pPr>
              <w:tabs>
                <w:tab w:val="left" w:pos="426"/>
              </w:tabs>
              <w:jc w:val="center"/>
              <w:rPr>
                <w:rFonts w:ascii="Sitka Small" w:hAnsi="Sitka Small"/>
                <w:szCs w:val="28"/>
              </w:rPr>
            </w:pPr>
            <w:r>
              <w:rPr>
                <w:rFonts w:ascii="Sitka Small" w:hAnsi="Sitka Small"/>
                <w:szCs w:val="28"/>
              </w:rPr>
              <w:t>-</w:t>
            </w:r>
          </w:p>
        </w:tc>
        <w:tc>
          <w:tcPr>
            <w:tcW w:w="1349" w:type="dxa"/>
          </w:tcPr>
          <w:p w14:paraId="55D82745" w14:textId="68C06CB7" w:rsidR="0003124D" w:rsidRDefault="0003124D" w:rsidP="001406D1">
            <w:pPr>
              <w:tabs>
                <w:tab w:val="left" w:pos="426"/>
              </w:tabs>
              <w:jc w:val="center"/>
              <w:rPr>
                <w:rFonts w:ascii="Sitka Small" w:hAnsi="Sitka Small"/>
                <w:szCs w:val="28"/>
              </w:rPr>
            </w:pPr>
            <w:r>
              <w:rPr>
                <w:rFonts w:ascii="Sitka Small" w:hAnsi="Sitka Small"/>
                <w:szCs w:val="28"/>
              </w:rPr>
              <w:t>√</w:t>
            </w:r>
          </w:p>
        </w:tc>
      </w:tr>
      <w:tr w:rsidR="0003124D" w14:paraId="715E7118" w14:textId="77777777" w:rsidTr="00982056">
        <w:trPr>
          <w:jc w:val="center"/>
        </w:trPr>
        <w:tc>
          <w:tcPr>
            <w:tcW w:w="3114" w:type="dxa"/>
          </w:tcPr>
          <w:p w14:paraId="656619F8" w14:textId="6012375A" w:rsidR="0003124D" w:rsidRDefault="0003124D" w:rsidP="001406D1">
            <w:pPr>
              <w:tabs>
                <w:tab w:val="left" w:pos="426"/>
              </w:tabs>
              <w:rPr>
                <w:szCs w:val="28"/>
              </w:rPr>
            </w:pPr>
            <w:proofErr w:type="spellStart"/>
            <w:r>
              <w:rPr>
                <w:szCs w:val="28"/>
              </w:rPr>
              <w:t>Fitur</w:t>
            </w:r>
            <w:proofErr w:type="spellEnd"/>
            <w:r>
              <w:rPr>
                <w:szCs w:val="28"/>
              </w:rPr>
              <w:t xml:space="preserve"> Export </w:t>
            </w:r>
            <w:proofErr w:type="spellStart"/>
            <w:r>
              <w:rPr>
                <w:szCs w:val="28"/>
              </w:rPr>
              <w:t>Laporan</w:t>
            </w:r>
            <w:proofErr w:type="spellEnd"/>
            <w:r>
              <w:rPr>
                <w:szCs w:val="28"/>
              </w:rPr>
              <w:t xml:space="preserve"> </w:t>
            </w:r>
            <w:proofErr w:type="spellStart"/>
            <w:r>
              <w:rPr>
                <w:szCs w:val="28"/>
              </w:rPr>
              <w:t>ke</w:t>
            </w:r>
            <w:proofErr w:type="spellEnd"/>
            <w:r>
              <w:rPr>
                <w:szCs w:val="28"/>
              </w:rPr>
              <w:t xml:space="preserve"> Excel</w:t>
            </w:r>
          </w:p>
        </w:tc>
        <w:tc>
          <w:tcPr>
            <w:tcW w:w="1441" w:type="dxa"/>
          </w:tcPr>
          <w:p w14:paraId="18FF1F28" w14:textId="120EAFEF" w:rsidR="0003124D" w:rsidRDefault="0003124D" w:rsidP="001406D1">
            <w:pPr>
              <w:tabs>
                <w:tab w:val="left" w:pos="426"/>
              </w:tabs>
              <w:jc w:val="center"/>
              <w:rPr>
                <w:rFonts w:ascii="Sitka Small" w:hAnsi="Sitka Small"/>
                <w:szCs w:val="28"/>
              </w:rPr>
            </w:pPr>
            <w:r>
              <w:rPr>
                <w:rFonts w:ascii="Sitka Small" w:hAnsi="Sitka Small"/>
                <w:szCs w:val="28"/>
              </w:rPr>
              <w:t>√</w:t>
            </w:r>
          </w:p>
        </w:tc>
        <w:tc>
          <w:tcPr>
            <w:tcW w:w="1173" w:type="dxa"/>
          </w:tcPr>
          <w:p w14:paraId="0E5AEFC4" w14:textId="5D766D71" w:rsidR="0003124D" w:rsidRDefault="003634DD" w:rsidP="001406D1">
            <w:pPr>
              <w:tabs>
                <w:tab w:val="left" w:pos="426"/>
              </w:tabs>
              <w:jc w:val="center"/>
              <w:rPr>
                <w:rFonts w:ascii="Sitka Small" w:hAnsi="Sitka Small"/>
                <w:szCs w:val="28"/>
              </w:rPr>
            </w:pPr>
            <w:r>
              <w:rPr>
                <w:rFonts w:ascii="Sitka Small" w:hAnsi="Sitka Small"/>
                <w:szCs w:val="28"/>
              </w:rPr>
              <w:t>√</w:t>
            </w:r>
          </w:p>
        </w:tc>
        <w:tc>
          <w:tcPr>
            <w:tcW w:w="1349" w:type="dxa"/>
          </w:tcPr>
          <w:p w14:paraId="51ACE873" w14:textId="3917A443" w:rsidR="0003124D" w:rsidRDefault="0003124D" w:rsidP="001406D1">
            <w:pPr>
              <w:tabs>
                <w:tab w:val="left" w:pos="426"/>
              </w:tabs>
              <w:jc w:val="center"/>
              <w:rPr>
                <w:rFonts w:ascii="Sitka Small" w:hAnsi="Sitka Small"/>
                <w:szCs w:val="28"/>
              </w:rPr>
            </w:pPr>
            <w:r>
              <w:rPr>
                <w:rFonts w:ascii="Sitka Small" w:hAnsi="Sitka Small"/>
                <w:szCs w:val="28"/>
              </w:rPr>
              <w:t>√</w:t>
            </w:r>
          </w:p>
        </w:tc>
      </w:tr>
      <w:tr w:rsidR="0003124D" w14:paraId="51BB1BFF" w14:textId="77777777" w:rsidTr="00982056">
        <w:trPr>
          <w:jc w:val="center"/>
        </w:trPr>
        <w:tc>
          <w:tcPr>
            <w:tcW w:w="3114" w:type="dxa"/>
          </w:tcPr>
          <w:p w14:paraId="6B1E7A93" w14:textId="4FEA4136" w:rsidR="0003124D" w:rsidRDefault="0003124D" w:rsidP="001406D1">
            <w:pPr>
              <w:tabs>
                <w:tab w:val="left" w:pos="426"/>
              </w:tabs>
              <w:rPr>
                <w:szCs w:val="28"/>
              </w:rPr>
            </w:pPr>
            <w:r>
              <w:rPr>
                <w:szCs w:val="28"/>
              </w:rPr>
              <w:t xml:space="preserve">Info Proses </w:t>
            </w:r>
            <w:proofErr w:type="spellStart"/>
            <w:r>
              <w:rPr>
                <w:szCs w:val="28"/>
              </w:rPr>
              <w:t>Cuti</w:t>
            </w:r>
            <w:proofErr w:type="spellEnd"/>
            <w:r>
              <w:rPr>
                <w:szCs w:val="28"/>
              </w:rPr>
              <w:t xml:space="preserve"> </w:t>
            </w:r>
            <w:proofErr w:type="spellStart"/>
            <w:r>
              <w:rPr>
                <w:szCs w:val="28"/>
              </w:rPr>
              <w:t>setiap</w:t>
            </w:r>
            <w:proofErr w:type="spellEnd"/>
            <w:r>
              <w:rPr>
                <w:szCs w:val="28"/>
              </w:rPr>
              <w:t xml:space="preserve"> </w:t>
            </w:r>
            <w:proofErr w:type="spellStart"/>
            <w:r>
              <w:rPr>
                <w:szCs w:val="28"/>
              </w:rPr>
              <w:t>tahapan</w:t>
            </w:r>
            <w:proofErr w:type="spellEnd"/>
            <w:r>
              <w:rPr>
                <w:szCs w:val="28"/>
              </w:rPr>
              <w:t xml:space="preserve"> </w:t>
            </w:r>
            <w:proofErr w:type="spellStart"/>
            <w:r>
              <w:rPr>
                <w:szCs w:val="28"/>
              </w:rPr>
              <w:t>Pegawai</w:t>
            </w:r>
            <w:proofErr w:type="spellEnd"/>
          </w:p>
        </w:tc>
        <w:tc>
          <w:tcPr>
            <w:tcW w:w="1441" w:type="dxa"/>
          </w:tcPr>
          <w:p w14:paraId="0B5143A7" w14:textId="10D19BA2" w:rsidR="0003124D" w:rsidRDefault="0003124D" w:rsidP="001406D1">
            <w:pPr>
              <w:tabs>
                <w:tab w:val="left" w:pos="426"/>
              </w:tabs>
              <w:jc w:val="center"/>
              <w:rPr>
                <w:rFonts w:ascii="Sitka Small" w:hAnsi="Sitka Small"/>
                <w:szCs w:val="28"/>
              </w:rPr>
            </w:pPr>
            <w:r>
              <w:rPr>
                <w:rFonts w:ascii="Sitka Small" w:hAnsi="Sitka Small"/>
                <w:szCs w:val="28"/>
              </w:rPr>
              <w:t>-</w:t>
            </w:r>
          </w:p>
        </w:tc>
        <w:tc>
          <w:tcPr>
            <w:tcW w:w="1173" w:type="dxa"/>
          </w:tcPr>
          <w:p w14:paraId="479D2706" w14:textId="544C576A" w:rsidR="0003124D" w:rsidRDefault="0003124D" w:rsidP="001406D1">
            <w:pPr>
              <w:tabs>
                <w:tab w:val="left" w:pos="426"/>
              </w:tabs>
              <w:jc w:val="center"/>
              <w:rPr>
                <w:rFonts w:ascii="Sitka Small" w:hAnsi="Sitka Small"/>
                <w:szCs w:val="28"/>
              </w:rPr>
            </w:pPr>
            <w:r>
              <w:rPr>
                <w:rFonts w:ascii="Sitka Small" w:hAnsi="Sitka Small"/>
                <w:szCs w:val="28"/>
              </w:rPr>
              <w:t>√</w:t>
            </w:r>
          </w:p>
        </w:tc>
        <w:tc>
          <w:tcPr>
            <w:tcW w:w="1349" w:type="dxa"/>
          </w:tcPr>
          <w:p w14:paraId="72EEE459" w14:textId="2D3EE746" w:rsidR="0003124D" w:rsidRDefault="0003124D" w:rsidP="001406D1">
            <w:pPr>
              <w:tabs>
                <w:tab w:val="left" w:pos="426"/>
              </w:tabs>
              <w:jc w:val="center"/>
              <w:rPr>
                <w:rFonts w:ascii="Sitka Small" w:hAnsi="Sitka Small"/>
                <w:szCs w:val="28"/>
              </w:rPr>
            </w:pPr>
            <w:r>
              <w:rPr>
                <w:rFonts w:ascii="Sitka Small" w:hAnsi="Sitka Small"/>
                <w:szCs w:val="28"/>
              </w:rPr>
              <w:t>√</w:t>
            </w:r>
          </w:p>
        </w:tc>
      </w:tr>
      <w:tr w:rsidR="0003124D" w14:paraId="6F9CBDB9" w14:textId="77777777" w:rsidTr="00982056">
        <w:trPr>
          <w:jc w:val="center"/>
        </w:trPr>
        <w:tc>
          <w:tcPr>
            <w:tcW w:w="3114" w:type="dxa"/>
          </w:tcPr>
          <w:p w14:paraId="710373B8" w14:textId="65D7A6B7" w:rsidR="0003124D" w:rsidRDefault="0003124D" w:rsidP="001406D1">
            <w:pPr>
              <w:tabs>
                <w:tab w:val="left" w:pos="426"/>
              </w:tabs>
              <w:rPr>
                <w:szCs w:val="28"/>
              </w:rPr>
            </w:pPr>
            <w:r>
              <w:rPr>
                <w:szCs w:val="28"/>
              </w:rPr>
              <w:t xml:space="preserve">Upload </w:t>
            </w:r>
            <w:proofErr w:type="spellStart"/>
            <w:r>
              <w:rPr>
                <w:szCs w:val="28"/>
              </w:rPr>
              <w:t>Persyaratan</w:t>
            </w:r>
            <w:proofErr w:type="spellEnd"/>
            <w:r>
              <w:rPr>
                <w:szCs w:val="28"/>
              </w:rPr>
              <w:t xml:space="preserve"> </w:t>
            </w:r>
            <w:proofErr w:type="spellStart"/>
            <w:r>
              <w:rPr>
                <w:szCs w:val="28"/>
              </w:rPr>
              <w:t>Cuti</w:t>
            </w:r>
            <w:proofErr w:type="spellEnd"/>
          </w:p>
        </w:tc>
        <w:tc>
          <w:tcPr>
            <w:tcW w:w="1441" w:type="dxa"/>
          </w:tcPr>
          <w:p w14:paraId="2C7B4CC9" w14:textId="1D23B704" w:rsidR="0003124D" w:rsidRDefault="0003124D" w:rsidP="001406D1">
            <w:pPr>
              <w:tabs>
                <w:tab w:val="left" w:pos="426"/>
              </w:tabs>
              <w:jc w:val="center"/>
              <w:rPr>
                <w:rFonts w:ascii="Sitka Small" w:hAnsi="Sitka Small"/>
                <w:szCs w:val="28"/>
              </w:rPr>
            </w:pPr>
            <w:r>
              <w:rPr>
                <w:rFonts w:ascii="Sitka Small" w:hAnsi="Sitka Small"/>
                <w:szCs w:val="28"/>
              </w:rPr>
              <w:t>-</w:t>
            </w:r>
          </w:p>
        </w:tc>
        <w:tc>
          <w:tcPr>
            <w:tcW w:w="1173" w:type="dxa"/>
          </w:tcPr>
          <w:p w14:paraId="113D8713" w14:textId="7E30C394" w:rsidR="0003124D" w:rsidRDefault="0003124D" w:rsidP="001406D1">
            <w:pPr>
              <w:tabs>
                <w:tab w:val="left" w:pos="426"/>
              </w:tabs>
              <w:jc w:val="center"/>
              <w:rPr>
                <w:rFonts w:ascii="Sitka Small" w:hAnsi="Sitka Small"/>
                <w:szCs w:val="28"/>
              </w:rPr>
            </w:pPr>
            <w:r>
              <w:rPr>
                <w:rFonts w:ascii="Sitka Small" w:hAnsi="Sitka Small"/>
                <w:szCs w:val="28"/>
              </w:rPr>
              <w:t>√</w:t>
            </w:r>
          </w:p>
        </w:tc>
        <w:tc>
          <w:tcPr>
            <w:tcW w:w="1349" w:type="dxa"/>
          </w:tcPr>
          <w:p w14:paraId="0073A565" w14:textId="2FCC0EA3" w:rsidR="0003124D" w:rsidRDefault="0003124D" w:rsidP="001406D1">
            <w:pPr>
              <w:tabs>
                <w:tab w:val="left" w:pos="426"/>
              </w:tabs>
              <w:jc w:val="center"/>
              <w:rPr>
                <w:rFonts w:ascii="Sitka Small" w:hAnsi="Sitka Small"/>
                <w:szCs w:val="28"/>
              </w:rPr>
            </w:pPr>
            <w:r>
              <w:rPr>
                <w:rFonts w:ascii="Sitka Small" w:hAnsi="Sitka Small"/>
                <w:szCs w:val="28"/>
              </w:rPr>
              <w:t>√</w:t>
            </w:r>
          </w:p>
        </w:tc>
      </w:tr>
      <w:tr w:rsidR="0003124D" w14:paraId="462758BE" w14:textId="77777777" w:rsidTr="00982056">
        <w:trPr>
          <w:jc w:val="center"/>
        </w:trPr>
        <w:tc>
          <w:tcPr>
            <w:tcW w:w="3114" w:type="dxa"/>
          </w:tcPr>
          <w:p w14:paraId="6E028704" w14:textId="2B446D31" w:rsidR="0003124D" w:rsidRDefault="00E13F66" w:rsidP="001406D1">
            <w:pPr>
              <w:tabs>
                <w:tab w:val="left" w:pos="426"/>
              </w:tabs>
              <w:rPr>
                <w:szCs w:val="28"/>
              </w:rPr>
            </w:pPr>
            <w:r>
              <w:rPr>
                <w:szCs w:val="28"/>
              </w:rPr>
              <w:t>Info</w:t>
            </w:r>
            <w:r w:rsidR="0003124D">
              <w:rPr>
                <w:szCs w:val="28"/>
              </w:rPr>
              <w:t xml:space="preserve"> </w:t>
            </w:r>
            <w:proofErr w:type="spellStart"/>
            <w:r w:rsidR="0003124D">
              <w:rPr>
                <w:szCs w:val="28"/>
              </w:rPr>
              <w:t>Sisa</w:t>
            </w:r>
            <w:proofErr w:type="spellEnd"/>
            <w:r w:rsidR="0003124D">
              <w:rPr>
                <w:szCs w:val="28"/>
              </w:rPr>
              <w:t xml:space="preserve"> </w:t>
            </w:r>
            <w:proofErr w:type="spellStart"/>
            <w:r w:rsidR="0003124D">
              <w:rPr>
                <w:szCs w:val="28"/>
              </w:rPr>
              <w:t>Penggunaan</w:t>
            </w:r>
            <w:proofErr w:type="spellEnd"/>
            <w:r w:rsidR="0003124D">
              <w:rPr>
                <w:szCs w:val="28"/>
              </w:rPr>
              <w:t xml:space="preserve"> </w:t>
            </w:r>
            <w:proofErr w:type="spellStart"/>
            <w:r w:rsidR="0003124D">
              <w:rPr>
                <w:szCs w:val="28"/>
              </w:rPr>
              <w:t>Cuti</w:t>
            </w:r>
            <w:proofErr w:type="spellEnd"/>
          </w:p>
        </w:tc>
        <w:tc>
          <w:tcPr>
            <w:tcW w:w="1441" w:type="dxa"/>
          </w:tcPr>
          <w:p w14:paraId="7202893B" w14:textId="77777777" w:rsidR="0003124D" w:rsidRDefault="0003124D" w:rsidP="001406D1">
            <w:pPr>
              <w:tabs>
                <w:tab w:val="left" w:pos="426"/>
              </w:tabs>
              <w:jc w:val="center"/>
              <w:rPr>
                <w:rFonts w:ascii="Sitka Small" w:hAnsi="Sitka Small"/>
                <w:szCs w:val="28"/>
              </w:rPr>
            </w:pPr>
            <w:r>
              <w:rPr>
                <w:rFonts w:ascii="Sitka Small" w:hAnsi="Sitka Small"/>
                <w:szCs w:val="28"/>
              </w:rPr>
              <w:t>-</w:t>
            </w:r>
          </w:p>
        </w:tc>
        <w:tc>
          <w:tcPr>
            <w:tcW w:w="1173" w:type="dxa"/>
          </w:tcPr>
          <w:p w14:paraId="568161F3" w14:textId="7D6C18EF" w:rsidR="0003124D" w:rsidRDefault="0003124D" w:rsidP="001406D1">
            <w:pPr>
              <w:tabs>
                <w:tab w:val="left" w:pos="426"/>
              </w:tabs>
              <w:jc w:val="center"/>
              <w:rPr>
                <w:rFonts w:ascii="Sitka Small" w:hAnsi="Sitka Small"/>
                <w:szCs w:val="28"/>
              </w:rPr>
            </w:pPr>
            <w:r>
              <w:rPr>
                <w:rFonts w:ascii="Sitka Small" w:hAnsi="Sitka Small"/>
                <w:szCs w:val="28"/>
              </w:rPr>
              <w:t>√</w:t>
            </w:r>
          </w:p>
        </w:tc>
        <w:tc>
          <w:tcPr>
            <w:tcW w:w="1349" w:type="dxa"/>
          </w:tcPr>
          <w:p w14:paraId="6657821C" w14:textId="1DF18B80" w:rsidR="0003124D" w:rsidRDefault="0003124D" w:rsidP="001406D1">
            <w:pPr>
              <w:tabs>
                <w:tab w:val="left" w:pos="426"/>
              </w:tabs>
              <w:jc w:val="center"/>
              <w:rPr>
                <w:rFonts w:ascii="Sitka Small" w:hAnsi="Sitka Small"/>
                <w:szCs w:val="28"/>
              </w:rPr>
            </w:pPr>
            <w:r>
              <w:rPr>
                <w:rFonts w:ascii="Sitka Small" w:hAnsi="Sitka Small"/>
                <w:szCs w:val="28"/>
              </w:rPr>
              <w:t>√</w:t>
            </w:r>
          </w:p>
        </w:tc>
      </w:tr>
      <w:tr w:rsidR="0003124D" w14:paraId="3684DE44" w14:textId="77777777" w:rsidTr="00982056">
        <w:trPr>
          <w:jc w:val="center"/>
        </w:trPr>
        <w:tc>
          <w:tcPr>
            <w:tcW w:w="3114" w:type="dxa"/>
          </w:tcPr>
          <w:p w14:paraId="6E84526D" w14:textId="77777777" w:rsidR="0003124D" w:rsidRDefault="0003124D" w:rsidP="001406D1">
            <w:pPr>
              <w:tabs>
                <w:tab w:val="left" w:pos="426"/>
              </w:tabs>
              <w:rPr>
                <w:szCs w:val="28"/>
              </w:rPr>
            </w:pPr>
            <w:proofErr w:type="spellStart"/>
            <w:r>
              <w:rPr>
                <w:szCs w:val="28"/>
              </w:rPr>
              <w:t>Notifikasi</w:t>
            </w:r>
            <w:proofErr w:type="spellEnd"/>
            <w:r>
              <w:rPr>
                <w:szCs w:val="28"/>
              </w:rPr>
              <w:t xml:space="preserve"> </w:t>
            </w:r>
            <w:proofErr w:type="spellStart"/>
            <w:r>
              <w:rPr>
                <w:szCs w:val="28"/>
              </w:rPr>
              <w:t>Kewenangan</w:t>
            </w:r>
            <w:proofErr w:type="spellEnd"/>
            <w:r>
              <w:rPr>
                <w:szCs w:val="28"/>
              </w:rPr>
              <w:t xml:space="preserve"> </w:t>
            </w:r>
            <w:proofErr w:type="spellStart"/>
            <w:r>
              <w:rPr>
                <w:szCs w:val="28"/>
              </w:rPr>
              <w:t>Persetujuan</w:t>
            </w:r>
            <w:proofErr w:type="spellEnd"/>
            <w:r>
              <w:rPr>
                <w:szCs w:val="28"/>
              </w:rPr>
              <w:t xml:space="preserve"> </w:t>
            </w:r>
            <w:proofErr w:type="spellStart"/>
            <w:r>
              <w:rPr>
                <w:szCs w:val="28"/>
              </w:rPr>
              <w:t>Cuti</w:t>
            </w:r>
            <w:proofErr w:type="spellEnd"/>
          </w:p>
        </w:tc>
        <w:tc>
          <w:tcPr>
            <w:tcW w:w="1441" w:type="dxa"/>
          </w:tcPr>
          <w:p w14:paraId="655B24E5" w14:textId="77777777" w:rsidR="0003124D" w:rsidRDefault="0003124D" w:rsidP="001406D1">
            <w:pPr>
              <w:tabs>
                <w:tab w:val="left" w:pos="426"/>
              </w:tabs>
              <w:jc w:val="center"/>
              <w:rPr>
                <w:rFonts w:ascii="Sitka Small" w:hAnsi="Sitka Small"/>
                <w:szCs w:val="28"/>
              </w:rPr>
            </w:pPr>
            <w:r>
              <w:rPr>
                <w:rFonts w:ascii="Sitka Small" w:hAnsi="Sitka Small"/>
                <w:szCs w:val="28"/>
              </w:rPr>
              <w:t>-</w:t>
            </w:r>
          </w:p>
        </w:tc>
        <w:tc>
          <w:tcPr>
            <w:tcW w:w="1173" w:type="dxa"/>
          </w:tcPr>
          <w:p w14:paraId="1C1BA3BE" w14:textId="370589DA" w:rsidR="0003124D" w:rsidRDefault="0003124D" w:rsidP="001406D1">
            <w:pPr>
              <w:tabs>
                <w:tab w:val="left" w:pos="426"/>
              </w:tabs>
              <w:jc w:val="center"/>
              <w:rPr>
                <w:rFonts w:ascii="Sitka Small" w:hAnsi="Sitka Small"/>
                <w:szCs w:val="28"/>
              </w:rPr>
            </w:pPr>
            <w:r>
              <w:rPr>
                <w:rFonts w:ascii="Sitka Small" w:hAnsi="Sitka Small"/>
                <w:szCs w:val="28"/>
              </w:rPr>
              <w:t>√</w:t>
            </w:r>
          </w:p>
        </w:tc>
        <w:tc>
          <w:tcPr>
            <w:tcW w:w="1349" w:type="dxa"/>
          </w:tcPr>
          <w:p w14:paraId="74A3446C" w14:textId="3C9786D0" w:rsidR="0003124D" w:rsidRDefault="0003124D" w:rsidP="001406D1">
            <w:pPr>
              <w:tabs>
                <w:tab w:val="left" w:pos="426"/>
              </w:tabs>
              <w:jc w:val="center"/>
              <w:rPr>
                <w:rFonts w:ascii="Sitka Small" w:hAnsi="Sitka Small"/>
                <w:szCs w:val="28"/>
              </w:rPr>
            </w:pPr>
            <w:r>
              <w:rPr>
                <w:rFonts w:ascii="Sitka Small" w:hAnsi="Sitka Small"/>
                <w:szCs w:val="28"/>
              </w:rPr>
              <w:t>√</w:t>
            </w:r>
          </w:p>
        </w:tc>
      </w:tr>
      <w:tr w:rsidR="0003124D" w14:paraId="7D92A114" w14:textId="77777777" w:rsidTr="00982056">
        <w:trPr>
          <w:jc w:val="center"/>
        </w:trPr>
        <w:tc>
          <w:tcPr>
            <w:tcW w:w="3114" w:type="dxa"/>
          </w:tcPr>
          <w:p w14:paraId="224FBA6F" w14:textId="5CE4C45F" w:rsidR="0003124D" w:rsidRDefault="003810BB" w:rsidP="001406D1">
            <w:pPr>
              <w:tabs>
                <w:tab w:val="left" w:pos="426"/>
              </w:tabs>
              <w:rPr>
                <w:szCs w:val="28"/>
              </w:rPr>
            </w:pPr>
            <w:proofErr w:type="spellStart"/>
            <w:r>
              <w:rPr>
                <w:szCs w:val="28"/>
              </w:rPr>
              <w:t>Kenaikan</w:t>
            </w:r>
            <w:proofErr w:type="spellEnd"/>
            <w:r>
              <w:rPr>
                <w:szCs w:val="28"/>
              </w:rPr>
              <w:t xml:space="preserve"> </w:t>
            </w:r>
            <w:proofErr w:type="spellStart"/>
            <w:r>
              <w:rPr>
                <w:szCs w:val="28"/>
              </w:rPr>
              <w:t>Pangkat</w:t>
            </w:r>
            <w:proofErr w:type="spellEnd"/>
          </w:p>
        </w:tc>
        <w:tc>
          <w:tcPr>
            <w:tcW w:w="1441" w:type="dxa"/>
          </w:tcPr>
          <w:p w14:paraId="67B00518" w14:textId="508ADEEF" w:rsidR="0003124D" w:rsidRDefault="003810BB" w:rsidP="001406D1">
            <w:pPr>
              <w:tabs>
                <w:tab w:val="left" w:pos="426"/>
              </w:tabs>
              <w:jc w:val="center"/>
              <w:rPr>
                <w:rFonts w:ascii="Sitka Small" w:hAnsi="Sitka Small"/>
                <w:szCs w:val="28"/>
              </w:rPr>
            </w:pPr>
            <w:r>
              <w:rPr>
                <w:rFonts w:ascii="Sitka Small" w:hAnsi="Sitka Small"/>
                <w:szCs w:val="28"/>
              </w:rPr>
              <w:t>√</w:t>
            </w:r>
          </w:p>
        </w:tc>
        <w:tc>
          <w:tcPr>
            <w:tcW w:w="1173" w:type="dxa"/>
          </w:tcPr>
          <w:p w14:paraId="30640099" w14:textId="6A8641F1" w:rsidR="0003124D" w:rsidRDefault="0003124D" w:rsidP="001406D1">
            <w:pPr>
              <w:tabs>
                <w:tab w:val="left" w:pos="426"/>
              </w:tabs>
              <w:jc w:val="center"/>
              <w:rPr>
                <w:rFonts w:ascii="Sitka Small" w:hAnsi="Sitka Small"/>
                <w:szCs w:val="28"/>
              </w:rPr>
            </w:pPr>
            <w:r>
              <w:rPr>
                <w:rFonts w:ascii="Sitka Small" w:hAnsi="Sitka Small"/>
                <w:szCs w:val="28"/>
              </w:rPr>
              <w:t>√</w:t>
            </w:r>
          </w:p>
        </w:tc>
        <w:tc>
          <w:tcPr>
            <w:tcW w:w="1349" w:type="dxa"/>
          </w:tcPr>
          <w:p w14:paraId="66C06293" w14:textId="6B65831E" w:rsidR="0003124D" w:rsidRDefault="0003124D" w:rsidP="001406D1">
            <w:pPr>
              <w:tabs>
                <w:tab w:val="left" w:pos="426"/>
              </w:tabs>
              <w:jc w:val="center"/>
              <w:rPr>
                <w:rFonts w:ascii="Sitka Small" w:hAnsi="Sitka Small"/>
                <w:szCs w:val="28"/>
              </w:rPr>
            </w:pPr>
            <w:r>
              <w:rPr>
                <w:rFonts w:ascii="Sitka Small" w:hAnsi="Sitka Small"/>
                <w:szCs w:val="28"/>
              </w:rPr>
              <w:t>√</w:t>
            </w:r>
          </w:p>
        </w:tc>
      </w:tr>
    </w:tbl>
    <w:p w14:paraId="02EBE107" w14:textId="5AF69B95" w:rsidR="00520B44" w:rsidRPr="00524CB1" w:rsidRDefault="00524CB1" w:rsidP="001406D1">
      <w:pPr>
        <w:tabs>
          <w:tab w:val="left" w:pos="426"/>
        </w:tabs>
        <w:jc w:val="center"/>
        <w:rPr>
          <w:b/>
          <w:bCs/>
          <w:szCs w:val="28"/>
        </w:rPr>
      </w:pPr>
      <w:proofErr w:type="spellStart"/>
      <w:r w:rsidRPr="008C602E">
        <w:rPr>
          <w:b/>
          <w:bCs/>
          <w:szCs w:val="28"/>
        </w:rPr>
        <w:t>Tabel</w:t>
      </w:r>
      <w:proofErr w:type="spellEnd"/>
      <w:r w:rsidRPr="008C602E">
        <w:rPr>
          <w:b/>
          <w:bCs/>
          <w:szCs w:val="28"/>
        </w:rPr>
        <w:t xml:space="preserve"> </w:t>
      </w:r>
      <w:r>
        <w:rPr>
          <w:b/>
          <w:bCs/>
          <w:szCs w:val="28"/>
        </w:rPr>
        <w:t>2 (</w:t>
      </w:r>
      <w:proofErr w:type="spellStart"/>
      <w:r>
        <w:rPr>
          <w:b/>
          <w:bCs/>
          <w:szCs w:val="28"/>
        </w:rPr>
        <w:t>Terusan</w:t>
      </w:r>
      <w:proofErr w:type="spellEnd"/>
      <w:r>
        <w:rPr>
          <w:b/>
          <w:bCs/>
          <w:szCs w:val="28"/>
        </w:rPr>
        <w:t xml:space="preserve"> </w:t>
      </w:r>
      <w:proofErr w:type="spellStart"/>
      <w:r>
        <w:rPr>
          <w:b/>
          <w:bCs/>
          <w:szCs w:val="28"/>
        </w:rPr>
        <w:t>dari</w:t>
      </w:r>
      <w:proofErr w:type="spellEnd"/>
      <w:r>
        <w:rPr>
          <w:b/>
          <w:bCs/>
          <w:szCs w:val="28"/>
        </w:rPr>
        <w:t xml:space="preserve"> </w:t>
      </w:r>
      <w:proofErr w:type="spellStart"/>
      <w:r>
        <w:rPr>
          <w:b/>
          <w:bCs/>
          <w:szCs w:val="28"/>
        </w:rPr>
        <w:t>tabel</w:t>
      </w:r>
      <w:proofErr w:type="spellEnd"/>
      <w:r>
        <w:rPr>
          <w:b/>
          <w:bCs/>
          <w:szCs w:val="28"/>
        </w:rPr>
        <w:t xml:space="preserve"> </w:t>
      </w:r>
      <w:proofErr w:type="spellStart"/>
      <w:r>
        <w:rPr>
          <w:b/>
          <w:bCs/>
          <w:szCs w:val="28"/>
        </w:rPr>
        <w:t>satu</w:t>
      </w:r>
      <w:proofErr w:type="spellEnd"/>
      <w:r>
        <w:rPr>
          <w:b/>
          <w:bCs/>
          <w:szCs w:val="28"/>
        </w:rPr>
        <w:t>)</w:t>
      </w:r>
      <w:r w:rsidRPr="008C602E">
        <w:rPr>
          <w:b/>
          <w:bCs/>
          <w:szCs w:val="28"/>
        </w:rPr>
        <w:br/>
      </w:r>
      <w:proofErr w:type="spellStart"/>
      <w:r>
        <w:rPr>
          <w:b/>
          <w:bCs/>
          <w:szCs w:val="28"/>
        </w:rPr>
        <w:t>Perbandingan</w:t>
      </w:r>
      <w:proofErr w:type="spellEnd"/>
      <w:r>
        <w:rPr>
          <w:b/>
          <w:bCs/>
          <w:szCs w:val="28"/>
        </w:rPr>
        <w:t xml:space="preserve"> </w:t>
      </w:r>
      <w:proofErr w:type="spellStart"/>
      <w:r>
        <w:rPr>
          <w:b/>
          <w:bCs/>
          <w:szCs w:val="28"/>
        </w:rPr>
        <w:t>Aplikasi</w:t>
      </w:r>
      <w:proofErr w:type="spellEnd"/>
    </w:p>
    <w:tbl>
      <w:tblPr>
        <w:tblStyle w:val="TableGrid"/>
        <w:tblW w:w="0" w:type="auto"/>
        <w:jc w:val="center"/>
        <w:tblLook w:val="04A0" w:firstRow="1" w:lastRow="0" w:firstColumn="1" w:lastColumn="0" w:noHBand="0" w:noVBand="1"/>
      </w:tblPr>
      <w:tblGrid>
        <w:gridCol w:w="3114"/>
        <w:gridCol w:w="1441"/>
        <w:gridCol w:w="1173"/>
        <w:gridCol w:w="1349"/>
      </w:tblGrid>
      <w:tr w:rsidR="00524CB1" w14:paraId="1CE57717" w14:textId="77777777" w:rsidTr="002776D3">
        <w:trPr>
          <w:jc w:val="center"/>
        </w:trPr>
        <w:tc>
          <w:tcPr>
            <w:tcW w:w="3114" w:type="dxa"/>
            <w:shd w:val="pct20" w:color="auto" w:fill="auto"/>
          </w:tcPr>
          <w:p w14:paraId="5ED8BC05" w14:textId="77777777" w:rsidR="00524CB1" w:rsidRDefault="00524CB1" w:rsidP="001406D1">
            <w:pPr>
              <w:tabs>
                <w:tab w:val="left" w:pos="426"/>
              </w:tabs>
              <w:jc w:val="center"/>
              <w:rPr>
                <w:b/>
                <w:bCs/>
                <w:szCs w:val="28"/>
              </w:rPr>
            </w:pPr>
            <w:r>
              <w:rPr>
                <w:b/>
                <w:bCs/>
                <w:szCs w:val="28"/>
              </w:rPr>
              <w:t>Fitur</w:t>
            </w:r>
          </w:p>
        </w:tc>
        <w:tc>
          <w:tcPr>
            <w:tcW w:w="1441" w:type="dxa"/>
            <w:shd w:val="pct20" w:color="auto" w:fill="auto"/>
          </w:tcPr>
          <w:p w14:paraId="3BB1EB47" w14:textId="77777777" w:rsidR="00524CB1" w:rsidRDefault="00524CB1" w:rsidP="001406D1">
            <w:pPr>
              <w:tabs>
                <w:tab w:val="left" w:pos="426"/>
              </w:tabs>
              <w:jc w:val="center"/>
              <w:rPr>
                <w:b/>
                <w:bCs/>
                <w:szCs w:val="28"/>
              </w:rPr>
            </w:pPr>
            <w:r>
              <w:rPr>
                <w:b/>
                <w:bCs/>
                <w:szCs w:val="28"/>
              </w:rPr>
              <w:t xml:space="preserve">Raja </w:t>
            </w:r>
            <w:proofErr w:type="spellStart"/>
            <w:r>
              <w:rPr>
                <w:b/>
                <w:bCs/>
                <w:szCs w:val="28"/>
              </w:rPr>
              <w:t>Cuti</w:t>
            </w:r>
            <w:proofErr w:type="spellEnd"/>
          </w:p>
        </w:tc>
        <w:tc>
          <w:tcPr>
            <w:tcW w:w="1173" w:type="dxa"/>
            <w:shd w:val="pct20" w:color="auto" w:fill="auto"/>
          </w:tcPr>
          <w:p w14:paraId="339BC601" w14:textId="77777777" w:rsidR="00524CB1" w:rsidRDefault="00524CB1" w:rsidP="001406D1">
            <w:pPr>
              <w:tabs>
                <w:tab w:val="left" w:pos="426"/>
              </w:tabs>
              <w:jc w:val="center"/>
              <w:rPr>
                <w:b/>
                <w:bCs/>
                <w:szCs w:val="28"/>
              </w:rPr>
            </w:pPr>
            <w:proofErr w:type="spellStart"/>
            <w:r>
              <w:rPr>
                <w:b/>
                <w:bCs/>
                <w:szCs w:val="28"/>
              </w:rPr>
              <w:t>Aplikasi</w:t>
            </w:r>
            <w:proofErr w:type="spellEnd"/>
            <w:r>
              <w:rPr>
                <w:b/>
                <w:bCs/>
                <w:szCs w:val="28"/>
              </w:rPr>
              <w:t xml:space="preserve"> Pusat</w:t>
            </w:r>
          </w:p>
        </w:tc>
        <w:tc>
          <w:tcPr>
            <w:tcW w:w="1349" w:type="dxa"/>
            <w:shd w:val="pct20" w:color="auto" w:fill="auto"/>
          </w:tcPr>
          <w:p w14:paraId="7A07EB94" w14:textId="77777777" w:rsidR="00524CB1" w:rsidRDefault="00524CB1" w:rsidP="001406D1">
            <w:pPr>
              <w:tabs>
                <w:tab w:val="left" w:pos="426"/>
              </w:tabs>
              <w:jc w:val="center"/>
              <w:rPr>
                <w:b/>
                <w:bCs/>
                <w:szCs w:val="28"/>
              </w:rPr>
            </w:pPr>
            <w:proofErr w:type="spellStart"/>
            <w:r>
              <w:rPr>
                <w:b/>
                <w:bCs/>
                <w:szCs w:val="28"/>
              </w:rPr>
              <w:t>Tugas</w:t>
            </w:r>
            <w:proofErr w:type="spellEnd"/>
            <w:r>
              <w:rPr>
                <w:b/>
                <w:bCs/>
                <w:szCs w:val="28"/>
              </w:rPr>
              <w:t xml:space="preserve"> </w:t>
            </w:r>
            <w:proofErr w:type="spellStart"/>
            <w:r>
              <w:rPr>
                <w:b/>
                <w:bCs/>
                <w:szCs w:val="28"/>
              </w:rPr>
              <w:t>Akhir</w:t>
            </w:r>
            <w:proofErr w:type="spellEnd"/>
          </w:p>
        </w:tc>
      </w:tr>
      <w:tr w:rsidR="0040159B" w14:paraId="51B16B02" w14:textId="77777777" w:rsidTr="002776D3">
        <w:trPr>
          <w:jc w:val="center"/>
        </w:trPr>
        <w:tc>
          <w:tcPr>
            <w:tcW w:w="3114" w:type="dxa"/>
          </w:tcPr>
          <w:p w14:paraId="2E684C93" w14:textId="4CA91924" w:rsidR="0040159B" w:rsidRDefault="0040159B" w:rsidP="0040159B">
            <w:pPr>
              <w:tabs>
                <w:tab w:val="left" w:pos="426"/>
              </w:tabs>
              <w:rPr>
                <w:szCs w:val="28"/>
              </w:rPr>
            </w:pPr>
            <w:proofErr w:type="spellStart"/>
            <w:r>
              <w:rPr>
                <w:szCs w:val="28"/>
              </w:rPr>
              <w:t>Hukuman</w:t>
            </w:r>
            <w:proofErr w:type="spellEnd"/>
            <w:r>
              <w:rPr>
                <w:szCs w:val="28"/>
              </w:rPr>
              <w:t xml:space="preserve"> </w:t>
            </w:r>
          </w:p>
        </w:tc>
        <w:tc>
          <w:tcPr>
            <w:tcW w:w="1441" w:type="dxa"/>
          </w:tcPr>
          <w:p w14:paraId="724E706D" w14:textId="0E366395" w:rsidR="0040159B" w:rsidRDefault="0040159B" w:rsidP="0040159B">
            <w:pPr>
              <w:tabs>
                <w:tab w:val="left" w:pos="426"/>
              </w:tabs>
              <w:jc w:val="center"/>
              <w:rPr>
                <w:szCs w:val="28"/>
              </w:rPr>
            </w:pPr>
            <w:r>
              <w:rPr>
                <w:rFonts w:ascii="Sitka Small" w:hAnsi="Sitka Small"/>
                <w:szCs w:val="28"/>
              </w:rPr>
              <w:t>-</w:t>
            </w:r>
          </w:p>
        </w:tc>
        <w:tc>
          <w:tcPr>
            <w:tcW w:w="1173" w:type="dxa"/>
          </w:tcPr>
          <w:p w14:paraId="463BFB4F" w14:textId="5796F503" w:rsidR="0040159B" w:rsidRDefault="0040159B" w:rsidP="0040159B">
            <w:pPr>
              <w:tabs>
                <w:tab w:val="left" w:pos="426"/>
              </w:tabs>
              <w:jc w:val="center"/>
              <w:rPr>
                <w:rFonts w:ascii="Sitka Small" w:hAnsi="Sitka Small"/>
                <w:szCs w:val="28"/>
              </w:rPr>
            </w:pPr>
            <w:r>
              <w:rPr>
                <w:rFonts w:ascii="Sitka Small" w:hAnsi="Sitka Small"/>
                <w:szCs w:val="28"/>
              </w:rPr>
              <w:t>√</w:t>
            </w:r>
          </w:p>
        </w:tc>
        <w:tc>
          <w:tcPr>
            <w:tcW w:w="1349" w:type="dxa"/>
          </w:tcPr>
          <w:p w14:paraId="0624ED54" w14:textId="55426288" w:rsidR="0040159B" w:rsidRDefault="0040159B" w:rsidP="0040159B">
            <w:pPr>
              <w:tabs>
                <w:tab w:val="left" w:pos="426"/>
              </w:tabs>
              <w:jc w:val="center"/>
              <w:rPr>
                <w:rFonts w:ascii="Sitka Small" w:hAnsi="Sitka Small"/>
                <w:szCs w:val="28"/>
              </w:rPr>
            </w:pPr>
            <w:r>
              <w:rPr>
                <w:rFonts w:ascii="Sitka Small" w:hAnsi="Sitka Small"/>
                <w:szCs w:val="28"/>
              </w:rPr>
              <w:t>√</w:t>
            </w:r>
          </w:p>
        </w:tc>
      </w:tr>
      <w:tr w:rsidR="0040159B" w14:paraId="6BF21D49" w14:textId="77777777" w:rsidTr="002776D3">
        <w:trPr>
          <w:jc w:val="center"/>
        </w:trPr>
        <w:tc>
          <w:tcPr>
            <w:tcW w:w="3114" w:type="dxa"/>
          </w:tcPr>
          <w:p w14:paraId="2A167D9B" w14:textId="00860C08" w:rsidR="0040159B" w:rsidRPr="00075538" w:rsidRDefault="0040159B" w:rsidP="0040159B">
            <w:pPr>
              <w:tabs>
                <w:tab w:val="left" w:pos="426"/>
              </w:tabs>
              <w:rPr>
                <w:szCs w:val="28"/>
              </w:rPr>
            </w:pPr>
            <w:proofErr w:type="spellStart"/>
            <w:r>
              <w:rPr>
                <w:szCs w:val="28"/>
              </w:rPr>
              <w:t>Penilaian</w:t>
            </w:r>
            <w:proofErr w:type="spellEnd"/>
            <w:r>
              <w:rPr>
                <w:szCs w:val="28"/>
              </w:rPr>
              <w:t xml:space="preserve"> </w:t>
            </w:r>
            <w:proofErr w:type="spellStart"/>
            <w:r>
              <w:rPr>
                <w:szCs w:val="28"/>
              </w:rPr>
              <w:t>Pegawai</w:t>
            </w:r>
            <w:proofErr w:type="spellEnd"/>
          </w:p>
        </w:tc>
        <w:tc>
          <w:tcPr>
            <w:tcW w:w="1441" w:type="dxa"/>
          </w:tcPr>
          <w:p w14:paraId="3BDD6B64" w14:textId="2313246D" w:rsidR="0040159B" w:rsidRPr="00075538" w:rsidRDefault="0040159B" w:rsidP="0040159B">
            <w:pPr>
              <w:tabs>
                <w:tab w:val="left" w:pos="426"/>
              </w:tabs>
              <w:jc w:val="center"/>
              <w:rPr>
                <w:szCs w:val="28"/>
              </w:rPr>
            </w:pPr>
            <w:r>
              <w:rPr>
                <w:szCs w:val="28"/>
              </w:rPr>
              <w:t>-</w:t>
            </w:r>
          </w:p>
        </w:tc>
        <w:tc>
          <w:tcPr>
            <w:tcW w:w="1173" w:type="dxa"/>
          </w:tcPr>
          <w:p w14:paraId="386DAB21" w14:textId="4CC6857A" w:rsidR="0040159B" w:rsidRDefault="0040159B" w:rsidP="0040159B">
            <w:pPr>
              <w:tabs>
                <w:tab w:val="left" w:pos="426"/>
              </w:tabs>
              <w:jc w:val="center"/>
              <w:rPr>
                <w:rFonts w:ascii="Sitka Small" w:hAnsi="Sitka Small"/>
                <w:szCs w:val="28"/>
              </w:rPr>
            </w:pPr>
            <w:r>
              <w:rPr>
                <w:rFonts w:ascii="Sitka Small" w:hAnsi="Sitka Small"/>
                <w:szCs w:val="28"/>
              </w:rPr>
              <w:t>-</w:t>
            </w:r>
          </w:p>
        </w:tc>
        <w:tc>
          <w:tcPr>
            <w:tcW w:w="1349" w:type="dxa"/>
          </w:tcPr>
          <w:p w14:paraId="624AD59F" w14:textId="77777777" w:rsidR="0040159B" w:rsidRPr="00075538" w:rsidRDefault="0040159B" w:rsidP="0040159B">
            <w:pPr>
              <w:tabs>
                <w:tab w:val="left" w:pos="426"/>
              </w:tabs>
              <w:jc w:val="center"/>
              <w:rPr>
                <w:szCs w:val="28"/>
              </w:rPr>
            </w:pPr>
            <w:r>
              <w:rPr>
                <w:rFonts w:ascii="Sitka Small" w:hAnsi="Sitka Small"/>
                <w:szCs w:val="28"/>
              </w:rPr>
              <w:t>√</w:t>
            </w:r>
          </w:p>
        </w:tc>
      </w:tr>
      <w:tr w:rsidR="0040159B" w14:paraId="0ABC6BA5" w14:textId="77777777" w:rsidTr="002776D3">
        <w:trPr>
          <w:jc w:val="center"/>
        </w:trPr>
        <w:tc>
          <w:tcPr>
            <w:tcW w:w="3114" w:type="dxa"/>
          </w:tcPr>
          <w:p w14:paraId="425A6245" w14:textId="7202A22B" w:rsidR="0040159B" w:rsidRPr="00075538" w:rsidRDefault="0040159B" w:rsidP="0040159B">
            <w:pPr>
              <w:tabs>
                <w:tab w:val="left" w:pos="426"/>
              </w:tabs>
              <w:rPr>
                <w:szCs w:val="28"/>
              </w:rPr>
            </w:pPr>
            <w:proofErr w:type="spellStart"/>
            <w:r>
              <w:rPr>
                <w:szCs w:val="28"/>
              </w:rPr>
              <w:t>Integrasi</w:t>
            </w:r>
            <w:proofErr w:type="spellEnd"/>
            <w:r>
              <w:rPr>
                <w:szCs w:val="28"/>
              </w:rPr>
              <w:t xml:space="preserve"> </w:t>
            </w:r>
            <w:proofErr w:type="spellStart"/>
            <w:r>
              <w:rPr>
                <w:szCs w:val="28"/>
              </w:rPr>
              <w:t>antar</w:t>
            </w:r>
            <w:proofErr w:type="spellEnd"/>
            <w:r>
              <w:rPr>
                <w:szCs w:val="28"/>
              </w:rPr>
              <w:t xml:space="preserve"> Modul/</w:t>
            </w:r>
            <w:proofErr w:type="spellStart"/>
            <w:r>
              <w:rPr>
                <w:szCs w:val="28"/>
              </w:rPr>
              <w:t>Fitur</w:t>
            </w:r>
            <w:proofErr w:type="spellEnd"/>
          </w:p>
        </w:tc>
        <w:tc>
          <w:tcPr>
            <w:tcW w:w="1441" w:type="dxa"/>
          </w:tcPr>
          <w:p w14:paraId="2078C883" w14:textId="497D3044" w:rsidR="0040159B" w:rsidRPr="00075538" w:rsidRDefault="0040159B" w:rsidP="0040159B">
            <w:pPr>
              <w:tabs>
                <w:tab w:val="left" w:pos="426"/>
              </w:tabs>
              <w:jc w:val="center"/>
              <w:rPr>
                <w:szCs w:val="28"/>
              </w:rPr>
            </w:pPr>
            <w:r>
              <w:rPr>
                <w:szCs w:val="28"/>
              </w:rPr>
              <w:t>-</w:t>
            </w:r>
          </w:p>
        </w:tc>
        <w:tc>
          <w:tcPr>
            <w:tcW w:w="1173" w:type="dxa"/>
          </w:tcPr>
          <w:p w14:paraId="54B0FC17" w14:textId="2918CB13" w:rsidR="0040159B" w:rsidRDefault="0040159B" w:rsidP="0040159B">
            <w:pPr>
              <w:tabs>
                <w:tab w:val="left" w:pos="426"/>
              </w:tabs>
              <w:jc w:val="center"/>
              <w:rPr>
                <w:rFonts w:ascii="Sitka Small" w:hAnsi="Sitka Small"/>
                <w:szCs w:val="28"/>
              </w:rPr>
            </w:pPr>
            <w:r>
              <w:rPr>
                <w:rFonts w:ascii="Sitka Small" w:hAnsi="Sitka Small"/>
                <w:szCs w:val="28"/>
              </w:rPr>
              <w:t>-</w:t>
            </w:r>
          </w:p>
        </w:tc>
        <w:tc>
          <w:tcPr>
            <w:tcW w:w="1349" w:type="dxa"/>
          </w:tcPr>
          <w:p w14:paraId="24C3E888" w14:textId="77777777" w:rsidR="0040159B" w:rsidRPr="00075538" w:rsidRDefault="0040159B" w:rsidP="0040159B">
            <w:pPr>
              <w:tabs>
                <w:tab w:val="left" w:pos="426"/>
              </w:tabs>
              <w:jc w:val="center"/>
              <w:rPr>
                <w:szCs w:val="28"/>
              </w:rPr>
            </w:pPr>
            <w:r>
              <w:rPr>
                <w:rFonts w:ascii="Sitka Small" w:hAnsi="Sitka Small"/>
                <w:szCs w:val="28"/>
              </w:rPr>
              <w:t>√</w:t>
            </w:r>
          </w:p>
        </w:tc>
      </w:tr>
    </w:tbl>
    <w:p w14:paraId="1AE17137" w14:textId="77777777" w:rsidR="003810BB" w:rsidRPr="000400E0" w:rsidRDefault="003810BB" w:rsidP="001406D1">
      <w:pPr>
        <w:tabs>
          <w:tab w:val="left" w:pos="426"/>
          <w:tab w:val="left" w:pos="2880"/>
        </w:tabs>
        <w:rPr>
          <w:b/>
          <w:bCs/>
        </w:rPr>
      </w:pPr>
    </w:p>
    <w:p w14:paraId="64876E44" w14:textId="05EE3F53" w:rsidR="005F690B" w:rsidRPr="008B6697" w:rsidRDefault="00807255" w:rsidP="005F690B">
      <w:pPr>
        <w:pStyle w:val="ListParagraph"/>
        <w:numPr>
          <w:ilvl w:val="0"/>
          <w:numId w:val="1"/>
        </w:numPr>
        <w:tabs>
          <w:tab w:val="left" w:pos="426"/>
          <w:tab w:val="left" w:pos="2880"/>
        </w:tabs>
        <w:spacing w:line="240" w:lineRule="auto"/>
        <w:ind w:left="425" w:hanging="425"/>
        <w:rPr>
          <w:rFonts w:ascii="Times New Roman" w:hAnsi="Times New Roman" w:cs="Times New Roman"/>
          <w:b/>
          <w:bCs/>
          <w:color w:val="00B050"/>
          <w:sz w:val="28"/>
          <w:szCs w:val="28"/>
        </w:rPr>
      </w:pPr>
      <w:r w:rsidRPr="00A36297">
        <w:rPr>
          <w:rFonts w:ascii="Times New Roman" w:hAnsi="Times New Roman" w:cs="Times New Roman"/>
          <w:b/>
          <w:bCs/>
          <w:color w:val="00B0F0"/>
          <w:sz w:val="28"/>
          <w:szCs w:val="28"/>
        </w:rPr>
        <w:t>TAHAPAN TESTING</w:t>
      </w:r>
      <w:r w:rsidR="008B6697">
        <w:rPr>
          <w:rFonts w:ascii="Times New Roman" w:hAnsi="Times New Roman" w:cs="Times New Roman"/>
          <w:b/>
          <w:bCs/>
          <w:color w:val="00B0F0"/>
          <w:sz w:val="28"/>
          <w:szCs w:val="28"/>
        </w:rPr>
        <w:t xml:space="preserve"> </w:t>
      </w:r>
      <w:r w:rsidR="008B6697" w:rsidRPr="008B6697">
        <w:rPr>
          <w:rFonts w:ascii="Times New Roman" w:hAnsi="Times New Roman" w:cs="Times New Roman"/>
          <w:b/>
          <w:bCs/>
          <w:color w:val="00B050"/>
          <w:sz w:val="28"/>
          <w:szCs w:val="28"/>
        </w:rPr>
        <w:t>(</w:t>
      </w:r>
      <w:proofErr w:type="spellStart"/>
      <w:r w:rsidR="008B6697" w:rsidRPr="008B6697">
        <w:rPr>
          <w:rFonts w:ascii="Times New Roman" w:hAnsi="Times New Roman" w:cs="Times New Roman"/>
          <w:b/>
          <w:bCs/>
          <w:color w:val="00B050"/>
          <w:sz w:val="28"/>
          <w:szCs w:val="28"/>
        </w:rPr>
        <w:t>Revisi</w:t>
      </w:r>
      <w:proofErr w:type="spellEnd"/>
      <w:r w:rsidR="008B6697" w:rsidRPr="008B6697">
        <w:rPr>
          <w:rFonts w:ascii="Times New Roman" w:hAnsi="Times New Roman" w:cs="Times New Roman"/>
          <w:b/>
          <w:bCs/>
          <w:color w:val="00B050"/>
          <w:sz w:val="28"/>
          <w:szCs w:val="28"/>
        </w:rPr>
        <w:t xml:space="preserve"> Review</w:t>
      </w:r>
      <w:r w:rsidR="00160248">
        <w:rPr>
          <w:rFonts w:ascii="Times New Roman" w:hAnsi="Times New Roman" w:cs="Times New Roman"/>
          <w:b/>
          <w:bCs/>
          <w:color w:val="00B050"/>
          <w:sz w:val="28"/>
          <w:szCs w:val="28"/>
        </w:rPr>
        <w:t xml:space="preserve"> 1</w:t>
      </w:r>
      <w:r w:rsidR="008B6697" w:rsidRPr="008B6697">
        <w:rPr>
          <w:rFonts w:ascii="Times New Roman" w:hAnsi="Times New Roman" w:cs="Times New Roman"/>
          <w:b/>
          <w:bCs/>
          <w:color w:val="00B050"/>
          <w:sz w:val="28"/>
          <w:szCs w:val="28"/>
        </w:rPr>
        <w:t xml:space="preserve"> P. Reddy </w:t>
      </w:r>
      <w:r w:rsidR="00160248">
        <w:rPr>
          <w:rFonts w:ascii="Times New Roman" w:hAnsi="Times New Roman" w:cs="Times New Roman"/>
          <w:b/>
          <w:bCs/>
          <w:color w:val="00B050"/>
          <w:sz w:val="28"/>
          <w:szCs w:val="28"/>
        </w:rPr>
        <w:t>no</w:t>
      </w:r>
      <w:r w:rsidR="008B6697" w:rsidRPr="008B6697">
        <w:rPr>
          <w:rFonts w:ascii="Times New Roman" w:hAnsi="Times New Roman" w:cs="Times New Roman"/>
          <w:b/>
          <w:bCs/>
          <w:color w:val="00B050"/>
          <w:sz w:val="28"/>
          <w:szCs w:val="28"/>
        </w:rPr>
        <w:t xml:space="preserve"> </w:t>
      </w:r>
      <w:r w:rsidR="00160248">
        <w:rPr>
          <w:rFonts w:ascii="Times New Roman" w:hAnsi="Times New Roman" w:cs="Times New Roman"/>
          <w:b/>
          <w:bCs/>
          <w:color w:val="00B050"/>
          <w:sz w:val="28"/>
          <w:szCs w:val="28"/>
        </w:rPr>
        <w:t>1</w:t>
      </w:r>
      <w:r w:rsidR="008B6697" w:rsidRPr="008B6697">
        <w:rPr>
          <w:rFonts w:ascii="Times New Roman" w:hAnsi="Times New Roman" w:cs="Times New Roman"/>
          <w:b/>
          <w:bCs/>
          <w:color w:val="00B050"/>
          <w:sz w:val="28"/>
          <w:szCs w:val="28"/>
        </w:rPr>
        <w:t>)</w:t>
      </w:r>
    </w:p>
    <w:p w14:paraId="6D744053" w14:textId="5FD6C66E" w:rsidR="00BA0B9E" w:rsidRPr="00A36297" w:rsidRDefault="005F690B" w:rsidP="00425088">
      <w:pPr>
        <w:tabs>
          <w:tab w:val="left" w:pos="426"/>
          <w:tab w:val="left" w:pos="2880"/>
        </w:tabs>
        <w:contextualSpacing/>
        <w:rPr>
          <w:b/>
          <w:bCs/>
          <w:color w:val="00B0F0"/>
          <w:sz w:val="28"/>
          <w:szCs w:val="28"/>
        </w:rPr>
      </w:pPr>
      <w:r w:rsidRPr="00A36297">
        <w:rPr>
          <w:color w:val="00B0F0"/>
        </w:rPr>
        <w:tab/>
      </w:r>
      <w:r w:rsidR="00BA0B9E" w:rsidRPr="00A36297">
        <w:rPr>
          <w:color w:val="00B0F0"/>
        </w:rPr>
        <w:t xml:space="preserve">Pada </w:t>
      </w:r>
      <w:proofErr w:type="spellStart"/>
      <w:r w:rsidR="00BA0B9E" w:rsidRPr="00A36297">
        <w:rPr>
          <w:color w:val="00B0F0"/>
        </w:rPr>
        <w:t>aplikasi</w:t>
      </w:r>
      <w:proofErr w:type="spellEnd"/>
      <w:r w:rsidR="00BA0B9E" w:rsidRPr="00A36297">
        <w:rPr>
          <w:color w:val="00B0F0"/>
        </w:rPr>
        <w:t xml:space="preserve"> </w:t>
      </w:r>
      <w:proofErr w:type="spellStart"/>
      <w:r w:rsidR="00BA0B9E" w:rsidRPr="00A36297">
        <w:rPr>
          <w:color w:val="00B0F0"/>
        </w:rPr>
        <w:t>layanan</w:t>
      </w:r>
      <w:proofErr w:type="spellEnd"/>
      <w:r w:rsidR="00BA0B9E" w:rsidRPr="00A36297">
        <w:rPr>
          <w:color w:val="00B0F0"/>
        </w:rPr>
        <w:t xml:space="preserve"> </w:t>
      </w:r>
      <w:proofErr w:type="spellStart"/>
      <w:r w:rsidR="00BA0B9E" w:rsidRPr="00A36297">
        <w:rPr>
          <w:color w:val="00B0F0"/>
        </w:rPr>
        <w:t>kepegawaian</w:t>
      </w:r>
      <w:proofErr w:type="spellEnd"/>
      <w:r w:rsidR="00BA0B9E" w:rsidRPr="00A36297">
        <w:rPr>
          <w:color w:val="00B0F0"/>
        </w:rPr>
        <w:t xml:space="preserve">, </w:t>
      </w:r>
      <w:proofErr w:type="spellStart"/>
      <w:r w:rsidR="00BA0B9E" w:rsidRPr="00A36297">
        <w:rPr>
          <w:color w:val="00B0F0"/>
        </w:rPr>
        <w:t>absensi</w:t>
      </w:r>
      <w:proofErr w:type="spellEnd"/>
      <w:r w:rsidR="00BA0B9E" w:rsidRPr="00A36297">
        <w:rPr>
          <w:color w:val="00B0F0"/>
        </w:rPr>
        <w:t xml:space="preserve"> dan </w:t>
      </w:r>
      <w:proofErr w:type="spellStart"/>
      <w:r w:rsidR="00BA0B9E" w:rsidRPr="00A36297">
        <w:rPr>
          <w:color w:val="00B0F0"/>
        </w:rPr>
        <w:t>cuti</w:t>
      </w:r>
      <w:proofErr w:type="spellEnd"/>
      <w:r w:rsidR="00BA0B9E" w:rsidRPr="00A36297">
        <w:rPr>
          <w:color w:val="00B0F0"/>
        </w:rPr>
        <w:t xml:space="preserve"> </w:t>
      </w:r>
      <w:proofErr w:type="spellStart"/>
      <w:r w:rsidR="00BA0B9E" w:rsidRPr="00A36297">
        <w:rPr>
          <w:color w:val="00B0F0"/>
        </w:rPr>
        <w:t>akan</w:t>
      </w:r>
      <w:proofErr w:type="spellEnd"/>
      <w:r w:rsidR="00BA0B9E" w:rsidRPr="00A36297">
        <w:rPr>
          <w:color w:val="00B0F0"/>
        </w:rPr>
        <w:t xml:space="preserve"> </w:t>
      </w:r>
      <w:proofErr w:type="spellStart"/>
      <w:r w:rsidR="00BA0B9E" w:rsidRPr="00A36297">
        <w:rPr>
          <w:color w:val="00B0F0"/>
        </w:rPr>
        <w:t>dilakukan</w:t>
      </w:r>
      <w:proofErr w:type="spellEnd"/>
      <w:r w:rsidR="00BA0B9E" w:rsidRPr="00A36297">
        <w:rPr>
          <w:color w:val="00B0F0"/>
        </w:rPr>
        <w:t xml:space="preserve"> </w:t>
      </w:r>
      <w:proofErr w:type="spellStart"/>
      <w:r w:rsidR="00BA0B9E" w:rsidRPr="00A36297">
        <w:rPr>
          <w:color w:val="00B0F0"/>
        </w:rPr>
        <w:t>tahapan</w:t>
      </w:r>
      <w:proofErr w:type="spellEnd"/>
      <w:r w:rsidR="00BA0B9E" w:rsidRPr="00A36297">
        <w:rPr>
          <w:color w:val="00B0F0"/>
        </w:rPr>
        <w:t xml:space="preserve"> testing </w:t>
      </w:r>
      <w:proofErr w:type="spellStart"/>
      <w:r w:rsidR="00BA0B9E" w:rsidRPr="00A36297">
        <w:rPr>
          <w:color w:val="00B0F0"/>
        </w:rPr>
        <w:t>dalam</w:t>
      </w:r>
      <w:proofErr w:type="spellEnd"/>
      <w:r w:rsidR="00BA0B9E" w:rsidRPr="00A36297">
        <w:rPr>
          <w:color w:val="00B0F0"/>
        </w:rPr>
        <w:t xml:space="preserve"> </w:t>
      </w:r>
      <w:proofErr w:type="spellStart"/>
      <w:r w:rsidR="00BA0B9E" w:rsidRPr="00A36297">
        <w:rPr>
          <w:color w:val="00B0F0"/>
        </w:rPr>
        <w:t>pembuatannya</w:t>
      </w:r>
      <w:proofErr w:type="spellEnd"/>
      <w:r w:rsidR="00BA0B9E" w:rsidRPr="00A36297">
        <w:rPr>
          <w:color w:val="00B0F0"/>
        </w:rPr>
        <w:t xml:space="preserve">. </w:t>
      </w:r>
      <w:proofErr w:type="spellStart"/>
      <w:r w:rsidR="00BA0B9E" w:rsidRPr="00A36297">
        <w:rPr>
          <w:color w:val="00B0F0"/>
        </w:rPr>
        <w:t>Berikut</w:t>
      </w:r>
      <w:proofErr w:type="spellEnd"/>
      <w:r w:rsidR="00BA0B9E" w:rsidRPr="00A36297">
        <w:rPr>
          <w:color w:val="00B0F0"/>
        </w:rPr>
        <w:t xml:space="preserve"> </w:t>
      </w:r>
      <w:proofErr w:type="spellStart"/>
      <w:r w:rsidR="00BA0B9E" w:rsidRPr="00A36297">
        <w:rPr>
          <w:color w:val="00B0F0"/>
        </w:rPr>
        <w:t>tahapan</w:t>
      </w:r>
      <w:proofErr w:type="spellEnd"/>
      <w:r w:rsidR="00BA0B9E" w:rsidRPr="00A36297">
        <w:rPr>
          <w:color w:val="00B0F0"/>
        </w:rPr>
        <w:t xml:space="preserve"> testing yang </w:t>
      </w:r>
      <w:proofErr w:type="spellStart"/>
      <w:r w:rsidR="00BA0B9E" w:rsidRPr="00A36297">
        <w:rPr>
          <w:color w:val="00B0F0"/>
        </w:rPr>
        <w:t>digunakan</w:t>
      </w:r>
      <w:proofErr w:type="spellEnd"/>
      <w:r w:rsidR="00BA0B9E" w:rsidRPr="00A36297">
        <w:rPr>
          <w:color w:val="00B0F0"/>
        </w:rPr>
        <w:t xml:space="preserve"> pada </w:t>
      </w:r>
      <w:proofErr w:type="spellStart"/>
      <w:r w:rsidR="00BA0B9E" w:rsidRPr="00A36297">
        <w:rPr>
          <w:color w:val="00B0F0"/>
        </w:rPr>
        <w:t>tugas</w:t>
      </w:r>
      <w:proofErr w:type="spellEnd"/>
      <w:r w:rsidR="00BA0B9E" w:rsidRPr="00A36297">
        <w:rPr>
          <w:color w:val="00B0F0"/>
        </w:rPr>
        <w:t xml:space="preserve"> </w:t>
      </w:r>
      <w:proofErr w:type="spellStart"/>
      <w:r w:rsidR="00BA0B9E" w:rsidRPr="00A36297">
        <w:rPr>
          <w:color w:val="00B0F0"/>
        </w:rPr>
        <w:t>akhir</w:t>
      </w:r>
      <w:proofErr w:type="spellEnd"/>
      <w:r w:rsidR="00BA0B9E" w:rsidRPr="00A36297">
        <w:rPr>
          <w:color w:val="00B0F0"/>
        </w:rPr>
        <w:t xml:space="preserve"> </w:t>
      </w:r>
      <w:proofErr w:type="spellStart"/>
      <w:r w:rsidR="00BA0B9E" w:rsidRPr="00A36297">
        <w:rPr>
          <w:color w:val="00B0F0"/>
        </w:rPr>
        <w:t>ini</w:t>
      </w:r>
      <w:proofErr w:type="spellEnd"/>
      <w:r w:rsidR="00BA0B9E" w:rsidRPr="00A36297">
        <w:rPr>
          <w:color w:val="00B0F0"/>
        </w:rPr>
        <w:t xml:space="preserve">: </w:t>
      </w:r>
    </w:p>
    <w:p w14:paraId="6CB2D9E9" w14:textId="00EA0293" w:rsidR="008428F6" w:rsidRPr="00A36297" w:rsidRDefault="00B50C99" w:rsidP="009C6BD0">
      <w:pPr>
        <w:pStyle w:val="NormalWeb"/>
        <w:numPr>
          <w:ilvl w:val="0"/>
          <w:numId w:val="40"/>
        </w:numPr>
        <w:spacing w:before="0" w:beforeAutospacing="0" w:after="0" w:afterAutospacing="0"/>
        <w:ind w:left="426"/>
        <w:contextualSpacing/>
        <w:jc w:val="both"/>
        <w:rPr>
          <w:color w:val="00B0F0"/>
        </w:rPr>
      </w:pPr>
      <w:proofErr w:type="spellStart"/>
      <w:r w:rsidRPr="00A36297">
        <w:rPr>
          <w:color w:val="00B0F0"/>
        </w:rPr>
        <w:t>Perencanaan</w:t>
      </w:r>
      <w:proofErr w:type="spellEnd"/>
      <w:r w:rsidR="008428F6" w:rsidRPr="00A36297">
        <w:rPr>
          <w:color w:val="00B0F0"/>
        </w:rPr>
        <w:t xml:space="preserve"> </w:t>
      </w:r>
      <w:proofErr w:type="spellStart"/>
      <w:r w:rsidRPr="00A36297">
        <w:rPr>
          <w:color w:val="00B0F0"/>
        </w:rPr>
        <w:t>Awal</w:t>
      </w:r>
      <w:proofErr w:type="spellEnd"/>
    </w:p>
    <w:p w14:paraId="1B253AA4" w14:textId="4521C4F6" w:rsidR="00B50C99" w:rsidRPr="00A36297" w:rsidRDefault="00B50C99" w:rsidP="00425088">
      <w:pPr>
        <w:pStyle w:val="NormalWeb"/>
        <w:ind w:left="425"/>
        <w:contextualSpacing/>
        <w:jc w:val="both"/>
        <w:rPr>
          <w:color w:val="00B0F0"/>
        </w:rPr>
      </w:pPr>
      <w:proofErr w:type="spellStart"/>
      <w:r w:rsidRPr="00A36297">
        <w:rPr>
          <w:color w:val="00B0F0"/>
        </w:rPr>
        <w:t>Untuk</w:t>
      </w:r>
      <w:proofErr w:type="spellEnd"/>
      <w:r w:rsidRPr="00A36297">
        <w:rPr>
          <w:color w:val="00B0F0"/>
        </w:rPr>
        <w:t xml:space="preserve"> </w:t>
      </w:r>
      <w:proofErr w:type="spellStart"/>
      <w:r w:rsidRPr="00A36297">
        <w:rPr>
          <w:color w:val="00B0F0"/>
        </w:rPr>
        <w:t>tahapan</w:t>
      </w:r>
      <w:proofErr w:type="spellEnd"/>
      <w:r w:rsidRPr="00A36297">
        <w:rPr>
          <w:color w:val="00B0F0"/>
        </w:rPr>
        <w:t xml:space="preserve"> </w:t>
      </w:r>
      <w:proofErr w:type="spellStart"/>
      <w:r w:rsidRPr="00A36297">
        <w:rPr>
          <w:color w:val="00B0F0"/>
        </w:rPr>
        <w:t>pertama</w:t>
      </w:r>
      <w:proofErr w:type="spellEnd"/>
      <w:r w:rsidRPr="00A36297">
        <w:rPr>
          <w:color w:val="00B0F0"/>
        </w:rPr>
        <w:t xml:space="preserve"> </w:t>
      </w:r>
      <w:proofErr w:type="spellStart"/>
      <w:r w:rsidRPr="00A36297">
        <w:rPr>
          <w:color w:val="00B0F0"/>
        </w:rPr>
        <w:t>dalam</w:t>
      </w:r>
      <w:proofErr w:type="spellEnd"/>
      <w:r w:rsidRPr="00A36297">
        <w:rPr>
          <w:color w:val="00B0F0"/>
        </w:rPr>
        <w:t xml:space="preserve"> testing yang </w:t>
      </w:r>
      <w:proofErr w:type="spellStart"/>
      <w:r w:rsidRPr="00A36297">
        <w:rPr>
          <w:color w:val="00B0F0"/>
        </w:rPr>
        <w:t>dilakukan</w:t>
      </w:r>
      <w:proofErr w:type="spellEnd"/>
      <w:r w:rsidRPr="00A36297">
        <w:rPr>
          <w:color w:val="00B0F0"/>
        </w:rPr>
        <w:t xml:space="preserve">, </w:t>
      </w:r>
      <w:proofErr w:type="spellStart"/>
      <w:r w:rsidRPr="00A36297">
        <w:rPr>
          <w:color w:val="00B0F0"/>
        </w:rPr>
        <w:t>akan</w:t>
      </w:r>
      <w:proofErr w:type="spellEnd"/>
      <w:r w:rsidRPr="00A36297">
        <w:rPr>
          <w:color w:val="00B0F0"/>
        </w:rPr>
        <w:t xml:space="preserve"> </w:t>
      </w:r>
      <w:proofErr w:type="spellStart"/>
      <w:r w:rsidRPr="00A36297">
        <w:rPr>
          <w:color w:val="00B0F0"/>
        </w:rPr>
        <w:t>dilakukan</w:t>
      </w:r>
      <w:proofErr w:type="spellEnd"/>
      <w:r w:rsidRPr="00A36297">
        <w:rPr>
          <w:color w:val="00B0F0"/>
        </w:rPr>
        <w:t xml:space="preserve"> </w:t>
      </w:r>
      <w:proofErr w:type="spellStart"/>
      <w:r w:rsidRPr="00A36297">
        <w:rPr>
          <w:color w:val="00B0F0"/>
        </w:rPr>
        <w:t>beberapa</w:t>
      </w:r>
      <w:proofErr w:type="spellEnd"/>
      <w:r w:rsidRPr="00A36297">
        <w:rPr>
          <w:color w:val="00B0F0"/>
        </w:rPr>
        <w:t xml:space="preserve"> </w:t>
      </w:r>
      <w:proofErr w:type="spellStart"/>
      <w:r w:rsidRPr="00A36297">
        <w:rPr>
          <w:color w:val="00B0F0"/>
        </w:rPr>
        <w:t>tahapan</w:t>
      </w:r>
      <w:proofErr w:type="spellEnd"/>
      <w:r w:rsidRPr="00A36297">
        <w:rPr>
          <w:color w:val="00B0F0"/>
        </w:rPr>
        <w:t xml:space="preserve"> </w:t>
      </w:r>
      <w:proofErr w:type="spellStart"/>
      <w:r w:rsidRPr="00A36297">
        <w:rPr>
          <w:color w:val="00B0F0"/>
        </w:rPr>
        <w:t>awal</w:t>
      </w:r>
      <w:proofErr w:type="spellEnd"/>
      <w:r w:rsidRPr="00A36297">
        <w:rPr>
          <w:color w:val="00B0F0"/>
        </w:rPr>
        <w:t xml:space="preserve"> yang </w:t>
      </w:r>
      <w:proofErr w:type="spellStart"/>
      <w:r w:rsidRPr="00A36297">
        <w:rPr>
          <w:color w:val="00B0F0"/>
        </w:rPr>
        <w:t>dipersiapkan</w:t>
      </w:r>
      <w:proofErr w:type="spellEnd"/>
      <w:r w:rsidRPr="00A36297">
        <w:rPr>
          <w:color w:val="00B0F0"/>
        </w:rPr>
        <w:t xml:space="preserve"> </w:t>
      </w:r>
      <w:proofErr w:type="spellStart"/>
      <w:r w:rsidRPr="00A36297">
        <w:rPr>
          <w:color w:val="00B0F0"/>
        </w:rPr>
        <w:t>untuk</w:t>
      </w:r>
      <w:proofErr w:type="spellEnd"/>
      <w:r w:rsidRPr="00A36297">
        <w:rPr>
          <w:color w:val="00B0F0"/>
        </w:rPr>
        <w:t xml:space="preserve"> </w:t>
      </w:r>
      <w:proofErr w:type="spellStart"/>
      <w:r w:rsidRPr="00A36297">
        <w:rPr>
          <w:color w:val="00B0F0"/>
        </w:rPr>
        <w:t>melakukan</w:t>
      </w:r>
      <w:proofErr w:type="spellEnd"/>
      <w:r w:rsidRPr="00A36297">
        <w:rPr>
          <w:color w:val="00B0F0"/>
        </w:rPr>
        <w:t xml:space="preserve"> target dan </w:t>
      </w:r>
      <w:proofErr w:type="spellStart"/>
      <w:r w:rsidRPr="00A36297">
        <w:rPr>
          <w:color w:val="00B0F0"/>
        </w:rPr>
        <w:t>fitur</w:t>
      </w:r>
      <w:proofErr w:type="spellEnd"/>
      <w:r w:rsidRPr="00A36297">
        <w:rPr>
          <w:color w:val="00B0F0"/>
        </w:rPr>
        <w:t xml:space="preserve"> yang </w:t>
      </w:r>
      <w:proofErr w:type="spellStart"/>
      <w:r w:rsidRPr="00A36297">
        <w:rPr>
          <w:color w:val="00B0F0"/>
        </w:rPr>
        <w:t>akan</w:t>
      </w:r>
      <w:proofErr w:type="spellEnd"/>
      <w:r w:rsidRPr="00A36297">
        <w:rPr>
          <w:color w:val="00B0F0"/>
        </w:rPr>
        <w:t xml:space="preserve"> </w:t>
      </w:r>
      <w:proofErr w:type="spellStart"/>
      <w:r w:rsidRPr="00A36297">
        <w:rPr>
          <w:color w:val="00B0F0"/>
        </w:rPr>
        <w:t>dilakukan</w:t>
      </w:r>
      <w:proofErr w:type="spellEnd"/>
      <w:r w:rsidRPr="00A36297">
        <w:rPr>
          <w:color w:val="00B0F0"/>
        </w:rPr>
        <w:t xml:space="preserve"> testing. </w:t>
      </w:r>
      <w:proofErr w:type="spellStart"/>
      <w:r w:rsidRPr="00A36297">
        <w:rPr>
          <w:color w:val="00B0F0"/>
        </w:rPr>
        <w:t>Berikut</w:t>
      </w:r>
      <w:proofErr w:type="spellEnd"/>
      <w:r w:rsidRPr="00A36297">
        <w:rPr>
          <w:color w:val="00B0F0"/>
        </w:rPr>
        <w:t xml:space="preserve"> </w:t>
      </w:r>
      <w:proofErr w:type="spellStart"/>
      <w:r w:rsidRPr="00A36297">
        <w:rPr>
          <w:color w:val="00B0F0"/>
        </w:rPr>
        <w:t>tahapan</w:t>
      </w:r>
      <w:proofErr w:type="spellEnd"/>
      <w:r w:rsidRPr="00A36297">
        <w:rPr>
          <w:color w:val="00B0F0"/>
        </w:rPr>
        <w:t xml:space="preserve"> </w:t>
      </w:r>
      <w:proofErr w:type="spellStart"/>
      <w:r w:rsidRPr="00A36297">
        <w:rPr>
          <w:color w:val="00B0F0"/>
        </w:rPr>
        <w:t>dalam</w:t>
      </w:r>
      <w:proofErr w:type="spellEnd"/>
      <w:r w:rsidRPr="00A36297">
        <w:rPr>
          <w:color w:val="00B0F0"/>
        </w:rPr>
        <w:t xml:space="preserve"> </w:t>
      </w:r>
      <w:proofErr w:type="spellStart"/>
      <w:r w:rsidRPr="00A36297">
        <w:rPr>
          <w:color w:val="00B0F0"/>
        </w:rPr>
        <w:t>perencanaan</w:t>
      </w:r>
      <w:proofErr w:type="spellEnd"/>
      <w:r w:rsidRPr="00A36297">
        <w:rPr>
          <w:color w:val="00B0F0"/>
        </w:rPr>
        <w:t xml:space="preserve"> </w:t>
      </w:r>
      <w:proofErr w:type="spellStart"/>
      <w:r w:rsidRPr="00A36297">
        <w:rPr>
          <w:color w:val="00B0F0"/>
        </w:rPr>
        <w:t>awal</w:t>
      </w:r>
      <w:proofErr w:type="spellEnd"/>
      <w:r w:rsidRPr="00A36297">
        <w:rPr>
          <w:color w:val="00B0F0"/>
        </w:rPr>
        <w:t xml:space="preserve">. </w:t>
      </w:r>
    </w:p>
    <w:p w14:paraId="3B8DDCAC" w14:textId="28807703" w:rsidR="008428F6" w:rsidRPr="00A36297" w:rsidRDefault="008428F6" w:rsidP="001F1C47">
      <w:pPr>
        <w:pStyle w:val="NormalWeb"/>
        <w:numPr>
          <w:ilvl w:val="2"/>
          <w:numId w:val="41"/>
        </w:numPr>
        <w:ind w:left="709" w:hanging="283"/>
        <w:contextualSpacing/>
        <w:jc w:val="both"/>
        <w:rPr>
          <w:color w:val="00B0F0"/>
        </w:rPr>
      </w:pPr>
      <w:proofErr w:type="spellStart"/>
      <w:r w:rsidRPr="00A36297">
        <w:rPr>
          <w:color w:val="00B0F0"/>
        </w:rPr>
        <w:t>Menentukan</w:t>
      </w:r>
      <w:proofErr w:type="spellEnd"/>
      <w:r w:rsidRPr="00A36297">
        <w:rPr>
          <w:color w:val="00B0F0"/>
        </w:rPr>
        <w:t xml:space="preserve"> </w:t>
      </w:r>
      <w:r w:rsidR="00117661" w:rsidRPr="00A36297">
        <w:rPr>
          <w:color w:val="00B0F0"/>
        </w:rPr>
        <w:t xml:space="preserve">user yang </w:t>
      </w:r>
      <w:proofErr w:type="spellStart"/>
      <w:r w:rsidR="00117661" w:rsidRPr="00A36297">
        <w:rPr>
          <w:color w:val="00B0F0"/>
        </w:rPr>
        <w:t>akan</w:t>
      </w:r>
      <w:proofErr w:type="spellEnd"/>
      <w:r w:rsidR="00117661" w:rsidRPr="00A36297">
        <w:rPr>
          <w:color w:val="00B0F0"/>
        </w:rPr>
        <w:t xml:space="preserve"> </w:t>
      </w:r>
      <w:proofErr w:type="spellStart"/>
      <w:r w:rsidR="00117661" w:rsidRPr="00A36297">
        <w:rPr>
          <w:color w:val="00B0F0"/>
        </w:rPr>
        <w:t>melakukkan</w:t>
      </w:r>
      <w:proofErr w:type="spellEnd"/>
      <w:r w:rsidR="00117661" w:rsidRPr="00A36297">
        <w:rPr>
          <w:color w:val="00B0F0"/>
        </w:rPr>
        <w:t xml:space="preserve"> testing </w:t>
      </w:r>
      <w:proofErr w:type="spellStart"/>
      <w:r w:rsidR="00117661" w:rsidRPr="00A36297">
        <w:rPr>
          <w:color w:val="00B0F0"/>
        </w:rPr>
        <w:t>serta</w:t>
      </w:r>
      <w:proofErr w:type="spellEnd"/>
      <w:r w:rsidR="00117661" w:rsidRPr="00A36297">
        <w:rPr>
          <w:color w:val="00B0F0"/>
        </w:rPr>
        <w:t xml:space="preserve"> </w:t>
      </w:r>
      <w:proofErr w:type="spellStart"/>
      <w:r w:rsidR="00117661" w:rsidRPr="00A36297">
        <w:rPr>
          <w:color w:val="00B0F0"/>
        </w:rPr>
        <w:t>jumlah</w:t>
      </w:r>
      <w:proofErr w:type="spellEnd"/>
      <w:r w:rsidR="00117661" w:rsidRPr="00A36297">
        <w:rPr>
          <w:color w:val="00B0F0"/>
        </w:rPr>
        <w:t xml:space="preserve"> user yang </w:t>
      </w:r>
      <w:proofErr w:type="spellStart"/>
      <w:r w:rsidR="00117661" w:rsidRPr="00A36297">
        <w:rPr>
          <w:color w:val="00B0F0"/>
        </w:rPr>
        <w:t>akan</w:t>
      </w:r>
      <w:proofErr w:type="spellEnd"/>
      <w:r w:rsidR="00117661" w:rsidRPr="00A36297">
        <w:rPr>
          <w:color w:val="00B0F0"/>
        </w:rPr>
        <w:t xml:space="preserve"> </w:t>
      </w:r>
      <w:proofErr w:type="spellStart"/>
      <w:r w:rsidR="00117661" w:rsidRPr="00A36297">
        <w:rPr>
          <w:color w:val="00B0F0"/>
        </w:rPr>
        <w:t>melakukkan</w:t>
      </w:r>
      <w:proofErr w:type="spellEnd"/>
      <w:r w:rsidR="00117661" w:rsidRPr="00A36297">
        <w:rPr>
          <w:color w:val="00B0F0"/>
        </w:rPr>
        <w:t xml:space="preserve"> testing.</w:t>
      </w:r>
    </w:p>
    <w:p w14:paraId="54B2A543" w14:textId="487A126A" w:rsidR="008428F6" w:rsidRPr="00A36297" w:rsidRDefault="008428F6" w:rsidP="001F1C47">
      <w:pPr>
        <w:pStyle w:val="NormalWeb"/>
        <w:numPr>
          <w:ilvl w:val="2"/>
          <w:numId w:val="41"/>
        </w:numPr>
        <w:ind w:left="709" w:hanging="283"/>
        <w:contextualSpacing/>
        <w:jc w:val="both"/>
        <w:rPr>
          <w:color w:val="00B0F0"/>
        </w:rPr>
      </w:pPr>
      <w:proofErr w:type="spellStart"/>
      <w:r w:rsidRPr="00A36297">
        <w:rPr>
          <w:color w:val="00B0F0"/>
        </w:rPr>
        <w:t>Menentukan</w:t>
      </w:r>
      <w:proofErr w:type="spellEnd"/>
      <w:r w:rsidRPr="00A36297">
        <w:rPr>
          <w:color w:val="00B0F0"/>
        </w:rPr>
        <w:t xml:space="preserve"> </w:t>
      </w:r>
      <w:proofErr w:type="spellStart"/>
      <w:r w:rsidRPr="00A36297">
        <w:rPr>
          <w:color w:val="00B0F0"/>
        </w:rPr>
        <w:t>fitur</w:t>
      </w:r>
      <w:proofErr w:type="spellEnd"/>
      <w:r w:rsidRPr="00A36297">
        <w:rPr>
          <w:color w:val="00B0F0"/>
        </w:rPr>
        <w:t xml:space="preserve"> </w:t>
      </w:r>
      <w:proofErr w:type="spellStart"/>
      <w:r w:rsidRPr="00A36297">
        <w:rPr>
          <w:color w:val="00B0F0"/>
        </w:rPr>
        <w:t>atau</w:t>
      </w:r>
      <w:proofErr w:type="spellEnd"/>
      <w:r w:rsidRPr="00A36297">
        <w:rPr>
          <w:color w:val="00B0F0"/>
        </w:rPr>
        <w:t xml:space="preserve"> </w:t>
      </w:r>
      <w:proofErr w:type="spellStart"/>
      <w:r w:rsidRPr="00A36297">
        <w:rPr>
          <w:color w:val="00B0F0"/>
        </w:rPr>
        <w:t>fungsi</w:t>
      </w:r>
      <w:proofErr w:type="spellEnd"/>
      <w:r w:rsidRPr="00A36297">
        <w:rPr>
          <w:color w:val="00B0F0"/>
        </w:rPr>
        <w:t xml:space="preserve"> </w:t>
      </w:r>
      <w:proofErr w:type="spellStart"/>
      <w:r w:rsidRPr="00A36297">
        <w:rPr>
          <w:color w:val="00B0F0"/>
        </w:rPr>
        <w:t>apa</w:t>
      </w:r>
      <w:proofErr w:type="spellEnd"/>
      <w:r w:rsidRPr="00A36297">
        <w:rPr>
          <w:color w:val="00B0F0"/>
        </w:rPr>
        <w:t xml:space="preserve"> yang </w:t>
      </w:r>
      <w:proofErr w:type="spellStart"/>
      <w:r w:rsidRPr="00A36297">
        <w:rPr>
          <w:color w:val="00B0F0"/>
        </w:rPr>
        <w:t>ingin</w:t>
      </w:r>
      <w:proofErr w:type="spellEnd"/>
      <w:r w:rsidRPr="00A36297">
        <w:rPr>
          <w:color w:val="00B0F0"/>
        </w:rPr>
        <w:t xml:space="preserve"> di test.</w:t>
      </w:r>
    </w:p>
    <w:p w14:paraId="0E21374B" w14:textId="73CEE9B5" w:rsidR="008428F6" w:rsidRPr="00A36297" w:rsidRDefault="008428F6" w:rsidP="001F1C47">
      <w:pPr>
        <w:pStyle w:val="NormalWeb"/>
        <w:numPr>
          <w:ilvl w:val="2"/>
          <w:numId w:val="41"/>
        </w:numPr>
        <w:ind w:left="709" w:hanging="283"/>
        <w:contextualSpacing/>
        <w:jc w:val="both"/>
        <w:rPr>
          <w:color w:val="00B0F0"/>
        </w:rPr>
      </w:pPr>
      <w:proofErr w:type="spellStart"/>
      <w:r w:rsidRPr="00A36297">
        <w:rPr>
          <w:color w:val="00B0F0"/>
        </w:rPr>
        <w:t>Menentukan</w:t>
      </w:r>
      <w:proofErr w:type="spellEnd"/>
      <w:r w:rsidR="00BD3DC5" w:rsidRPr="00A36297">
        <w:rPr>
          <w:color w:val="00B0F0"/>
        </w:rPr>
        <w:t xml:space="preserve"> </w:t>
      </w:r>
      <w:proofErr w:type="spellStart"/>
      <w:r w:rsidRPr="00A36297">
        <w:rPr>
          <w:color w:val="00B0F0"/>
        </w:rPr>
        <w:t>partisipan</w:t>
      </w:r>
      <w:proofErr w:type="spellEnd"/>
      <w:r w:rsidRPr="00A36297">
        <w:rPr>
          <w:color w:val="00B0F0"/>
        </w:rPr>
        <w:t>.</w:t>
      </w:r>
    </w:p>
    <w:p w14:paraId="65E92F7C" w14:textId="3DCF942B" w:rsidR="008428F6" w:rsidRPr="00A36297" w:rsidRDefault="008428F6" w:rsidP="001F1C47">
      <w:pPr>
        <w:pStyle w:val="NormalWeb"/>
        <w:numPr>
          <w:ilvl w:val="2"/>
          <w:numId w:val="41"/>
        </w:numPr>
        <w:ind w:left="709" w:hanging="283"/>
        <w:contextualSpacing/>
        <w:jc w:val="both"/>
        <w:rPr>
          <w:color w:val="00B0F0"/>
        </w:rPr>
      </w:pPr>
      <w:proofErr w:type="spellStart"/>
      <w:r w:rsidRPr="00A36297">
        <w:rPr>
          <w:color w:val="00B0F0"/>
        </w:rPr>
        <w:t>Menentukan</w:t>
      </w:r>
      <w:proofErr w:type="spellEnd"/>
      <w:r w:rsidRPr="00A36297">
        <w:rPr>
          <w:color w:val="00B0F0"/>
        </w:rPr>
        <w:t xml:space="preserve"> pada platform </w:t>
      </w:r>
      <w:proofErr w:type="spellStart"/>
      <w:r w:rsidRPr="00A36297">
        <w:rPr>
          <w:color w:val="00B0F0"/>
        </w:rPr>
        <w:t>aplikasi</w:t>
      </w:r>
      <w:proofErr w:type="spellEnd"/>
      <w:r w:rsidRPr="00A36297">
        <w:rPr>
          <w:color w:val="00B0F0"/>
        </w:rPr>
        <w:t xml:space="preserve"> yang </w:t>
      </w:r>
      <w:proofErr w:type="spellStart"/>
      <w:r w:rsidRPr="00A36297">
        <w:rPr>
          <w:color w:val="00B0F0"/>
        </w:rPr>
        <w:t>akan</w:t>
      </w:r>
      <w:proofErr w:type="spellEnd"/>
      <w:r w:rsidRPr="00A36297">
        <w:rPr>
          <w:color w:val="00B0F0"/>
        </w:rPr>
        <w:t xml:space="preserve"> </w:t>
      </w:r>
      <w:proofErr w:type="spellStart"/>
      <w:r w:rsidRPr="00A36297">
        <w:rPr>
          <w:color w:val="00B0F0"/>
        </w:rPr>
        <w:t>diuji</w:t>
      </w:r>
      <w:proofErr w:type="spellEnd"/>
      <w:r w:rsidRPr="00A36297">
        <w:rPr>
          <w:color w:val="00B0F0"/>
        </w:rPr>
        <w:t>.</w:t>
      </w:r>
    </w:p>
    <w:p w14:paraId="5DF7C0AA" w14:textId="3FE2C09A" w:rsidR="00B50C99" w:rsidRPr="00A36297" w:rsidRDefault="00B50C99" w:rsidP="001F1C47">
      <w:pPr>
        <w:pStyle w:val="NormalWeb"/>
        <w:numPr>
          <w:ilvl w:val="0"/>
          <w:numId w:val="40"/>
        </w:numPr>
        <w:ind w:left="426" w:hanging="426"/>
        <w:rPr>
          <w:color w:val="00B0F0"/>
        </w:rPr>
      </w:pPr>
      <w:proofErr w:type="spellStart"/>
      <w:r w:rsidRPr="00A36297">
        <w:rPr>
          <w:color w:val="00B0F0"/>
        </w:rPr>
        <w:t>Persiapan</w:t>
      </w:r>
      <w:proofErr w:type="spellEnd"/>
      <w:r w:rsidR="008428F6" w:rsidRPr="00A36297">
        <w:rPr>
          <w:color w:val="00B0F0"/>
        </w:rPr>
        <w:t xml:space="preserve"> </w:t>
      </w:r>
      <w:proofErr w:type="spellStart"/>
      <w:r w:rsidRPr="00A36297">
        <w:rPr>
          <w:color w:val="00B0F0"/>
        </w:rPr>
        <w:t>teknis</w:t>
      </w:r>
      <w:proofErr w:type="spellEnd"/>
      <w:r w:rsidR="008428F6" w:rsidRPr="00A36297">
        <w:rPr>
          <w:color w:val="00B0F0"/>
        </w:rPr>
        <w:br/>
      </w:r>
      <w:proofErr w:type="spellStart"/>
      <w:r w:rsidR="008428F6" w:rsidRPr="00A36297">
        <w:rPr>
          <w:color w:val="00B0F0"/>
        </w:rPr>
        <w:t>Mempersiapkan</w:t>
      </w:r>
      <w:proofErr w:type="spellEnd"/>
      <w:r w:rsidR="008428F6" w:rsidRPr="00A36297">
        <w:rPr>
          <w:color w:val="00B0F0"/>
        </w:rPr>
        <w:t xml:space="preserve"> </w:t>
      </w:r>
      <w:proofErr w:type="spellStart"/>
      <w:r w:rsidR="008428F6" w:rsidRPr="00A36297">
        <w:rPr>
          <w:color w:val="00B0F0"/>
        </w:rPr>
        <w:t>aplikasi</w:t>
      </w:r>
      <w:proofErr w:type="spellEnd"/>
      <w:r w:rsidR="008428F6" w:rsidRPr="00A36297">
        <w:rPr>
          <w:color w:val="00B0F0"/>
        </w:rPr>
        <w:t xml:space="preserve"> yang </w:t>
      </w:r>
      <w:proofErr w:type="spellStart"/>
      <w:r w:rsidR="008428F6" w:rsidRPr="00A36297">
        <w:rPr>
          <w:color w:val="00B0F0"/>
        </w:rPr>
        <w:t>akan</w:t>
      </w:r>
      <w:proofErr w:type="spellEnd"/>
      <w:r w:rsidR="008428F6" w:rsidRPr="00A36297">
        <w:rPr>
          <w:color w:val="00B0F0"/>
        </w:rPr>
        <w:t xml:space="preserve"> </w:t>
      </w:r>
      <w:proofErr w:type="spellStart"/>
      <w:r w:rsidR="008428F6" w:rsidRPr="00A36297">
        <w:rPr>
          <w:color w:val="00B0F0"/>
        </w:rPr>
        <w:t>dilakukan</w:t>
      </w:r>
      <w:proofErr w:type="spellEnd"/>
      <w:r w:rsidR="008428F6" w:rsidRPr="00A36297">
        <w:rPr>
          <w:color w:val="00B0F0"/>
        </w:rPr>
        <w:t xml:space="preserve"> testing </w:t>
      </w:r>
      <w:proofErr w:type="spellStart"/>
      <w:r w:rsidR="008428F6" w:rsidRPr="00A36297">
        <w:rPr>
          <w:color w:val="00B0F0"/>
        </w:rPr>
        <w:t>mulai</w:t>
      </w:r>
      <w:proofErr w:type="spellEnd"/>
      <w:r w:rsidR="008428F6" w:rsidRPr="00A36297">
        <w:rPr>
          <w:color w:val="00B0F0"/>
        </w:rPr>
        <w:t xml:space="preserve"> </w:t>
      </w:r>
      <w:proofErr w:type="spellStart"/>
      <w:r w:rsidR="008428F6" w:rsidRPr="00A36297">
        <w:rPr>
          <w:color w:val="00B0F0"/>
        </w:rPr>
        <w:t>dari</w:t>
      </w:r>
      <w:proofErr w:type="spellEnd"/>
      <w:r w:rsidR="008428F6" w:rsidRPr="00A36297">
        <w:rPr>
          <w:color w:val="00B0F0"/>
        </w:rPr>
        <w:t xml:space="preserve"> </w:t>
      </w:r>
      <w:proofErr w:type="spellStart"/>
      <w:r w:rsidR="008428F6" w:rsidRPr="00A36297">
        <w:rPr>
          <w:color w:val="00B0F0"/>
        </w:rPr>
        <w:t>mengupload</w:t>
      </w:r>
      <w:proofErr w:type="spellEnd"/>
      <w:r w:rsidR="008428F6" w:rsidRPr="00A36297">
        <w:rPr>
          <w:color w:val="00B0F0"/>
        </w:rPr>
        <w:t xml:space="preserve"> website </w:t>
      </w:r>
      <w:proofErr w:type="spellStart"/>
      <w:r w:rsidR="008428F6" w:rsidRPr="00A36297">
        <w:rPr>
          <w:color w:val="00B0F0"/>
        </w:rPr>
        <w:t>ke</w:t>
      </w:r>
      <w:proofErr w:type="spellEnd"/>
      <w:r w:rsidR="008428F6" w:rsidRPr="00A36297">
        <w:rPr>
          <w:color w:val="00B0F0"/>
        </w:rPr>
        <w:t xml:space="preserve"> hosting </w:t>
      </w:r>
      <w:proofErr w:type="spellStart"/>
      <w:r w:rsidR="008428F6" w:rsidRPr="00A36297">
        <w:rPr>
          <w:color w:val="00B0F0"/>
        </w:rPr>
        <w:t>serta</w:t>
      </w:r>
      <w:proofErr w:type="spellEnd"/>
      <w:r w:rsidR="008428F6" w:rsidRPr="00A36297">
        <w:rPr>
          <w:color w:val="00B0F0"/>
        </w:rPr>
        <w:t xml:space="preserve"> </w:t>
      </w:r>
      <w:proofErr w:type="spellStart"/>
      <w:r w:rsidR="008428F6" w:rsidRPr="00A36297">
        <w:rPr>
          <w:color w:val="00B0F0"/>
        </w:rPr>
        <w:t>menyiapkan</w:t>
      </w:r>
      <w:proofErr w:type="spellEnd"/>
      <w:r w:rsidR="008428F6" w:rsidRPr="00A36297">
        <w:rPr>
          <w:color w:val="00B0F0"/>
        </w:rPr>
        <w:t xml:space="preserve"> data user yang </w:t>
      </w:r>
      <w:proofErr w:type="spellStart"/>
      <w:r w:rsidR="008428F6" w:rsidRPr="00A36297">
        <w:rPr>
          <w:color w:val="00B0F0"/>
        </w:rPr>
        <w:t>akan</w:t>
      </w:r>
      <w:proofErr w:type="spellEnd"/>
      <w:r w:rsidR="008428F6" w:rsidRPr="00A36297">
        <w:rPr>
          <w:color w:val="00B0F0"/>
        </w:rPr>
        <w:t xml:space="preserve"> </w:t>
      </w:r>
      <w:proofErr w:type="spellStart"/>
      <w:r w:rsidR="008428F6" w:rsidRPr="00A36297">
        <w:rPr>
          <w:color w:val="00B0F0"/>
        </w:rPr>
        <w:t>melakukan</w:t>
      </w:r>
      <w:proofErr w:type="spellEnd"/>
      <w:r w:rsidR="008428F6" w:rsidRPr="00A36297">
        <w:rPr>
          <w:color w:val="00B0F0"/>
        </w:rPr>
        <w:t xml:space="preserve"> testing, </w:t>
      </w:r>
      <w:proofErr w:type="spellStart"/>
      <w:r w:rsidR="008428F6" w:rsidRPr="00A36297">
        <w:rPr>
          <w:color w:val="00B0F0"/>
        </w:rPr>
        <w:t>serta</w:t>
      </w:r>
      <w:proofErr w:type="spellEnd"/>
      <w:r w:rsidR="008428F6" w:rsidRPr="00A36297">
        <w:rPr>
          <w:color w:val="00B0F0"/>
        </w:rPr>
        <w:t xml:space="preserve"> </w:t>
      </w:r>
      <w:proofErr w:type="spellStart"/>
      <w:r w:rsidR="008428F6" w:rsidRPr="00A36297">
        <w:rPr>
          <w:color w:val="00B0F0"/>
        </w:rPr>
        <w:t>beberapa</w:t>
      </w:r>
      <w:proofErr w:type="spellEnd"/>
      <w:r w:rsidR="008428F6" w:rsidRPr="00A36297">
        <w:rPr>
          <w:color w:val="00B0F0"/>
        </w:rPr>
        <w:t xml:space="preserve"> data sample yang </w:t>
      </w:r>
      <w:proofErr w:type="spellStart"/>
      <w:r w:rsidR="008428F6" w:rsidRPr="00A36297">
        <w:rPr>
          <w:color w:val="00B0F0"/>
        </w:rPr>
        <w:t>sudah</w:t>
      </w:r>
      <w:proofErr w:type="spellEnd"/>
      <w:r w:rsidR="008428F6" w:rsidRPr="00A36297">
        <w:rPr>
          <w:color w:val="00B0F0"/>
        </w:rPr>
        <w:t xml:space="preserve"> </w:t>
      </w:r>
      <w:proofErr w:type="spellStart"/>
      <w:r w:rsidR="008428F6" w:rsidRPr="00A36297">
        <w:rPr>
          <w:color w:val="00B0F0"/>
        </w:rPr>
        <w:t>disiapkan</w:t>
      </w:r>
      <w:proofErr w:type="spellEnd"/>
      <w:r w:rsidR="008428F6" w:rsidRPr="00A36297">
        <w:rPr>
          <w:color w:val="00B0F0"/>
        </w:rPr>
        <w:t xml:space="preserve"> </w:t>
      </w:r>
      <w:proofErr w:type="spellStart"/>
      <w:r w:rsidR="008428F6" w:rsidRPr="00A36297">
        <w:rPr>
          <w:color w:val="00B0F0"/>
        </w:rPr>
        <w:t>selama</w:t>
      </w:r>
      <w:proofErr w:type="spellEnd"/>
      <w:r w:rsidR="008428F6" w:rsidRPr="00A36297">
        <w:rPr>
          <w:color w:val="00B0F0"/>
        </w:rPr>
        <w:t xml:space="preserve"> </w:t>
      </w:r>
      <w:r w:rsidR="001D4403" w:rsidRPr="00A36297">
        <w:rPr>
          <w:color w:val="00B0F0"/>
        </w:rPr>
        <w:t>1</w:t>
      </w:r>
      <w:r w:rsidR="008428F6" w:rsidRPr="00A36297">
        <w:rPr>
          <w:color w:val="00B0F0"/>
        </w:rPr>
        <w:t xml:space="preserve"> </w:t>
      </w:r>
      <w:proofErr w:type="spellStart"/>
      <w:r w:rsidR="008428F6" w:rsidRPr="00A36297">
        <w:rPr>
          <w:color w:val="00B0F0"/>
        </w:rPr>
        <w:t>bulan</w:t>
      </w:r>
      <w:proofErr w:type="spellEnd"/>
      <w:r w:rsidR="008428F6" w:rsidRPr="00A36297">
        <w:rPr>
          <w:color w:val="00B0F0"/>
        </w:rPr>
        <w:t>.</w:t>
      </w:r>
    </w:p>
    <w:p w14:paraId="03719234" w14:textId="77777777" w:rsidR="008428F6" w:rsidRPr="00A36297" w:rsidRDefault="008428F6" w:rsidP="001F1C47">
      <w:pPr>
        <w:pStyle w:val="NormalWeb"/>
        <w:numPr>
          <w:ilvl w:val="0"/>
          <w:numId w:val="40"/>
        </w:numPr>
        <w:ind w:left="425" w:hanging="426"/>
        <w:contextualSpacing/>
        <w:jc w:val="both"/>
        <w:rPr>
          <w:color w:val="00B0F0"/>
        </w:rPr>
      </w:pPr>
      <w:proofErr w:type="spellStart"/>
      <w:r w:rsidRPr="00A36297">
        <w:rPr>
          <w:color w:val="00B0F0"/>
        </w:rPr>
        <w:t>Membuat</w:t>
      </w:r>
      <w:proofErr w:type="spellEnd"/>
      <w:r w:rsidRPr="00A36297">
        <w:rPr>
          <w:color w:val="00B0F0"/>
        </w:rPr>
        <w:t xml:space="preserve"> </w:t>
      </w:r>
      <w:proofErr w:type="spellStart"/>
      <w:r w:rsidRPr="00A36297">
        <w:rPr>
          <w:color w:val="00B0F0"/>
        </w:rPr>
        <w:t>instruksi</w:t>
      </w:r>
      <w:proofErr w:type="spellEnd"/>
    </w:p>
    <w:p w14:paraId="40555AFE" w14:textId="7903AAA2" w:rsidR="008428F6" w:rsidRPr="00A36297" w:rsidRDefault="008428F6" w:rsidP="001406D1">
      <w:pPr>
        <w:pStyle w:val="NormalWeb"/>
        <w:ind w:left="425"/>
        <w:contextualSpacing/>
        <w:jc w:val="both"/>
        <w:rPr>
          <w:color w:val="00B0F0"/>
        </w:rPr>
      </w:pPr>
      <w:proofErr w:type="spellStart"/>
      <w:r w:rsidRPr="00A36297">
        <w:rPr>
          <w:color w:val="00B0F0"/>
        </w:rPr>
        <w:t>Membuat</w:t>
      </w:r>
      <w:proofErr w:type="spellEnd"/>
      <w:r w:rsidRPr="00A36297">
        <w:rPr>
          <w:color w:val="00B0F0"/>
        </w:rPr>
        <w:t xml:space="preserve"> </w:t>
      </w:r>
      <w:proofErr w:type="spellStart"/>
      <w:r w:rsidRPr="00A36297">
        <w:rPr>
          <w:color w:val="00B0F0"/>
        </w:rPr>
        <w:t>instruksi</w:t>
      </w:r>
      <w:proofErr w:type="spellEnd"/>
      <w:r w:rsidRPr="00A36297">
        <w:rPr>
          <w:color w:val="00B0F0"/>
        </w:rPr>
        <w:t xml:space="preserve"> </w:t>
      </w:r>
      <w:proofErr w:type="spellStart"/>
      <w:r w:rsidRPr="00A36297">
        <w:rPr>
          <w:color w:val="00B0F0"/>
        </w:rPr>
        <w:t>untuk</w:t>
      </w:r>
      <w:proofErr w:type="spellEnd"/>
      <w:r w:rsidRPr="00A36297">
        <w:rPr>
          <w:color w:val="00B0F0"/>
        </w:rPr>
        <w:t xml:space="preserve"> </w:t>
      </w:r>
      <w:proofErr w:type="spellStart"/>
      <w:r w:rsidRPr="00A36297">
        <w:rPr>
          <w:color w:val="00B0F0"/>
        </w:rPr>
        <w:t>memandu</w:t>
      </w:r>
      <w:proofErr w:type="spellEnd"/>
      <w:r w:rsidRPr="00A36297">
        <w:rPr>
          <w:color w:val="00B0F0"/>
        </w:rPr>
        <w:t xml:space="preserve"> </w:t>
      </w:r>
      <w:proofErr w:type="spellStart"/>
      <w:r w:rsidRPr="00A36297">
        <w:rPr>
          <w:color w:val="00B0F0"/>
        </w:rPr>
        <w:t>partisipan</w:t>
      </w:r>
      <w:proofErr w:type="spellEnd"/>
      <w:r w:rsidRPr="00A36297">
        <w:rPr>
          <w:color w:val="00B0F0"/>
        </w:rPr>
        <w:t xml:space="preserve"> </w:t>
      </w:r>
      <w:proofErr w:type="spellStart"/>
      <w:r w:rsidRPr="00A36297">
        <w:rPr>
          <w:color w:val="00B0F0"/>
        </w:rPr>
        <w:t>melakukan</w:t>
      </w:r>
      <w:proofErr w:type="spellEnd"/>
      <w:r w:rsidRPr="00A36297">
        <w:rPr>
          <w:color w:val="00B0F0"/>
        </w:rPr>
        <w:t xml:space="preserve"> </w:t>
      </w:r>
      <w:proofErr w:type="spellStart"/>
      <w:r w:rsidRPr="00A36297">
        <w:rPr>
          <w:color w:val="00B0F0"/>
        </w:rPr>
        <w:t>aktivitas</w:t>
      </w:r>
      <w:proofErr w:type="spellEnd"/>
      <w:r w:rsidRPr="00A36297">
        <w:rPr>
          <w:color w:val="00B0F0"/>
        </w:rPr>
        <w:t xml:space="preserve"> yang </w:t>
      </w:r>
      <w:proofErr w:type="spellStart"/>
      <w:r w:rsidRPr="00A36297">
        <w:rPr>
          <w:color w:val="00B0F0"/>
        </w:rPr>
        <w:t>ingin</w:t>
      </w:r>
      <w:proofErr w:type="spellEnd"/>
      <w:r w:rsidRPr="00A36297">
        <w:rPr>
          <w:color w:val="00B0F0"/>
        </w:rPr>
        <w:t xml:space="preserve"> </w:t>
      </w:r>
      <w:proofErr w:type="spellStart"/>
      <w:r w:rsidRPr="00A36297">
        <w:rPr>
          <w:color w:val="00B0F0"/>
        </w:rPr>
        <w:t>dipelajari</w:t>
      </w:r>
      <w:proofErr w:type="spellEnd"/>
      <w:r w:rsidRPr="00A36297">
        <w:rPr>
          <w:color w:val="00B0F0"/>
        </w:rPr>
        <w:t xml:space="preserve">. Pada </w:t>
      </w:r>
      <w:proofErr w:type="spellStart"/>
      <w:r w:rsidRPr="00A36297">
        <w:rPr>
          <w:color w:val="00B0F0"/>
        </w:rPr>
        <w:t>instruksi</w:t>
      </w:r>
      <w:proofErr w:type="spellEnd"/>
      <w:r w:rsidRPr="00A36297">
        <w:rPr>
          <w:color w:val="00B0F0"/>
        </w:rPr>
        <w:t xml:space="preserve"> </w:t>
      </w:r>
      <w:proofErr w:type="spellStart"/>
      <w:r w:rsidRPr="00A36297">
        <w:rPr>
          <w:color w:val="00B0F0"/>
        </w:rPr>
        <w:t>ini</w:t>
      </w:r>
      <w:proofErr w:type="spellEnd"/>
      <w:r w:rsidRPr="00A36297">
        <w:rPr>
          <w:color w:val="00B0F0"/>
        </w:rPr>
        <w:t xml:space="preserve"> </w:t>
      </w:r>
      <w:proofErr w:type="spellStart"/>
      <w:r w:rsidRPr="00A36297">
        <w:rPr>
          <w:color w:val="00B0F0"/>
        </w:rPr>
        <w:t>akan</w:t>
      </w:r>
      <w:proofErr w:type="spellEnd"/>
      <w:r w:rsidRPr="00A36297">
        <w:rPr>
          <w:color w:val="00B0F0"/>
        </w:rPr>
        <w:t xml:space="preserve"> </w:t>
      </w:r>
      <w:proofErr w:type="spellStart"/>
      <w:r w:rsidRPr="00A36297">
        <w:rPr>
          <w:color w:val="00B0F0"/>
        </w:rPr>
        <w:t>mempengaruhi</w:t>
      </w:r>
      <w:proofErr w:type="spellEnd"/>
      <w:r w:rsidRPr="00A36297">
        <w:rPr>
          <w:color w:val="00B0F0"/>
        </w:rPr>
        <w:t xml:space="preserve"> pada </w:t>
      </w:r>
      <w:proofErr w:type="spellStart"/>
      <w:r w:rsidRPr="00A36297">
        <w:rPr>
          <w:color w:val="00B0F0"/>
        </w:rPr>
        <w:t>tahap</w:t>
      </w:r>
      <w:proofErr w:type="spellEnd"/>
      <w:r w:rsidRPr="00A36297">
        <w:rPr>
          <w:color w:val="00B0F0"/>
        </w:rPr>
        <w:t xml:space="preserve"> </w:t>
      </w:r>
      <w:proofErr w:type="spellStart"/>
      <w:r w:rsidRPr="00A36297">
        <w:rPr>
          <w:color w:val="00B0F0"/>
        </w:rPr>
        <w:t>analisi</w:t>
      </w:r>
      <w:r w:rsidR="001D4403" w:rsidRPr="00A36297">
        <w:rPr>
          <w:color w:val="00B0F0"/>
        </w:rPr>
        <w:t>s</w:t>
      </w:r>
      <w:proofErr w:type="spellEnd"/>
      <w:r w:rsidRPr="00A36297">
        <w:rPr>
          <w:color w:val="00B0F0"/>
        </w:rPr>
        <w:t xml:space="preserve">, </w:t>
      </w:r>
      <w:proofErr w:type="spellStart"/>
      <w:r w:rsidRPr="00A36297">
        <w:rPr>
          <w:color w:val="00B0F0"/>
        </w:rPr>
        <w:t>sehingga</w:t>
      </w:r>
      <w:proofErr w:type="spellEnd"/>
      <w:r w:rsidRPr="00A36297">
        <w:rPr>
          <w:color w:val="00B0F0"/>
        </w:rPr>
        <w:t xml:space="preserve"> </w:t>
      </w:r>
      <w:proofErr w:type="spellStart"/>
      <w:r w:rsidRPr="00A36297">
        <w:rPr>
          <w:color w:val="00B0F0"/>
        </w:rPr>
        <w:t>dapat</w:t>
      </w:r>
      <w:proofErr w:type="spellEnd"/>
      <w:r w:rsidRPr="00A36297">
        <w:rPr>
          <w:color w:val="00B0F0"/>
        </w:rPr>
        <w:t xml:space="preserve"> </w:t>
      </w:r>
      <w:proofErr w:type="spellStart"/>
      <w:r w:rsidRPr="00A36297">
        <w:rPr>
          <w:color w:val="00B0F0"/>
        </w:rPr>
        <w:t>membuat</w:t>
      </w:r>
      <w:proofErr w:type="spellEnd"/>
      <w:r w:rsidRPr="00A36297">
        <w:rPr>
          <w:color w:val="00B0F0"/>
        </w:rPr>
        <w:t xml:space="preserve"> </w:t>
      </w:r>
      <w:proofErr w:type="spellStart"/>
      <w:r w:rsidRPr="00A36297">
        <w:rPr>
          <w:color w:val="00B0F0"/>
        </w:rPr>
        <w:t>pertimbangan</w:t>
      </w:r>
      <w:proofErr w:type="spellEnd"/>
      <w:r w:rsidRPr="00A36297">
        <w:rPr>
          <w:color w:val="00B0F0"/>
        </w:rPr>
        <w:t xml:space="preserve"> pada </w:t>
      </w:r>
      <w:proofErr w:type="spellStart"/>
      <w:r w:rsidRPr="00A36297">
        <w:rPr>
          <w:color w:val="00B0F0"/>
        </w:rPr>
        <w:t>pengembangan</w:t>
      </w:r>
      <w:proofErr w:type="spellEnd"/>
      <w:r w:rsidRPr="00A36297">
        <w:rPr>
          <w:color w:val="00B0F0"/>
        </w:rPr>
        <w:t xml:space="preserve"> </w:t>
      </w:r>
      <w:proofErr w:type="spellStart"/>
      <w:r w:rsidRPr="00A36297">
        <w:rPr>
          <w:color w:val="00B0F0"/>
        </w:rPr>
        <w:t>aplikasi</w:t>
      </w:r>
      <w:proofErr w:type="spellEnd"/>
      <w:r w:rsidRPr="00A36297">
        <w:rPr>
          <w:color w:val="00B0F0"/>
        </w:rPr>
        <w:t xml:space="preserve"> </w:t>
      </w:r>
      <w:proofErr w:type="spellStart"/>
      <w:r w:rsidRPr="00A36297">
        <w:rPr>
          <w:color w:val="00B0F0"/>
        </w:rPr>
        <w:t>lebih</w:t>
      </w:r>
      <w:proofErr w:type="spellEnd"/>
      <w:r w:rsidRPr="00A36297">
        <w:rPr>
          <w:color w:val="00B0F0"/>
        </w:rPr>
        <w:t xml:space="preserve"> </w:t>
      </w:r>
      <w:proofErr w:type="spellStart"/>
      <w:r w:rsidRPr="00A36297">
        <w:rPr>
          <w:color w:val="00B0F0"/>
        </w:rPr>
        <w:t>lanjut</w:t>
      </w:r>
      <w:proofErr w:type="spellEnd"/>
      <w:r w:rsidRPr="00A36297">
        <w:rPr>
          <w:color w:val="00B0F0"/>
        </w:rPr>
        <w:t xml:space="preserve">. </w:t>
      </w:r>
    </w:p>
    <w:p w14:paraId="491269D2" w14:textId="318EC4C6" w:rsidR="008428F6" w:rsidRPr="00A36297" w:rsidRDefault="008428F6" w:rsidP="001F1C47">
      <w:pPr>
        <w:pStyle w:val="NormalWeb"/>
        <w:numPr>
          <w:ilvl w:val="0"/>
          <w:numId w:val="40"/>
        </w:numPr>
        <w:ind w:left="425" w:hanging="426"/>
        <w:contextualSpacing/>
        <w:jc w:val="both"/>
        <w:rPr>
          <w:color w:val="00B0F0"/>
        </w:rPr>
      </w:pPr>
      <w:proofErr w:type="spellStart"/>
      <w:r w:rsidRPr="00A36297">
        <w:rPr>
          <w:color w:val="00B0F0"/>
        </w:rPr>
        <w:t>Analisis</w:t>
      </w:r>
      <w:proofErr w:type="spellEnd"/>
    </w:p>
    <w:p w14:paraId="646C5D1A" w14:textId="1CFC27CD" w:rsidR="008428F6" w:rsidRPr="00A36297" w:rsidRDefault="008428F6" w:rsidP="0089190C">
      <w:pPr>
        <w:pStyle w:val="NormalWeb"/>
        <w:ind w:left="425"/>
        <w:contextualSpacing/>
        <w:jc w:val="both"/>
        <w:rPr>
          <w:color w:val="00B0F0"/>
        </w:rPr>
      </w:pPr>
      <w:r w:rsidRPr="00A36297">
        <w:rPr>
          <w:color w:val="00B0F0"/>
        </w:rPr>
        <w:t xml:space="preserve">Setelah </w:t>
      </w:r>
      <w:proofErr w:type="spellStart"/>
      <w:r w:rsidRPr="00A36297">
        <w:rPr>
          <w:color w:val="00B0F0"/>
        </w:rPr>
        <w:t>membuat</w:t>
      </w:r>
      <w:proofErr w:type="spellEnd"/>
      <w:r w:rsidRPr="00A36297">
        <w:rPr>
          <w:color w:val="00B0F0"/>
        </w:rPr>
        <w:t xml:space="preserve"> </w:t>
      </w:r>
      <w:proofErr w:type="spellStart"/>
      <w:r w:rsidRPr="00A36297">
        <w:rPr>
          <w:color w:val="00B0F0"/>
        </w:rPr>
        <w:t>instruksi</w:t>
      </w:r>
      <w:proofErr w:type="spellEnd"/>
      <w:r w:rsidRPr="00A36297">
        <w:rPr>
          <w:color w:val="00B0F0"/>
        </w:rPr>
        <w:t xml:space="preserve">, </w:t>
      </w:r>
      <w:proofErr w:type="spellStart"/>
      <w:r w:rsidRPr="00A36297">
        <w:rPr>
          <w:color w:val="00B0F0"/>
        </w:rPr>
        <w:t>akan</w:t>
      </w:r>
      <w:proofErr w:type="spellEnd"/>
      <w:r w:rsidRPr="00A36297">
        <w:rPr>
          <w:color w:val="00B0F0"/>
        </w:rPr>
        <w:t xml:space="preserve"> </w:t>
      </w:r>
      <w:proofErr w:type="spellStart"/>
      <w:r w:rsidRPr="00A36297">
        <w:rPr>
          <w:color w:val="00B0F0"/>
        </w:rPr>
        <w:t>dilakukan</w:t>
      </w:r>
      <w:proofErr w:type="spellEnd"/>
      <w:r w:rsidRPr="00A36297">
        <w:rPr>
          <w:color w:val="00B0F0"/>
        </w:rPr>
        <w:t xml:space="preserve"> </w:t>
      </w:r>
      <w:proofErr w:type="spellStart"/>
      <w:r w:rsidRPr="00A36297">
        <w:rPr>
          <w:color w:val="00B0F0"/>
        </w:rPr>
        <w:t>tahapan</w:t>
      </w:r>
      <w:proofErr w:type="spellEnd"/>
      <w:r w:rsidRPr="00A36297">
        <w:rPr>
          <w:color w:val="00B0F0"/>
        </w:rPr>
        <w:t xml:space="preserve"> </w:t>
      </w:r>
      <w:proofErr w:type="spellStart"/>
      <w:r w:rsidRPr="00A36297">
        <w:rPr>
          <w:color w:val="00B0F0"/>
        </w:rPr>
        <w:t>analisi</w:t>
      </w:r>
      <w:proofErr w:type="spellEnd"/>
      <w:r w:rsidRPr="00A36297">
        <w:rPr>
          <w:color w:val="00B0F0"/>
        </w:rPr>
        <w:t xml:space="preserve">. </w:t>
      </w:r>
      <w:proofErr w:type="spellStart"/>
      <w:r w:rsidRPr="00A36297">
        <w:rPr>
          <w:color w:val="00B0F0"/>
        </w:rPr>
        <w:t>Tahap</w:t>
      </w:r>
      <w:proofErr w:type="spellEnd"/>
      <w:r w:rsidRPr="00A36297">
        <w:rPr>
          <w:color w:val="00B0F0"/>
        </w:rPr>
        <w:t xml:space="preserve"> </w:t>
      </w:r>
      <w:proofErr w:type="spellStart"/>
      <w:r w:rsidRPr="00A36297">
        <w:rPr>
          <w:color w:val="00B0F0"/>
        </w:rPr>
        <w:t>analisis</w:t>
      </w:r>
      <w:proofErr w:type="spellEnd"/>
      <w:r w:rsidRPr="00A36297">
        <w:rPr>
          <w:color w:val="00B0F0"/>
        </w:rPr>
        <w:t xml:space="preserve"> </w:t>
      </w:r>
      <w:proofErr w:type="spellStart"/>
      <w:r w:rsidRPr="00A36297">
        <w:rPr>
          <w:color w:val="00B0F0"/>
        </w:rPr>
        <w:t>yaitu</w:t>
      </w:r>
      <w:proofErr w:type="spellEnd"/>
      <w:r w:rsidRPr="00A36297">
        <w:rPr>
          <w:color w:val="00B0F0"/>
        </w:rPr>
        <w:t xml:space="preserve"> </w:t>
      </w:r>
      <w:proofErr w:type="spellStart"/>
      <w:r w:rsidRPr="00A36297">
        <w:rPr>
          <w:color w:val="00B0F0"/>
        </w:rPr>
        <w:t>mencatat</w:t>
      </w:r>
      <w:proofErr w:type="spellEnd"/>
      <w:r w:rsidRPr="00A36297">
        <w:rPr>
          <w:color w:val="00B0F0"/>
        </w:rPr>
        <w:t xml:space="preserve"> </w:t>
      </w:r>
      <w:proofErr w:type="spellStart"/>
      <w:r w:rsidRPr="00A36297">
        <w:rPr>
          <w:color w:val="00B0F0"/>
        </w:rPr>
        <w:t>bagian-bagian</w:t>
      </w:r>
      <w:proofErr w:type="spellEnd"/>
      <w:r w:rsidRPr="00A36297">
        <w:rPr>
          <w:color w:val="00B0F0"/>
        </w:rPr>
        <w:t xml:space="preserve"> yang </w:t>
      </w:r>
      <w:proofErr w:type="spellStart"/>
      <w:r w:rsidRPr="00A36297">
        <w:rPr>
          <w:color w:val="00B0F0"/>
        </w:rPr>
        <w:t>menarik</w:t>
      </w:r>
      <w:proofErr w:type="spellEnd"/>
      <w:r w:rsidRPr="00A36297">
        <w:rPr>
          <w:color w:val="00B0F0"/>
        </w:rPr>
        <w:t xml:space="preserve"> </w:t>
      </w:r>
      <w:proofErr w:type="spellStart"/>
      <w:r w:rsidRPr="00A36297">
        <w:rPr>
          <w:color w:val="00B0F0"/>
        </w:rPr>
        <w:t>dari</w:t>
      </w:r>
      <w:proofErr w:type="spellEnd"/>
      <w:r w:rsidRPr="00A36297">
        <w:rPr>
          <w:color w:val="00B0F0"/>
        </w:rPr>
        <w:t xml:space="preserve"> </w:t>
      </w:r>
      <w:proofErr w:type="spellStart"/>
      <w:r w:rsidRPr="00A36297">
        <w:rPr>
          <w:color w:val="00B0F0"/>
        </w:rPr>
        <w:t>perilaku</w:t>
      </w:r>
      <w:proofErr w:type="spellEnd"/>
      <w:r w:rsidRPr="00A36297">
        <w:rPr>
          <w:color w:val="00B0F0"/>
        </w:rPr>
        <w:t xml:space="preserve"> </w:t>
      </w:r>
      <w:proofErr w:type="spellStart"/>
      <w:r w:rsidRPr="00A36297">
        <w:rPr>
          <w:color w:val="00B0F0"/>
        </w:rPr>
        <w:t>partisipan</w:t>
      </w:r>
      <w:proofErr w:type="spellEnd"/>
      <w:r w:rsidRPr="00A36297">
        <w:rPr>
          <w:color w:val="00B0F0"/>
        </w:rPr>
        <w:t xml:space="preserve">. </w:t>
      </w:r>
      <w:proofErr w:type="spellStart"/>
      <w:r w:rsidRPr="00A36297">
        <w:rPr>
          <w:color w:val="00B0F0"/>
        </w:rPr>
        <w:t>Contoh</w:t>
      </w:r>
      <w:proofErr w:type="spellEnd"/>
      <w:r w:rsidRPr="00A36297">
        <w:rPr>
          <w:color w:val="00B0F0"/>
        </w:rPr>
        <w:t xml:space="preserve">, “Pada </w:t>
      </w:r>
      <w:proofErr w:type="spellStart"/>
      <w:r w:rsidRPr="00A36297">
        <w:rPr>
          <w:color w:val="00B0F0"/>
        </w:rPr>
        <w:t>halaman</w:t>
      </w:r>
      <w:proofErr w:type="spellEnd"/>
      <w:r w:rsidRPr="00A36297">
        <w:rPr>
          <w:color w:val="00B0F0"/>
        </w:rPr>
        <w:t xml:space="preserve"> login, </w:t>
      </w:r>
      <w:proofErr w:type="spellStart"/>
      <w:r w:rsidRPr="00A36297">
        <w:rPr>
          <w:color w:val="00B0F0"/>
        </w:rPr>
        <w:t>partisipan</w:t>
      </w:r>
      <w:proofErr w:type="spellEnd"/>
      <w:r w:rsidRPr="00A36297">
        <w:rPr>
          <w:color w:val="00B0F0"/>
        </w:rPr>
        <w:t xml:space="preserve"> </w:t>
      </w:r>
      <w:proofErr w:type="spellStart"/>
      <w:r w:rsidRPr="00A36297">
        <w:rPr>
          <w:color w:val="00B0F0"/>
        </w:rPr>
        <w:t>bingung</w:t>
      </w:r>
      <w:proofErr w:type="spellEnd"/>
      <w:r w:rsidRPr="00A36297">
        <w:rPr>
          <w:color w:val="00B0F0"/>
        </w:rPr>
        <w:t xml:space="preserve"> </w:t>
      </w:r>
      <w:proofErr w:type="spellStart"/>
      <w:r w:rsidRPr="00A36297">
        <w:rPr>
          <w:color w:val="00B0F0"/>
        </w:rPr>
        <w:t>karena</w:t>
      </w:r>
      <w:proofErr w:type="spellEnd"/>
      <w:r w:rsidRPr="00A36297">
        <w:rPr>
          <w:color w:val="00B0F0"/>
        </w:rPr>
        <w:t xml:space="preserve"> </w:t>
      </w:r>
      <w:proofErr w:type="spellStart"/>
      <w:r w:rsidRPr="00A36297">
        <w:rPr>
          <w:color w:val="00B0F0"/>
        </w:rPr>
        <w:t>kesulitan</w:t>
      </w:r>
      <w:proofErr w:type="spellEnd"/>
      <w:r w:rsidRPr="00A36297">
        <w:rPr>
          <w:color w:val="00B0F0"/>
        </w:rPr>
        <w:t xml:space="preserve"> </w:t>
      </w:r>
      <w:proofErr w:type="spellStart"/>
      <w:r w:rsidRPr="00A36297">
        <w:rPr>
          <w:color w:val="00B0F0"/>
        </w:rPr>
        <w:t>menemukan</w:t>
      </w:r>
      <w:proofErr w:type="spellEnd"/>
      <w:r w:rsidRPr="00A36297">
        <w:rPr>
          <w:color w:val="00B0F0"/>
        </w:rPr>
        <w:t xml:space="preserve"> </w:t>
      </w:r>
      <w:proofErr w:type="spellStart"/>
      <w:r w:rsidRPr="00A36297">
        <w:rPr>
          <w:color w:val="00B0F0"/>
        </w:rPr>
        <w:t>tombol</w:t>
      </w:r>
      <w:proofErr w:type="spellEnd"/>
      <w:r w:rsidRPr="00A36297">
        <w:rPr>
          <w:color w:val="00B0F0"/>
        </w:rPr>
        <w:t xml:space="preserve"> login”.</w:t>
      </w:r>
      <w:proofErr w:type="spellStart"/>
      <w:r w:rsidRPr="00A36297">
        <w:rPr>
          <w:color w:val="00B0F0"/>
        </w:rPr>
        <w:t>Kemudian</w:t>
      </w:r>
      <w:proofErr w:type="spellEnd"/>
      <w:r w:rsidRPr="00A36297">
        <w:rPr>
          <w:color w:val="00B0F0"/>
        </w:rPr>
        <w:t xml:space="preserve"> </w:t>
      </w:r>
      <w:proofErr w:type="spellStart"/>
      <w:r w:rsidRPr="00A36297">
        <w:rPr>
          <w:color w:val="00B0F0"/>
        </w:rPr>
        <w:t>menganalisa</w:t>
      </w:r>
      <w:proofErr w:type="spellEnd"/>
      <w:r w:rsidRPr="00A36297">
        <w:rPr>
          <w:color w:val="00B0F0"/>
        </w:rPr>
        <w:t xml:space="preserve"> </w:t>
      </w:r>
      <w:proofErr w:type="spellStart"/>
      <w:r w:rsidRPr="00A36297">
        <w:rPr>
          <w:color w:val="00B0F0"/>
        </w:rPr>
        <w:t>perilaku</w:t>
      </w:r>
      <w:proofErr w:type="spellEnd"/>
      <w:r w:rsidRPr="00A36297">
        <w:rPr>
          <w:color w:val="00B0F0"/>
        </w:rPr>
        <w:t xml:space="preserve"> yang </w:t>
      </w:r>
      <w:proofErr w:type="spellStart"/>
      <w:r w:rsidRPr="00A36297">
        <w:rPr>
          <w:color w:val="00B0F0"/>
        </w:rPr>
        <w:t>dilakukan</w:t>
      </w:r>
      <w:proofErr w:type="spellEnd"/>
      <w:r w:rsidRPr="00A36297">
        <w:rPr>
          <w:color w:val="00B0F0"/>
        </w:rPr>
        <w:t xml:space="preserve"> oleh </w:t>
      </w:r>
      <w:proofErr w:type="spellStart"/>
      <w:r w:rsidRPr="00A36297">
        <w:rPr>
          <w:color w:val="00B0F0"/>
        </w:rPr>
        <w:t>partisipan</w:t>
      </w:r>
      <w:proofErr w:type="spellEnd"/>
      <w:r w:rsidRPr="00A36297">
        <w:rPr>
          <w:color w:val="00B0F0"/>
        </w:rPr>
        <w:t xml:space="preserve">. Dan </w:t>
      </w:r>
      <w:proofErr w:type="spellStart"/>
      <w:r w:rsidRPr="00A36297">
        <w:rPr>
          <w:color w:val="00B0F0"/>
        </w:rPr>
        <w:t>memperbaiki</w:t>
      </w:r>
      <w:proofErr w:type="spellEnd"/>
      <w:r w:rsidRPr="00A36297">
        <w:rPr>
          <w:color w:val="00B0F0"/>
        </w:rPr>
        <w:t xml:space="preserve"> </w:t>
      </w:r>
      <w:proofErr w:type="spellStart"/>
      <w:r w:rsidRPr="00A36297">
        <w:rPr>
          <w:color w:val="00B0F0"/>
        </w:rPr>
        <w:t>aplikasi</w:t>
      </w:r>
      <w:proofErr w:type="spellEnd"/>
      <w:r w:rsidRPr="00A36297">
        <w:rPr>
          <w:color w:val="00B0F0"/>
        </w:rPr>
        <w:t xml:space="preserve"> yang </w:t>
      </w:r>
      <w:proofErr w:type="spellStart"/>
      <w:r w:rsidRPr="00A36297">
        <w:rPr>
          <w:color w:val="00B0F0"/>
        </w:rPr>
        <w:t>telah</w:t>
      </w:r>
      <w:proofErr w:type="spellEnd"/>
      <w:r w:rsidRPr="00A36297">
        <w:rPr>
          <w:color w:val="00B0F0"/>
        </w:rPr>
        <w:t xml:space="preserve"> </w:t>
      </w:r>
      <w:proofErr w:type="spellStart"/>
      <w:r w:rsidRPr="00A36297">
        <w:rPr>
          <w:color w:val="00B0F0"/>
        </w:rPr>
        <w:t>dibuat</w:t>
      </w:r>
      <w:proofErr w:type="spellEnd"/>
      <w:r w:rsidRPr="00A36297">
        <w:rPr>
          <w:color w:val="00B0F0"/>
        </w:rPr>
        <w:t>.</w:t>
      </w:r>
    </w:p>
    <w:p w14:paraId="08253D9A" w14:textId="636CBDC2" w:rsidR="001F1C47" w:rsidRPr="00A36297" w:rsidRDefault="00BD3DC5" w:rsidP="00BD3DC5">
      <w:pPr>
        <w:pStyle w:val="NormalWeb"/>
        <w:numPr>
          <w:ilvl w:val="0"/>
          <w:numId w:val="40"/>
        </w:numPr>
        <w:ind w:left="425" w:hanging="426"/>
        <w:contextualSpacing/>
        <w:jc w:val="both"/>
        <w:rPr>
          <w:color w:val="00B0F0"/>
        </w:rPr>
      </w:pPr>
      <w:r w:rsidRPr="00A36297">
        <w:rPr>
          <w:color w:val="00B0F0"/>
        </w:rPr>
        <w:t xml:space="preserve">Uji </w:t>
      </w:r>
      <w:proofErr w:type="spellStart"/>
      <w:r w:rsidRPr="00A36297">
        <w:rPr>
          <w:color w:val="00B0F0"/>
        </w:rPr>
        <w:t>Coba</w:t>
      </w:r>
      <w:proofErr w:type="spellEnd"/>
    </w:p>
    <w:p w14:paraId="635E0DD1" w14:textId="31CC5092" w:rsidR="00BD3DC5" w:rsidRPr="00A36297" w:rsidRDefault="00BD3DC5" w:rsidP="00BD3DC5">
      <w:pPr>
        <w:pStyle w:val="NormalWeb"/>
        <w:ind w:left="425"/>
        <w:contextualSpacing/>
        <w:jc w:val="both"/>
        <w:rPr>
          <w:color w:val="00B0F0"/>
        </w:rPr>
      </w:pPr>
      <w:proofErr w:type="spellStart"/>
      <w:r w:rsidRPr="00A36297">
        <w:rPr>
          <w:color w:val="00B0F0"/>
        </w:rPr>
        <w:t>Ujicoba</w:t>
      </w:r>
      <w:proofErr w:type="spellEnd"/>
      <w:r w:rsidRPr="00A36297">
        <w:rPr>
          <w:color w:val="00B0F0"/>
        </w:rPr>
        <w:t xml:space="preserve"> </w:t>
      </w:r>
      <w:proofErr w:type="spellStart"/>
      <w:r w:rsidRPr="00A36297">
        <w:rPr>
          <w:color w:val="00B0F0"/>
        </w:rPr>
        <w:t>dilaksanakan</w:t>
      </w:r>
      <w:proofErr w:type="spellEnd"/>
      <w:r w:rsidRPr="00A36297">
        <w:rPr>
          <w:color w:val="00B0F0"/>
        </w:rPr>
        <w:t xml:space="preserve"> </w:t>
      </w:r>
      <w:proofErr w:type="spellStart"/>
      <w:r w:rsidRPr="00A36297">
        <w:rPr>
          <w:color w:val="00B0F0"/>
        </w:rPr>
        <w:t>untuk</w:t>
      </w:r>
      <w:proofErr w:type="spellEnd"/>
      <w:r w:rsidRPr="00A36297">
        <w:rPr>
          <w:color w:val="00B0F0"/>
        </w:rPr>
        <w:t xml:space="preserve"> </w:t>
      </w:r>
      <w:proofErr w:type="spellStart"/>
      <w:r w:rsidRPr="00A36297">
        <w:rPr>
          <w:color w:val="00B0F0"/>
        </w:rPr>
        <w:t>mengetahui</w:t>
      </w:r>
      <w:proofErr w:type="spellEnd"/>
      <w:r w:rsidRPr="00A36297">
        <w:rPr>
          <w:color w:val="00B0F0"/>
        </w:rPr>
        <w:t xml:space="preserve"> </w:t>
      </w:r>
      <w:proofErr w:type="spellStart"/>
      <w:r w:rsidRPr="00A36297">
        <w:rPr>
          <w:color w:val="00B0F0"/>
        </w:rPr>
        <w:t>penerapan</w:t>
      </w:r>
      <w:proofErr w:type="spellEnd"/>
      <w:r w:rsidRPr="00A36297">
        <w:rPr>
          <w:color w:val="00B0F0"/>
        </w:rPr>
        <w:t xml:space="preserve"> </w:t>
      </w:r>
      <w:proofErr w:type="spellStart"/>
      <w:r w:rsidRPr="00A36297">
        <w:rPr>
          <w:color w:val="00B0F0"/>
        </w:rPr>
        <w:t>tahapan</w:t>
      </w:r>
      <w:proofErr w:type="spellEnd"/>
      <w:r w:rsidRPr="00A36297">
        <w:rPr>
          <w:color w:val="00B0F0"/>
        </w:rPr>
        <w:t xml:space="preserve"> </w:t>
      </w:r>
      <w:proofErr w:type="spellStart"/>
      <w:r w:rsidRPr="00A36297">
        <w:rPr>
          <w:color w:val="00B0F0"/>
        </w:rPr>
        <w:t>sebelumnya</w:t>
      </w:r>
      <w:proofErr w:type="spellEnd"/>
      <w:r w:rsidRPr="00A36297">
        <w:rPr>
          <w:color w:val="00B0F0"/>
        </w:rPr>
        <w:t xml:space="preserve"> </w:t>
      </w:r>
      <w:proofErr w:type="spellStart"/>
      <w:r w:rsidRPr="00A36297">
        <w:rPr>
          <w:color w:val="00B0F0"/>
        </w:rPr>
        <w:t>dengan</w:t>
      </w:r>
      <w:proofErr w:type="spellEnd"/>
      <w:r w:rsidRPr="00A36297">
        <w:rPr>
          <w:color w:val="00B0F0"/>
        </w:rPr>
        <w:t xml:space="preserve"> </w:t>
      </w:r>
      <w:proofErr w:type="spellStart"/>
      <w:r w:rsidRPr="00A36297">
        <w:rPr>
          <w:color w:val="00B0F0"/>
        </w:rPr>
        <w:t>aplikasi</w:t>
      </w:r>
      <w:proofErr w:type="spellEnd"/>
      <w:r w:rsidRPr="00A36297">
        <w:rPr>
          <w:color w:val="00B0F0"/>
        </w:rPr>
        <w:t xml:space="preserve"> yang </w:t>
      </w:r>
      <w:proofErr w:type="spellStart"/>
      <w:r w:rsidRPr="00A36297">
        <w:rPr>
          <w:color w:val="00B0F0"/>
        </w:rPr>
        <w:t>telah</w:t>
      </w:r>
      <w:proofErr w:type="spellEnd"/>
      <w:r w:rsidRPr="00A36297">
        <w:rPr>
          <w:color w:val="00B0F0"/>
        </w:rPr>
        <w:t xml:space="preserve"> </w:t>
      </w:r>
      <w:proofErr w:type="spellStart"/>
      <w:r w:rsidRPr="00A36297">
        <w:rPr>
          <w:color w:val="00B0F0"/>
        </w:rPr>
        <w:t>dibuat</w:t>
      </w:r>
      <w:proofErr w:type="spellEnd"/>
      <w:r w:rsidRPr="00A36297">
        <w:rPr>
          <w:color w:val="00B0F0"/>
        </w:rPr>
        <w:t xml:space="preserve">. Uji </w:t>
      </w:r>
      <w:proofErr w:type="spellStart"/>
      <w:r w:rsidRPr="00A36297">
        <w:rPr>
          <w:color w:val="00B0F0"/>
        </w:rPr>
        <w:t>Coba</w:t>
      </w:r>
      <w:proofErr w:type="spellEnd"/>
      <w:r w:rsidRPr="00A36297">
        <w:rPr>
          <w:color w:val="00B0F0"/>
        </w:rPr>
        <w:t xml:space="preserve"> yang </w:t>
      </w:r>
      <w:proofErr w:type="spellStart"/>
      <w:r w:rsidRPr="00A36297">
        <w:rPr>
          <w:color w:val="00B0F0"/>
        </w:rPr>
        <w:t>dilakukan</w:t>
      </w:r>
      <w:proofErr w:type="spellEnd"/>
      <w:r w:rsidRPr="00A36297">
        <w:rPr>
          <w:color w:val="00B0F0"/>
        </w:rPr>
        <w:t xml:space="preserve"> </w:t>
      </w:r>
      <w:proofErr w:type="spellStart"/>
      <w:r w:rsidRPr="00A36297">
        <w:rPr>
          <w:color w:val="00B0F0"/>
        </w:rPr>
        <w:t>antara</w:t>
      </w:r>
      <w:proofErr w:type="spellEnd"/>
      <w:r w:rsidRPr="00A36297">
        <w:rPr>
          <w:color w:val="00B0F0"/>
        </w:rPr>
        <w:t xml:space="preserve"> lain :</w:t>
      </w:r>
    </w:p>
    <w:p w14:paraId="063BCF9A" w14:textId="45C7F846" w:rsidR="00BD3DC5" w:rsidRPr="00A36297" w:rsidRDefault="00BD3DC5" w:rsidP="00BD3DC5">
      <w:pPr>
        <w:pStyle w:val="NormalWeb"/>
        <w:numPr>
          <w:ilvl w:val="2"/>
          <w:numId w:val="41"/>
        </w:numPr>
        <w:ind w:left="851" w:hanging="425"/>
        <w:contextualSpacing/>
        <w:jc w:val="both"/>
        <w:rPr>
          <w:color w:val="00B0F0"/>
        </w:rPr>
      </w:pPr>
      <w:r w:rsidRPr="00A36297">
        <w:rPr>
          <w:color w:val="00B0F0"/>
        </w:rPr>
        <w:t xml:space="preserve">User </w:t>
      </w:r>
      <w:proofErr w:type="spellStart"/>
      <w:r w:rsidRPr="00A36297">
        <w:rPr>
          <w:color w:val="00B0F0"/>
        </w:rPr>
        <w:t>dapat</w:t>
      </w:r>
      <w:proofErr w:type="spellEnd"/>
      <w:r w:rsidRPr="00A36297">
        <w:rPr>
          <w:color w:val="00B0F0"/>
        </w:rPr>
        <w:t xml:space="preserve"> </w:t>
      </w:r>
      <w:proofErr w:type="spellStart"/>
      <w:r w:rsidRPr="00A36297">
        <w:rPr>
          <w:color w:val="00B0F0"/>
        </w:rPr>
        <w:t>melakukan</w:t>
      </w:r>
      <w:proofErr w:type="spellEnd"/>
      <w:r w:rsidRPr="00A36297">
        <w:rPr>
          <w:color w:val="00B0F0"/>
        </w:rPr>
        <w:t xml:space="preserve"> login </w:t>
      </w:r>
      <w:proofErr w:type="spellStart"/>
      <w:r w:rsidRPr="00A36297">
        <w:rPr>
          <w:color w:val="00B0F0"/>
        </w:rPr>
        <w:t>sesuai</w:t>
      </w:r>
      <w:proofErr w:type="spellEnd"/>
      <w:r w:rsidRPr="00A36297">
        <w:rPr>
          <w:color w:val="00B0F0"/>
        </w:rPr>
        <w:t xml:space="preserve"> role yang </w:t>
      </w:r>
      <w:proofErr w:type="spellStart"/>
      <w:r w:rsidRPr="00A36297">
        <w:rPr>
          <w:color w:val="00B0F0"/>
        </w:rPr>
        <w:t>telah</w:t>
      </w:r>
      <w:proofErr w:type="spellEnd"/>
      <w:r w:rsidRPr="00A36297">
        <w:rPr>
          <w:color w:val="00B0F0"/>
        </w:rPr>
        <w:t xml:space="preserve"> </w:t>
      </w:r>
      <w:proofErr w:type="spellStart"/>
      <w:r w:rsidRPr="00A36297">
        <w:rPr>
          <w:color w:val="00B0F0"/>
        </w:rPr>
        <w:t>ditentukan</w:t>
      </w:r>
      <w:proofErr w:type="spellEnd"/>
      <w:r w:rsidRPr="00A36297">
        <w:rPr>
          <w:color w:val="00B0F0"/>
        </w:rPr>
        <w:t xml:space="preserve"> (</w:t>
      </w:r>
      <w:proofErr w:type="spellStart"/>
      <w:r w:rsidR="00C858BF" w:rsidRPr="00A36297">
        <w:rPr>
          <w:color w:val="00B0F0"/>
        </w:rPr>
        <w:t>pegawai</w:t>
      </w:r>
      <w:proofErr w:type="spellEnd"/>
      <w:r w:rsidR="00C858BF" w:rsidRPr="00A36297">
        <w:rPr>
          <w:color w:val="00B0F0"/>
        </w:rPr>
        <w:t xml:space="preserve">, </w:t>
      </w:r>
      <w:proofErr w:type="spellStart"/>
      <w:r w:rsidR="00C858BF" w:rsidRPr="00A36297">
        <w:rPr>
          <w:color w:val="00B0F0"/>
        </w:rPr>
        <w:t>kepegawaian</w:t>
      </w:r>
      <w:proofErr w:type="spellEnd"/>
      <w:r w:rsidR="00C858BF" w:rsidRPr="00A36297">
        <w:rPr>
          <w:color w:val="00B0F0"/>
        </w:rPr>
        <w:t xml:space="preserve">, </w:t>
      </w:r>
      <w:proofErr w:type="spellStart"/>
      <w:r w:rsidR="00C858BF" w:rsidRPr="00A36297">
        <w:rPr>
          <w:color w:val="00B0F0"/>
        </w:rPr>
        <w:t>atasan</w:t>
      </w:r>
      <w:proofErr w:type="spellEnd"/>
      <w:r w:rsidR="00C858BF" w:rsidRPr="00A36297">
        <w:rPr>
          <w:color w:val="00B0F0"/>
        </w:rPr>
        <w:t xml:space="preserve"> </w:t>
      </w:r>
      <w:proofErr w:type="spellStart"/>
      <w:r w:rsidR="00C858BF" w:rsidRPr="00A36297">
        <w:rPr>
          <w:color w:val="00B0F0"/>
        </w:rPr>
        <w:t>langsung</w:t>
      </w:r>
      <w:proofErr w:type="spellEnd"/>
      <w:r w:rsidR="00C858BF" w:rsidRPr="00A36297">
        <w:rPr>
          <w:color w:val="00B0F0"/>
        </w:rPr>
        <w:t xml:space="preserve"> (</w:t>
      </w:r>
      <w:proofErr w:type="spellStart"/>
      <w:r w:rsidR="00C858BF" w:rsidRPr="00A36297">
        <w:rPr>
          <w:color w:val="00B0F0"/>
        </w:rPr>
        <w:t>kepala</w:t>
      </w:r>
      <w:proofErr w:type="spellEnd"/>
      <w:r w:rsidR="00C858BF" w:rsidRPr="00A36297">
        <w:rPr>
          <w:color w:val="00B0F0"/>
        </w:rPr>
        <w:t xml:space="preserve"> divisi) dan </w:t>
      </w:r>
      <w:proofErr w:type="spellStart"/>
      <w:r w:rsidR="00C858BF" w:rsidRPr="00A36297">
        <w:rPr>
          <w:color w:val="00B0F0"/>
        </w:rPr>
        <w:t>kepala</w:t>
      </w:r>
      <w:proofErr w:type="spellEnd"/>
      <w:r w:rsidR="00C858BF" w:rsidRPr="00A36297">
        <w:rPr>
          <w:color w:val="00B0F0"/>
        </w:rPr>
        <w:t xml:space="preserve"> </w:t>
      </w:r>
      <w:proofErr w:type="spellStart"/>
      <w:r w:rsidR="00C858BF" w:rsidRPr="00A36297">
        <w:rPr>
          <w:color w:val="00B0F0"/>
        </w:rPr>
        <w:t>kantor</w:t>
      </w:r>
      <w:proofErr w:type="spellEnd"/>
    </w:p>
    <w:p w14:paraId="238C6ED2" w14:textId="6B7F2DD3" w:rsidR="00C858BF" w:rsidRPr="00A36297" w:rsidRDefault="00C858BF" w:rsidP="00BD3DC5">
      <w:pPr>
        <w:pStyle w:val="NormalWeb"/>
        <w:numPr>
          <w:ilvl w:val="2"/>
          <w:numId w:val="41"/>
        </w:numPr>
        <w:ind w:left="851" w:hanging="425"/>
        <w:contextualSpacing/>
        <w:jc w:val="both"/>
        <w:rPr>
          <w:color w:val="00B0F0"/>
        </w:rPr>
      </w:pPr>
      <w:r w:rsidRPr="00A36297">
        <w:rPr>
          <w:color w:val="00B0F0"/>
        </w:rPr>
        <w:t xml:space="preserve">User </w:t>
      </w:r>
      <w:proofErr w:type="spellStart"/>
      <w:r w:rsidRPr="00A36297">
        <w:rPr>
          <w:color w:val="00B0F0"/>
        </w:rPr>
        <w:t>dapat</w:t>
      </w:r>
      <w:proofErr w:type="spellEnd"/>
      <w:r w:rsidRPr="00A36297">
        <w:rPr>
          <w:color w:val="00B0F0"/>
        </w:rPr>
        <w:t xml:space="preserve"> </w:t>
      </w:r>
      <w:proofErr w:type="spellStart"/>
      <w:r w:rsidRPr="00A36297">
        <w:rPr>
          <w:color w:val="00B0F0"/>
        </w:rPr>
        <w:t>mengoperasikan</w:t>
      </w:r>
      <w:proofErr w:type="spellEnd"/>
      <w:r w:rsidRPr="00A36297">
        <w:rPr>
          <w:color w:val="00B0F0"/>
        </w:rPr>
        <w:t xml:space="preserve"> </w:t>
      </w:r>
      <w:proofErr w:type="spellStart"/>
      <w:r w:rsidRPr="00A36297">
        <w:rPr>
          <w:color w:val="00B0F0"/>
        </w:rPr>
        <w:t>berbagai</w:t>
      </w:r>
      <w:proofErr w:type="spellEnd"/>
      <w:r w:rsidRPr="00A36297">
        <w:rPr>
          <w:color w:val="00B0F0"/>
        </w:rPr>
        <w:t xml:space="preserve"> </w:t>
      </w:r>
      <w:proofErr w:type="spellStart"/>
      <w:r w:rsidRPr="00A36297">
        <w:rPr>
          <w:color w:val="00B0F0"/>
        </w:rPr>
        <w:t>modul</w:t>
      </w:r>
      <w:proofErr w:type="spellEnd"/>
      <w:r w:rsidRPr="00A36297">
        <w:rPr>
          <w:color w:val="00B0F0"/>
        </w:rPr>
        <w:t xml:space="preserve"> yang </w:t>
      </w:r>
      <w:proofErr w:type="spellStart"/>
      <w:r w:rsidRPr="00A36297">
        <w:rPr>
          <w:color w:val="00B0F0"/>
        </w:rPr>
        <w:t>tersedia</w:t>
      </w:r>
      <w:proofErr w:type="spellEnd"/>
      <w:r w:rsidRPr="00A36297">
        <w:rPr>
          <w:color w:val="00B0F0"/>
        </w:rPr>
        <w:t xml:space="preserve"> </w:t>
      </w:r>
      <w:proofErr w:type="spellStart"/>
      <w:r w:rsidRPr="00A36297">
        <w:rPr>
          <w:color w:val="00B0F0"/>
        </w:rPr>
        <w:t>dengan</w:t>
      </w:r>
      <w:proofErr w:type="spellEnd"/>
      <w:r w:rsidRPr="00A36297">
        <w:rPr>
          <w:color w:val="00B0F0"/>
        </w:rPr>
        <w:t xml:space="preserve"> </w:t>
      </w:r>
      <w:proofErr w:type="spellStart"/>
      <w:r w:rsidRPr="00A36297">
        <w:rPr>
          <w:color w:val="00B0F0"/>
        </w:rPr>
        <w:t>mudah</w:t>
      </w:r>
      <w:proofErr w:type="spellEnd"/>
    </w:p>
    <w:p w14:paraId="090DF7A2" w14:textId="4EA712B5" w:rsidR="00C858BF" w:rsidRPr="00A36297" w:rsidRDefault="00C858BF" w:rsidP="00BD3DC5">
      <w:pPr>
        <w:pStyle w:val="NormalWeb"/>
        <w:numPr>
          <w:ilvl w:val="2"/>
          <w:numId w:val="41"/>
        </w:numPr>
        <w:ind w:left="851" w:hanging="425"/>
        <w:contextualSpacing/>
        <w:jc w:val="both"/>
        <w:rPr>
          <w:color w:val="00B0F0"/>
        </w:rPr>
      </w:pPr>
      <w:proofErr w:type="spellStart"/>
      <w:r w:rsidRPr="00A36297">
        <w:rPr>
          <w:color w:val="00B0F0"/>
        </w:rPr>
        <w:t>Pegawai</w:t>
      </w:r>
      <w:proofErr w:type="spellEnd"/>
      <w:r w:rsidRPr="00A36297">
        <w:rPr>
          <w:color w:val="00B0F0"/>
        </w:rPr>
        <w:t xml:space="preserve"> </w:t>
      </w:r>
      <w:proofErr w:type="spellStart"/>
      <w:r w:rsidRPr="00A36297">
        <w:rPr>
          <w:color w:val="00B0F0"/>
        </w:rPr>
        <w:t>dapat</w:t>
      </w:r>
      <w:proofErr w:type="spellEnd"/>
      <w:r w:rsidRPr="00A36297">
        <w:rPr>
          <w:color w:val="00B0F0"/>
        </w:rPr>
        <w:t xml:space="preserve"> </w:t>
      </w:r>
      <w:proofErr w:type="spellStart"/>
      <w:r w:rsidRPr="00A36297">
        <w:rPr>
          <w:color w:val="00B0F0"/>
        </w:rPr>
        <w:t>dengan</w:t>
      </w:r>
      <w:proofErr w:type="spellEnd"/>
      <w:r w:rsidRPr="00A36297">
        <w:rPr>
          <w:color w:val="00B0F0"/>
        </w:rPr>
        <w:t xml:space="preserve"> </w:t>
      </w:r>
      <w:proofErr w:type="spellStart"/>
      <w:r w:rsidRPr="00A36297">
        <w:rPr>
          <w:color w:val="00B0F0"/>
        </w:rPr>
        <w:t>mudah</w:t>
      </w:r>
      <w:proofErr w:type="spellEnd"/>
      <w:r w:rsidRPr="00A36297">
        <w:rPr>
          <w:color w:val="00B0F0"/>
        </w:rPr>
        <w:t xml:space="preserve"> </w:t>
      </w:r>
      <w:proofErr w:type="spellStart"/>
      <w:r w:rsidRPr="00A36297">
        <w:rPr>
          <w:color w:val="00B0F0"/>
        </w:rPr>
        <w:t>memonitor</w:t>
      </w:r>
      <w:proofErr w:type="spellEnd"/>
      <w:r w:rsidRPr="00A36297">
        <w:rPr>
          <w:color w:val="00B0F0"/>
        </w:rPr>
        <w:t xml:space="preserve"> </w:t>
      </w:r>
      <w:proofErr w:type="spellStart"/>
      <w:r w:rsidRPr="00A36297">
        <w:rPr>
          <w:color w:val="00B0F0"/>
        </w:rPr>
        <w:t>kehadirannya</w:t>
      </w:r>
      <w:proofErr w:type="spellEnd"/>
      <w:r w:rsidRPr="00A36297">
        <w:rPr>
          <w:color w:val="00B0F0"/>
        </w:rPr>
        <w:t xml:space="preserve"> pada </w:t>
      </w:r>
      <w:proofErr w:type="spellStart"/>
      <w:r w:rsidRPr="00A36297">
        <w:rPr>
          <w:color w:val="00B0F0"/>
        </w:rPr>
        <w:t>modul</w:t>
      </w:r>
      <w:proofErr w:type="spellEnd"/>
      <w:r w:rsidRPr="00A36297">
        <w:rPr>
          <w:color w:val="00B0F0"/>
        </w:rPr>
        <w:t xml:space="preserve"> </w:t>
      </w:r>
      <w:proofErr w:type="spellStart"/>
      <w:r w:rsidRPr="00A36297">
        <w:rPr>
          <w:color w:val="00B0F0"/>
        </w:rPr>
        <w:t>absensi</w:t>
      </w:r>
      <w:proofErr w:type="spellEnd"/>
    </w:p>
    <w:p w14:paraId="18391131" w14:textId="6401DC2B" w:rsidR="00C858BF" w:rsidRPr="00A36297" w:rsidRDefault="00C858BF" w:rsidP="00BD3DC5">
      <w:pPr>
        <w:pStyle w:val="NormalWeb"/>
        <w:numPr>
          <w:ilvl w:val="2"/>
          <w:numId w:val="41"/>
        </w:numPr>
        <w:ind w:left="851" w:hanging="425"/>
        <w:contextualSpacing/>
        <w:jc w:val="both"/>
        <w:rPr>
          <w:color w:val="00B0F0"/>
        </w:rPr>
      </w:pPr>
      <w:proofErr w:type="spellStart"/>
      <w:r w:rsidRPr="00A36297">
        <w:rPr>
          <w:color w:val="00B0F0"/>
        </w:rPr>
        <w:t>Pegawai</w:t>
      </w:r>
      <w:proofErr w:type="spellEnd"/>
      <w:r w:rsidRPr="00A36297">
        <w:rPr>
          <w:color w:val="00B0F0"/>
        </w:rPr>
        <w:t xml:space="preserve"> </w:t>
      </w:r>
      <w:proofErr w:type="spellStart"/>
      <w:r w:rsidRPr="00A36297">
        <w:rPr>
          <w:color w:val="00B0F0"/>
        </w:rPr>
        <w:t>dapat</w:t>
      </w:r>
      <w:proofErr w:type="spellEnd"/>
      <w:r w:rsidRPr="00A36297">
        <w:rPr>
          <w:color w:val="00B0F0"/>
        </w:rPr>
        <w:t xml:space="preserve"> </w:t>
      </w:r>
      <w:proofErr w:type="spellStart"/>
      <w:r w:rsidRPr="00A36297">
        <w:rPr>
          <w:color w:val="00B0F0"/>
        </w:rPr>
        <w:t>dengan</w:t>
      </w:r>
      <w:proofErr w:type="spellEnd"/>
      <w:r w:rsidRPr="00A36297">
        <w:rPr>
          <w:color w:val="00B0F0"/>
        </w:rPr>
        <w:t xml:space="preserve"> </w:t>
      </w:r>
      <w:proofErr w:type="spellStart"/>
      <w:r w:rsidRPr="00A36297">
        <w:rPr>
          <w:color w:val="00B0F0"/>
        </w:rPr>
        <w:t>mudah</w:t>
      </w:r>
      <w:proofErr w:type="spellEnd"/>
      <w:r w:rsidRPr="00A36297">
        <w:rPr>
          <w:color w:val="00B0F0"/>
        </w:rPr>
        <w:t xml:space="preserve"> </w:t>
      </w:r>
      <w:proofErr w:type="spellStart"/>
      <w:r w:rsidRPr="00A36297">
        <w:rPr>
          <w:color w:val="00B0F0"/>
        </w:rPr>
        <w:t>memonitor</w:t>
      </w:r>
      <w:proofErr w:type="spellEnd"/>
      <w:r w:rsidRPr="00A36297">
        <w:rPr>
          <w:color w:val="00B0F0"/>
        </w:rPr>
        <w:t xml:space="preserve"> </w:t>
      </w:r>
      <w:proofErr w:type="spellStart"/>
      <w:r w:rsidRPr="00A36297">
        <w:rPr>
          <w:color w:val="00B0F0"/>
        </w:rPr>
        <w:t>usulan</w:t>
      </w:r>
      <w:proofErr w:type="spellEnd"/>
      <w:r w:rsidRPr="00A36297">
        <w:rPr>
          <w:color w:val="00B0F0"/>
        </w:rPr>
        <w:t xml:space="preserve"> </w:t>
      </w:r>
      <w:proofErr w:type="spellStart"/>
      <w:r w:rsidRPr="00A36297">
        <w:rPr>
          <w:color w:val="00B0F0"/>
        </w:rPr>
        <w:t>cutinya</w:t>
      </w:r>
      <w:proofErr w:type="spellEnd"/>
      <w:r w:rsidRPr="00A36297">
        <w:rPr>
          <w:color w:val="00B0F0"/>
        </w:rPr>
        <w:t xml:space="preserve"> pada </w:t>
      </w:r>
      <w:proofErr w:type="spellStart"/>
      <w:r w:rsidRPr="00A36297">
        <w:rPr>
          <w:color w:val="00B0F0"/>
        </w:rPr>
        <w:t>modul</w:t>
      </w:r>
      <w:proofErr w:type="spellEnd"/>
      <w:r w:rsidRPr="00A36297">
        <w:rPr>
          <w:color w:val="00B0F0"/>
        </w:rPr>
        <w:t xml:space="preserve"> </w:t>
      </w:r>
      <w:proofErr w:type="spellStart"/>
      <w:r w:rsidRPr="00A36297">
        <w:rPr>
          <w:color w:val="00B0F0"/>
        </w:rPr>
        <w:t>cuti</w:t>
      </w:r>
      <w:proofErr w:type="spellEnd"/>
    </w:p>
    <w:p w14:paraId="366854AF" w14:textId="4CDC0973" w:rsidR="00C858BF" w:rsidRPr="00A36297" w:rsidRDefault="00C858BF" w:rsidP="00BD3DC5">
      <w:pPr>
        <w:pStyle w:val="NormalWeb"/>
        <w:numPr>
          <w:ilvl w:val="2"/>
          <w:numId w:val="41"/>
        </w:numPr>
        <w:ind w:left="851" w:hanging="425"/>
        <w:contextualSpacing/>
        <w:jc w:val="both"/>
        <w:rPr>
          <w:color w:val="00B0F0"/>
        </w:rPr>
      </w:pPr>
      <w:proofErr w:type="spellStart"/>
      <w:r w:rsidRPr="00A36297">
        <w:rPr>
          <w:color w:val="00B0F0"/>
        </w:rPr>
        <w:t>Kep</w:t>
      </w:r>
      <w:r w:rsidR="009C6BD0" w:rsidRPr="00A36297">
        <w:rPr>
          <w:color w:val="00B0F0"/>
        </w:rPr>
        <w:t>e</w:t>
      </w:r>
      <w:r w:rsidRPr="00A36297">
        <w:rPr>
          <w:color w:val="00B0F0"/>
        </w:rPr>
        <w:t>gawaian</w:t>
      </w:r>
      <w:proofErr w:type="spellEnd"/>
      <w:r w:rsidRPr="00A36297">
        <w:rPr>
          <w:color w:val="00B0F0"/>
        </w:rPr>
        <w:t xml:space="preserve">, </w:t>
      </w:r>
      <w:proofErr w:type="spellStart"/>
      <w:r w:rsidRPr="00A36297">
        <w:rPr>
          <w:color w:val="00B0F0"/>
        </w:rPr>
        <w:t>atasan</w:t>
      </w:r>
      <w:proofErr w:type="spellEnd"/>
      <w:r w:rsidRPr="00A36297">
        <w:rPr>
          <w:color w:val="00B0F0"/>
        </w:rPr>
        <w:t xml:space="preserve"> </w:t>
      </w:r>
      <w:proofErr w:type="spellStart"/>
      <w:r w:rsidRPr="00A36297">
        <w:rPr>
          <w:color w:val="00B0F0"/>
        </w:rPr>
        <w:t>langsung</w:t>
      </w:r>
      <w:proofErr w:type="spellEnd"/>
      <w:r w:rsidRPr="00A36297">
        <w:rPr>
          <w:color w:val="00B0F0"/>
        </w:rPr>
        <w:t xml:space="preserve"> dan </w:t>
      </w:r>
      <w:proofErr w:type="spellStart"/>
      <w:r w:rsidRPr="00A36297">
        <w:rPr>
          <w:color w:val="00B0F0"/>
        </w:rPr>
        <w:t>Pimpinan</w:t>
      </w:r>
      <w:proofErr w:type="spellEnd"/>
      <w:r w:rsidRPr="00A36297">
        <w:rPr>
          <w:color w:val="00B0F0"/>
        </w:rPr>
        <w:t xml:space="preserve"> Kantor </w:t>
      </w:r>
      <w:proofErr w:type="spellStart"/>
      <w:r w:rsidRPr="00A36297">
        <w:rPr>
          <w:color w:val="00B0F0"/>
        </w:rPr>
        <w:t>dapat</w:t>
      </w:r>
      <w:proofErr w:type="spellEnd"/>
      <w:r w:rsidRPr="00A36297">
        <w:rPr>
          <w:color w:val="00B0F0"/>
        </w:rPr>
        <w:t xml:space="preserve"> </w:t>
      </w:r>
      <w:proofErr w:type="spellStart"/>
      <w:r w:rsidRPr="00A36297">
        <w:rPr>
          <w:color w:val="00B0F0"/>
        </w:rPr>
        <w:t>dengan</w:t>
      </w:r>
      <w:proofErr w:type="spellEnd"/>
      <w:r w:rsidRPr="00A36297">
        <w:rPr>
          <w:color w:val="00B0F0"/>
        </w:rPr>
        <w:t xml:space="preserve"> </w:t>
      </w:r>
      <w:proofErr w:type="spellStart"/>
      <w:r w:rsidRPr="00A36297">
        <w:rPr>
          <w:color w:val="00B0F0"/>
        </w:rPr>
        <w:t>mudah</w:t>
      </w:r>
      <w:proofErr w:type="spellEnd"/>
      <w:r w:rsidRPr="00A36297">
        <w:rPr>
          <w:color w:val="00B0F0"/>
        </w:rPr>
        <w:t xml:space="preserve"> </w:t>
      </w:r>
      <w:proofErr w:type="spellStart"/>
      <w:r w:rsidRPr="00A36297">
        <w:rPr>
          <w:color w:val="00B0F0"/>
        </w:rPr>
        <w:t>memonitor</w:t>
      </w:r>
      <w:proofErr w:type="spellEnd"/>
      <w:r w:rsidRPr="00A36297">
        <w:rPr>
          <w:color w:val="00B0F0"/>
        </w:rPr>
        <w:t xml:space="preserve"> </w:t>
      </w:r>
      <w:proofErr w:type="spellStart"/>
      <w:r w:rsidRPr="00A36297">
        <w:rPr>
          <w:color w:val="00B0F0"/>
        </w:rPr>
        <w:t>tingkat</w:t>
      </w:r>
      <w:proofErr w:type="spellEnd"/>
      <w:r w:rsidRPr="00A36297">
        <w:rPr>
          <w:color w:val="00B0F0"/>
        </w:rPr>
        <w:t xml:space="preserve"> </w:t>
      </w:r>
      <w:proofErr w:type="spellStart"/>
      <w:r w:rsidRPr="00A36297">
        <w:rPr>
          <w:color w:val="00B0F0"/>
        </w:rPr>
        <w:t>kedisiplinan</w:t>
      </w:r>
      <w:proofErr w:type="spellEnd"/>
      <w:r w:rsidRPr="00A36297">
        <w:rPr>
          <w:color w:val="00B0F0"/>
        </w:rPr>
        <w:t xml:space="preserve"> </w:t>
      </w:r>
      <w:proofErr w:type="spellStart"/>
      <w:r w:rsidRPr="00A36297">
        <w:rPr>
          <w:color w:val="00B0F0"/>
        </w:rPr>
        <w:t>pegawai</w:t>
      </w:r>
      <w:proofErr w:type="spellEnd"/>
    </w:p>
    <w:p w14:paraId="2DEEE545" w14:textId="77777777" w:rsidR="001F1C47" w:rsidRDefault="001F1C47" w:rsidP="009C6BD0">
      <w:pPr>
        <w:pStyle w:val="NormalWeb"/>
        <w:spacing w:before="0" w:beforeAutospacing="0" w:after="0" w:afterAutospacing="0"/>
        <w:contextualSpacing/>
        <w:jc w:val="both"/>
      </w:pPr>
    </w:p>
    <w:p w14:paraId="5DE1581B" w14:textId="04C4CF91" w:rsidR="00807255" w:rsidRPr="00683827" w:rsidRDefault="00807255" w:rsidP="001406D1">
      <w:pPr>
        <w:pStyle w:val="ListParagraph"/>
        <w:numPr>
          <w:ilvl w:val="0"/>
          <w:numId w:val="1"/>
        </w:numPr>
        <w:tabs>
          <w:tab w:val="left" w:pos="426"/>
          <w:tab w:val="left" w:pos="2880"/>
        </w:tabs>
        <w:spacing w:line="240" w:lineRule="auto"/>
        <w:ind w:left="426" w:hanging="426"/>
        <w:rPr>
          <w:rFonts w:ascii="Times New Roman" w:hAnsi="Times New Roman" w:cs="Times New Roman"/>
          <w:b/>
          <w:bCs/>
          <w:sz w:val="28"/>
          <w:szCs w:val="28"/>
        </w:rPr>
      </w:pPr>
      <w:r>
        <w:rPr>
          <w:rFonts w:ascii="Times New Roman" w:hAnsi="Times New Roman" w:cs="Times New Roman"/>
          <w:b/>
          <w:bCs/>
          <w:sz w:val="28"/>
          <w:szCs w:val="28"/>
        </w:rPr>
        <w:t>METODOLOGI</w:t>
      </w:r>
    </w:p>
    <w:p w14:paraId="3E1401A4" w14:textId="1B0DA656" w:rsidR="001C2567" w:rsidRDefault="00520B44" w:rsidP="001406D1">
      <w:pPr>
        <w:ind w:firstLine="425"/>
        <w:jc w:val="both"/>
        <w:rPr>
          <w:lang w:val="id-ID"/>
        </w:rPr>
      </w:pPr>
      <w:r w:rsidRPr="00C7362C">
        <w:rPr>
          <w:lang w:val="id-ID"/>
        </w:rPr>
        <w:t xml:space="preserve">Dalam pengerjaan tugas akhir ini, </w:t>
      </w:r>
      <w:r>
        <w:rPr>
          <w:lang w:val="id-ID"/>
        </w:rPr>
        <w:t xml:space="preserve">metode yang </w:t>
      </w:r>
      <w:r w:rsidRPr="00C7362C">
        <w:rPr>
          <w:lang w:val="id-ID"/>
        </w:rPr>
        <w:t>akan digunakan</w:t>
      </w:r>
      <w:r>
        <w:rPr>
          <w:lang w:val="id-ID"/>
        </w:rPr>
        <w:t xml:space="preserve"> adalah</w:t>
      </w:r>
      <w:r w:rsidRPr="00C7362C">
        <w:rPr>
          <w:lang w:val="id-ID"/>
        </w:rPr>
        <w:t xml:space="preserve"> </w:t>
      </w:r>
      <w:r>
        <w:rPr>
          <w:lang w:val="id-ID"/>
        </w:rPr>
        <w:t xml:space="preserve">metode </w:t>
      </w:r>
      <w:proofErr w:type="spellStart"/>
      <w:r w:rsidR="006158F6" w:rsidRPr="006158F6">
        <w:rPr>
          <w:i/>
          <w:iCs/>
        </w:rPr>
        <w:t>Iteratif</w:t>
      </w:r>
      <w:proofErr w:type="spellEnd"/>
      <w:r w:rsidR="006158F6" w:rsidRPr="006158F6">
        <w:rPr>
          <w:i/>
          <w:iCs/>
        </w:rPr>
        <w:t xml:space="preserve"> </w:t>
      </w:r>
      <w:proofErr w:type="spellStart"/>
      <w:r w:rsidRPr="006158F6">
        <w:rPr>
          <w:i/>
          <w:iCs/>
          <w:lang w:val="id-ID"/>
        </w:rPr>
        <w:t>Waterfall</w:t>
      </w:r>
      <w:proofErr w:type="spellEnd"/>
      <w:r>
        <w:rPr>
          <w:lang w:val="id-ID"/>
        </w:rPr>
        <w:t xml:space="preserve">. Berikut tahapan dan penjelasan dari metode </w:t>
      </w:r>
      <w:proofErr w:type="spellStart"/>
      <w:r w:rsidR="006158F6" w:rsidRPr="006158F6">
        <w:rPr>
          <w:i/>
          <w:iCs/>
        </w:rPr>
        <w:t>Iteratif</w:t>
      </w:r>
      <w:proofErr w:type="spellEnd"/>
      <w:r w:rsidR="006158F6" w:rsidRPr="006158F6">
        <w:rPr>
          <w:i/>
          <w:iCs/>
        </w:rPr>
        <w:t xml:space="preserve"> </w:t>
      </w:r>
      <w:proofErr w:type="spellStart"/>
      <w:r w:rsidRPr="006158F6">
        <w:rPr>
          <w:i/>
          <w:iCs/>
          <w:lang w:val="id-ID"/>
        </w:rPr>
        <w:t>Waterfall</w:t>
      </w:r>
      <w:proofErr w:type="spellEnd"/>
      <w:r>
        <w:rPr>
          <w:lang w:val="id-ID"/>
        </w:rPr>
        <w:t>.</w:t>
      </w:r>
    </w:p>
    <w:p w14:paraId="40F62049" w14:textId="77777777" w:rsidR="00520B44" w:rsidRPr="00892CE8" w:rsidRDefault="00520B44" w:rsidP="001406D1">
      <w:pPr>
        <w:pStyle w:val="ListParagraph"/>
        <w:numPr>
          <w:ilvl w:val="0"/>
          <w:numId w:val="17"/>
        </w:numPr>
        <w:spacing w:line="240" w:lineRule="auto"/>
        <w:ind w:left="426" w:hanging="426"/>
        <w:jc w:val="both"/>
        <w:rPr>
          <w:rFonts w:ascii="Times New Roman" w:hAnsi="Times New Roman"/>
          <w:sz w:val="24"/>
          <w:szCs w:val="24"/>
          <w:lang w:val="id-ID"/>
        </w:rPr>
      </w:pPr>
      <w:r w:rsidRPr="00892CE8">
        <w:rPr>
          <w:rFonts w:ascii="Times New Roman" w:hAnsi="Times New Roman"/>
          <w:sz w:val="24"/>
          <w:szCs w:val="24"/>
          <w:lang w:val="id-ID"/>
        </w:rPr>
        <w:t>Analisa</w:t>
      </w:r>
      <w:r w:rsidRPr="00CD184E">
        <w:rPr>
          <w:rFonts w:ascii="Times New Roman" w:hAnsi="Times New Roman"/>
          <w:sz w:val="24"/>
          <w:szCs w:val="24"/>
          <w:lang w:val="id-ID"/>
        </w:rPr>
        <w:t xml:space="preserve"> </w:t>
      </w:r>
    </w:p>
    <w:p w14:paraId="3D41548E" w14:textId="084EDE66" w:rsidR="00520B44" w:rsidRDefault="00520B44" w:rsidP="001406D1">
      <w:pPr>
        <w:ind w:firstLine="425"/>
        <w:jc w:val="both"/>
      </w:pPr>
      <w:proofErr w:type="spellStart"/>
      <w:r w:rsidRPr="00892CE8">
        <w:t>Tahap</w:t>
      </w:r>
      <w:proofErr w:type="spellEnd"/>
      <w:r w:rsidRPr="00892CE8">
        <w:t xml:space="preserve"> </w:t>
      </w:r>
      <w:proofErr w:type="spellStart"/>
      <w:r w:rsidRPr="00892CE8">
        <w:t>ini</w:t>
      </w:r>
      <w:proofErr w:type="spellEnd"/>
      <w:r w:rsidRPr="00892CE8">
        <w:t xml:space="preserve"> </w:t>
      </w:r>
      <w:proofErr w:type="spellStart"/>
      <w:r w:rsidRPr="00892CE8">
        <w:t>bertujuan</w:t>
      </w:r>
      <w:proofErr w:type="spellEnd"/>
      <w:r w:rsidRPr="00892CE8">
        <w:t xml:space="preserve"> </w:t>
      </w:r>
      <w:proofErr w:type="spellStart"/>
      <w:r w:rsidRPr="00892CE8">
        <w:t>untuk</w:t>
      </w:r>
      <w:proofErr w:type="spellEnd"/>
      <w:r w:rsidRPr="00892CE8">
        <w:t xml:space="preserve"> </w:t>
      </w:r>
      <w:proofErr w:type="spellStart"/>
      <w:r w:rsidRPr="00892CE8">
        <w:t>memahami</w:t>
      </w:r>
      <w:proofErr w:type="spellEnd"/>
      <w:r w:rsidRPr="00892CE8">
        <w:t xml:space="preserve"> </w:t>
      </w:r>
      <w:proofErr w:type="spellStart"/>
      <w:r w:rsidRPr="00892CE8">
        <w:t>perangkat</w:t>
      </w:r>
      <w:proofErr w:type="spellEnd"/>
      <w:r w:rsidRPr="00892CE8">
        <w:t xml:space="preserve"> </w:t>
      </w:r>
      <w:proofErr w:type="spellStart"/>
      <w:r w:rsidRPr="00892CE8">
        <w:t>lunak</w:t>
      </w:r>
      <w:proofErr w:type="spellEnd"/>
      <w:r w:rsidRPr="00892CE8">
        <w:t xml:space="preserve"> yang </w:t>
      </w:r>
      <w:proofErr w:type="spellStart"/>
      <w:r w:rsidRPr="00892CE8">
        <w:t>diharapkan</w:t>
      </w:r>
      <w:proofErr w:type="spellEnd"/>
      <w:r w:rsidRPr="00892CE8">
        <w:t xml:space="preserve"> oleh </w:t>
      </w:r>
      <w:proofErr w:type="spellStart"/>
      <w:r w:rsidRPr="00892CE8">
        <w:t>pengguna</w:t>
      </w:r>
      <w:proofErr w:type="spellEnd"/>
      <w:r w:rsidRPr="00892CE8">
        <w:t xml:space="preserve"> dan </w:t>
      </w:r>
      <w:proofErr w:type="spellStart"/>
      <w:r w:rsidRPr="00892CE8">
        <w:t>batasan</w:t>
      </w:r>
      <w:proofErr w:type="spellEnd"/>
      <w:r w:rsidRPr="00892CE8">
        <w:t xml:space="preserve"> </w:t>
      </w:r>
      <w:proofErr w:type="spellStart"/>
      <w:r w:rsidRPr="00892CE8">
        <w:t>perangkat</w:t>
      </w:r>
      <w:proofErr w:type="spellEnd"/>
      <w:r w:rsidRPr="00892CE8">
        <w:t xml:space="preserve"> </w:t>
      </w:r>
      <w:proofErr w:type="spellStart"/>
      <w:r w:rsidRPr="00892CE8">
        <w:t>lunak</w:t>
      </w:r>
      <w:proofErr w:type="spellEnd"/>
      <w:r w:rsidRPr="00892CE8">
        <w:t xml:space="preserve"> </w:t>
      </w:r>
      <w:proofErr w:type="spellStart"/>
      <w:r w:rsidRPr="00892CE8">
        <w:t>tersebut</w:t>
      </w:r>
      <w:proofErr w:type="spellEnd"/>
      <w:r w:rsidRPr="00892CE8">
        <w:t xml:space="preserve">. </w:t>
      </w:r>
      <w:proofErr w:type="spellStart"/>
      <w:r w:rsidRPr="00892CE8">
        <w:t>Informasi</w:t>
      </w:r>
      <w:proofErr w:type="spellEnd"/>
      <w:r w:rsidRPr="00892CE8">
        <w:t xml:space="preserve"> </w:t>
      </w:r>
      <w:proofErr w:type="spellStart"/>
      <w:r w:rsidRPr="00892CE8">
        <w:t>ini</w:t>
      </w:r>
      <w:proofErr w:type="spellEnd"/>
      <w:r w:rsidRPr="00892CE8">
        <w:t xml:space="preserve"> </w:t>
      </w:r>
      <w:proofErr w:type="spellStart"/>
      <w:r w:rsidRPr="00892CE8">
        <w:t>biasanya</w:t>
      </w:r>
      <w:proofErr w:type="spellEnd"/>
      <w:r w:rsidRPr="00892CE8">
        <w:t xml:space="preserve"> </w:t>
      </w:r>
      <w:proofErr w:type="spellStart"/>
      <w:r w:rsidRPr="00892CE8">
        <w:t>dapat</w:t>
      </w:r>
      <w:proofErr w:type="spellEnd"/>
      <w:r w:rsidRPr="00892CE8">
        <w:t xml:space="preserve"> </w:t>
      </w:r>
      <w:proofErr w:type="spellStart"/>
      <w:r w:rsidRPr="00892CE8">
        <w:t>diperoleh</w:t>
      </w:r>
      <w:proofErr w:type="spellEnd"/>
      <w:r w:rsidRPr="00892CE8">
        <w:t xml:space="preserve"> </w:t>
      </w:r>
      <w:proofErr w:type="spellStart"/>
      <w:r w:rsidRPr="00892CE8">
        <w:t>melalui</w:t>
      </w:r>
      <w:proofErr w:type="spellEnd"/>
      <w:r w:rsidRPr="00892CE8">
        <w:t xml:space="preserve"> </w:t>
      </w:r>
      <w:proofErr w:type="spellStart"/>
      <w:r w:rsidRPr="00892CE8">
        <w:t>wawancara</w:t>
      </w:r>
      <w:proofErr w:type="spellEnd"/>
      <w:r w:rsidRPr="00892CE8">
        <w:t xml:space="preserve">, </w:t>
      </w:r>
      <w:proofErr w:type="spellStart"/>
      <w:r w:rsidRPr="00892CE8">
        <w:t>diskusi</w:t>
      </w:r>
      <w:proofErr w:type="spellEnd"/>
      <w:r w:rsidRPr="00892CE8">
        <w:t xml:space="preserve"> </w:t>
      </w:r>
      <w:proofErr w:type="spellStart"/>
      <w:r w:rsidRPr="00892CE8">
        <w:t>atau</w:t>
      </w:r>
      <w:proofErr w:type="spellEnd"/>
      <w:r w:rsidRPr="00892CE8">
        <w:t xml:space="preserve"> </w:t>
      </w:r>
      <w:proofErr w:type="spellStart"/>
      <w:r w:rsidRPr="00892CE8">
        <w:t>survei</w:t>
      </w:r>
      <w:proofErr w:type="spellEnd"/>
      <w:r w:rsidRPr="00892CE8">
        <w:t xml:space="preserve"> </w:t>
      </w:r>
      <w:proofErr w:type="spellStart"/>
      <w:r w:rsidRPr="00892CE8">
        <w:t>langsung</w:t>
      </w:r>
      <w:proofErr w:type="spellEnd"/>
      <w:r w:rsidRPr="00892CE8">
        <w:t xml:space="preserve">. </w:t>
      </w:r>
      <w:proofErr w:type="spellStart"/>
      <w:r w:rsidRPr="00892CE8">
        <w:t>Informasi</w:t>
      </w:r>
      <w:proofErr w:type="spellEnd"/>
      <w:r w:rsidRPr="00892CE8">
        <w:t xml:space="preserve"> </w:t>
      </w:r>
      <w:proofErr w:type="spellStart"/>
      <w:r w:rsidRPr="00892CE8">
        <w:t>dianalisis</w:t>
      </w:r>
      <w:proofErr w:type="spellEnd"/>
      <w:r w:rsidRPr="00892CE8">
        <w:t xml:space="preserve"> </w:t>
      </w:r>
      <w:proofErr w:type="spellStart"/>
      <w:r w:rsidRPr="00892CE8">
        <w:t>untuk</w:t>
      </w:r>
      <w:proofErr w:type="spellEnd"/>
      <w:r w:rsidRPr="00892CE8">
        <w:t xml:space="preserve"> </w:t>
      </w:r>
      <w:proofErr w:type="spellStart"/>
      <w:r w:rsidRPr="00892CE8">
        <w:t>mendapatkan</w:t>
      </w:r>
      <w:proofErr w:type="spellEnd"/>
      <w:r w:rsidRPr="00892CE8">
        <w:t xml:space="preserve"> data yang </w:t>
      </w:r>
      <w:proofErr w:type="spellStart"/>
      <w:r w:rsidRPr="00892CE8">
        <w:t>dibutuhkan</w:t>
      </w:r>
      <w:proofErr w:type="spellEnd"/>
      <w:r w:rsidRPr="00892CE8">
        <w:t xml:space="preserve"> oleh </w:t>
      </w:r>
      <w:proofErr w:type="spellStart"/>
      <w:r w:rsidRPr="00892CE8">
        <w:t>pengguna</w:t>
      </w:r>
      <w:proofErr w:type="spellEnd"/>
      <w:r w:rsidRPr="00892CE8">
        <w:t>.</w:t>
      </w:r>
      <w:r w:rsidR="00896631">
        <w:t xml:space="preserve"> </w:t>
      </w:r>
      <w:proofErr w:type="spellStart"/>
      <w:r w:rsidR="00896631">
        <w:t>Mengingat</w:t>
      </w:r>
      <w:proofErr w:type="spellEnd"/>
      <w:r w:rsidR="00896631">
        <w:t xml:space="preserve"> BPFK Surabaya </w:t>
      </w:r>
      <w:proofErr w:type="spellStart"/>
      <w:r w:rsidR="00896631">
        <w:t>adalah</w:t>
      </w:r>
      <w:proofErr w:type="spellEnd"/>
      <w:r w:rsidR="00896631">
        <w:t xml:space="preserve"> salah </w:t>
      </w:r>
      <w:proofErr w:type="spellStart"/>
      <w:r w:rsidR="00896631">
        <w:t>satu</w:t>
      </w:r>
      <w:proofErr w:type="spellEnd"/>
      <w:r w:rsidR="00896631">
        <w:t xml:space="preserve"> </w:t>
      </w:r>
      <w:proofErr w:type="spellStart"/>
      <w:r w:rsidR="00896631">
        <w:t>instansi</w:t>
      </w:r>
      <w:proofErr w:type="spellEnd"/>
      <w:r w:rsidR="00896631">
        <w:t xml:space="preserve"> </w:t>
      </w:r>
      <w:proofErr w:type="spellStart"/>
      <w:r w:rsidR="00896631">
        <w:t>pemerintah</w:t>
      </w:r>
      <w:proofErr w:type="spellEnd"/>
      <w:r w:rsidR="00896631">
        <w:t xml:space="preserve">, </w:t>
      </w:r>
      <w:proofErr w:type="spellStart"/>
      <w:r w:rsidR="00896631">
        <w:t>analisa</w:t>
      </w:r>
      <w:proofErr w:type="spellEnd"/>
      <w:r w:rsidR="00896631">
        <w:t xml:space="preserve"> juga </w:t>
      </w:r>
      <w:proofErr w:type="spellStart"/>
      <w:r w:rsidR="00896631">
        <w:t>dilakukan</w:t>
      </w:r>
      <w:proofErr w:type="spellEnd"/>
      <w:r w:rsidR="00896631">
        <w:t xml:space="preserve"> </w:t>
      </w:r>
      <w:proofErr w:type="spellStart"/>
      <w:r w:rsidR="00896631">
        <w:t>terhadap</w:t>
      </w:r>
      <w:proofErr w:type="spellEnd"/>
      <w:r w:rsidR="00896631">
        <w:t xml:space="preserve"> </w:t>
      </w:r>
      <w:proofErr w:type="spellStart"/>
      <w:r w:rsidR="00896631">
        <w:t>peraturan-peraturan</w:t>
      </w:r>
      <w:proofErr w:type="spellEnd"/>
      <w:r w:rsidR="00896631">
        <w:t xml:space="preserve"> yang </w:t>
      </w:r>
      <w:proofErr w:type="spellStart"/>
      <w:r w:rsidR="00896631">
        <w:t>terkait</w:t>
      </w:r>
      <w:proofErr w:type="spellEnd"/>
      <w:r w:rsidR="00896631">
        <w:t xml:space="preserve">. </w:t>
      </w:r>
      <w:proofErr w:type="spellStart"/>
      <w:r w:rsidR="00896631">
        <w:t>Peraturan-peraturan</w:t>
      </w:r>
      <w:proofErr w:type="spellEnd"/>
      <w:r w:rsidR="00896631">
        <w:t xml:space="preserve"> </w:t>
      </w:r>
      <w:proofErr w:type="spellStart"/>
      <w:r w:rsidR="00896631">
        <w:t>tersebut</w:t>
      </w:r>
      <w:proofErr w:type="spellEnd"/>
      <w:r w:rsidR="00896631">
        <w:t xml:space="preserve"> </w:t>
      </w:r>
      <w:proofErr w:type="spellStart"/>
      <w:r w:rsidR="00896631">
        <w:t>adalah</w:t>
      </w:r>
      <w:proofErr w:type="spellEnd"/>
      <w:r w:rsidR="00896631">
        <w:t xml:space="preserve"> </w:t>
      </w:r>
      <w:proofErr w:type="spellStart"/>
      <w:r w:rsidR="00896631">
        <w:t>Undang-Undang</w:t>
      </w:r>
      <w:proofErr w:type="spellEnd"/>
      <w:r w:rsidR="00896631">
        <w:t xml:space="preserve"> </w:t>
      </w:r>
      <w:proofErr w:type="spellStart"/>
      <w:r w:rsidR="00896631">
        <w:t>Aparatur</w:t>
      </w:r>
      <w:proofErr w:type="spellEnd"/>
      <w:r w:rsidR="00896631">
        <w:t xml:space="preserve"> </w:t>
      </w:r>
      <w:proofErr w:type="spellStart"/>
      <w:r w:rsidR="00896631">
        <w:t>Sipil</w:t>
      </w:r>
      <w:proofErr w:type="spellEnd"/>
      <w:r w:rsidR="00896631">
        <w:t xml:space="preserve"> Negara, </w:t>
      </w:r>
      <w:proofErr w:type="spellStart"/>
      <w:r w:rsidR="00896631">
        <w:t>Peraturan</w:t>
      </w:r>
      <w:proofErr w:type="spellEnd"/>
      <w:r w:rsidR="00896631">
        <w:t xml:space="preserve"> </w:t>
      </w:r>
      <w:proofErr w:type="spellStart"/>
      <w:r w:rsidR="00896631">
        <w:t>Pemerintah</w:t>
      </w:r>
      <w:proofErr w:type="spellEnd"/>
      <w:r w:rsidR="00896631">
        <w:t xml:space="preserve"> </w:t>
      </w:r>
      <w:proofErr w:type="spellStart"/>
      <w:r w:rsidR="00896631">
        <w:t>tentang</w:t>
      </w:r>
      <w:proofErr w:type="spellEnd"/>
      <w:r w:rsidR="00896631">
        <w:t xml:space="preserve"> </w:t>
      </w:r>
      <w:proofErr w:type="spellStart"/>
      <w:r w:rsidR="00896631">
        <w:t>Manajemen</w:t>
      </w:r>
      <w:proofErr w:type="spellEnd"/>
      <w:r w:rsidR="00896631">
        <w:t xml:space="preserve"> </w:t>
      </w:r>
      <w:proofErr w:type="spellStart"/>
      <w:r w:rsidR="00896631">
        <w:t>Pegawai</w:t>
      </w:r>
      <w:proofErr w:type="spellEnd"/>
      <w:r w:rsidR="00896631">
        <w:t xml:space="preserve"> Negeri </w:t>
      </w:r>
      <w:proofErr w:type="spellStart"/>
      <w:r w:rsidR="00896631">
        <w:t>Sipil</w:t>
      </w:r>
      <w:proofErr w:type="spellEnd"/>
      <w:r w:rsidR="00896631">
        <w:t xml:space="preserve"> dan </w:t>
      </w:r>
      <w:proofErr w:type="spellStart"/>
      <w:r w:rsidR="00896631">
        <w:t>Peraturan</w:t>
      </w:r>
      <w:proofErr w:type="spellEnd"/>
      <w:r w:rsidR="00896631">
        <w:t xml:space="preserve"> </w:t>
      </w:r>
      <w:proofErr w:type="spellStart"/>
      <w:r w:rsidR="00896631">
        <w:t>Kepala</w:t>
      </w:r>
      <w:proofErr w:type="spellEnd"/>
      <w:r w:rsidR="00896631">
        <w:t xml:space="preserve"> Badan </w:t>
      </w:r>
      <w:proofErr w:type="spellStart"/>
      <w:r w:rsidR="00896631">
        <w:t>Kepegawaian</w:t>
      </w:r>
      <w:proofErr w:type="spellEnd"/>
      <w:r w:rsidR="00896631">
        <w:t xml:space="preserve"> </w:t>
      </w:r>
      <w:proofErr w:type="spellStart"/>
      <w:r w:rsidR="00896631">
        <w:t>tentang</w:t>
      </w:r>
      <w:proofErr w:type="spellEnd"/>
      <w:r w:rsidR="00896631">
        <w:t xml:space="preserve"> Tata Cara </w:t>
      </w:r>
      <w:proofErr w:type="spellStart"/>
      <w:r w:rsidR="00896631">
        <w:t>Pemberian</w:t>
      </w:r>
      <w:proofErr w:type="spellEnd"/>
      <w:r w:rsidR="00896631">
        <w:t xml:space="preserve"> </w:t>
      </w:r>
      <w:proofErr w:type="spellStart"/>
      <w:r w:rsidR="00896631">
        <w:t>Cuti</w:t>
      </w:r>
      <w:proofErr w:type="spellEnd"/>
      <w:r w:rsidR="00896631">
        <w:t xml:space="preserve"> </w:t>
      </w:r>
      <w:proofErr w:type="spellStart"/>
      <w:r w:rsidR="00896631">
        <w:t>Pegawai</w:t>
      </w:r>
      <w:proofErr w:type="spellEnd"/>
      <w:r w:rsidR="00896631">
        <w:t xml:space="preserve"> Negeri </w:t>
      </w:r>
      <w:proofErr w:type="spellStart"/>
      <w:r w:rsidR="00896631">
        <w:t>Sipil</w:t>
      </w:r>
      <w:proofErr w:type="spellEnd"/>
      <w:r w:rsidR="00896631">
        <w:t>.</w:t>
      </w:r>
    </w:p>
    <w:p w14:paraId="0E55A2BB" w14:textId="4BDF5C98" w:rsidR="00520B44" w:rsidRPr="00892CE8" w:rsidRDefault="00520B44" w:rsidP="001406D1">
      <w:pPr>
        <w:pStyle w:val="ListParagraph"/>
        <w:numPr>
          <w:ilvl w:val="0"/>
          <w:numId w:val="17"/>
        </w:numPr>
        <w:spacing w:line="240" w:lineRule="auto"/>
        <w:ind w:left="426" w:hanging="426"/>
        <w:jc w:val="both"/>
        <w:rPr>
          <w:rFonts w:ascii="Times New Roman" w:hAnsi="Times New Roman"/>
          <w:sz w:val="24"/>
          <w:szCs w:val="24"/>
          <w:lang w:val="id-ID"/>
        </w:rPr>
      </w:pPr>
      <w:r w:rsidRPr="00892CE8">
        <w:rPr>
          <w:rFonts w:ascii="Times New Roman" w:hAnsi="Times New Roman"/>
          <w:sz w:val="24"/>
          <w:szCs w:val="24"/>
          <w:lang w:val="id-ID"/>
        </w:rPr>
        <w:t>Desain</w:t>
      </w:r>
    </w:p>
    <w:p w14:paraId="64E64FE3" w14:textId="6B13DF2C" w:rsidR="001C2567" w:rsidRPr="00892CE8" w:rsidRDefault="00520B44" w:rsidP="001406D1">
      <w:pPr>
        <w:ind w:firstLine="425"/>
        <w:jc w:val="both"/>
      </w:pPr>
      <w:proofErr w:type="spellStart"/>
      <w:r w:rsidRPr="00892CE8">
        <w:t>Spesifikasi</w:t>
      </w:r>
      <w:proofErr w:type="spellEnd"/>
      <w:r w:rsidRPr="00892CE8">
        <w:t xml:space="preserve"> </w:t>
      </w:r>
      <w:proofErr w:type="spellStart"/>
      <w:r w:rsidRPr="00892CE8">
        <w:t>kebutuhan</w:t>
      </w:r>
      <w:proofErr w:type="spellEnd"/>
      <w:r w:rsidRPr="00892CE8">
        <w:t xml:space="preserve"> </w:t>
      </w:r>
      <w:proofErr w:type="spellStart"/>
      <w:r w:rsidRPr="00892CE8">
        <w:t>dari</w:t>
      </w:r>
      <w:proofErr w:type="spellEnd"/>
      <w:r w:rsidRPr="00892CE8">
        <w:t xml:space="preserve"> </w:t>
      </w:r>
      <w:proofErr w:type="spellStart"/>
      <w:r w:rsidRPr="00892CE8">
        <w:t>tahap</w:t>
      </w:r>
      <w:proofErr w:type="spellEnd"/>
      <w:r w:rsidRPr="00892CE8">
        <w:t xml:space="preserve"> </w:t>
      </w:r>
      <w:proofErr w:type="spellStart"/>
      <w:r w:rsidRPr="00892CE8">
        <w:t>sebelumnya</w:t>
      </w:r>
      <w:proofErr w:type="spellEnd"/>
      <w:r w:rsidRPr="00892CE8">
        <w:t xml:space="preserve"> </w:t>
      </w:r>
      <w:proofErr w:type="spellStart"/>
      <w:r w:rsidRPr="00892CE8">
        <w:t>akan</w:t>
      </w:r>
      <w:proofErr w:type="spellEnd"/>
      <w:r w:rsidRPr="00892CE8">
        <w:t xml:space="preserve"> </w:t>
      </w:r>
      <w:proofErr w:type="spellStart"/>
      <w:r w:rsidRPr="00892CE8">
        <w:t>dipelajari</w:t>
      </w:r>
      <w:proofErr w:type="spellEnd"/>
      <w:r w:rsidRPr="00892CE8">
        <w:t xml:space="preserve"> </w:t>
      </w:r>
      <w:proofErr w:type="spellStart"/>
      <w:r w:rsidRPr="00892CE8">
        <w:t>dalam</w:t>
      </w:r>
      <w:proofErr w:type="spellEnd"/>
      <w:r w:rsidRPr="00892CE8">
        <w:t xml:space="preserve"> </w:t>
      </w:r>
      <w:proofErr w:type="spellStart"/>
      <w:r w:rsidRPr="00892CE8">
        <w:t>fase</w:t>
      </w:r>
      <w:proofErr w:type="spellEnd"/>
      <w:r w:rsidRPr="00892CE8">
        <w:t xml:space="preserve"> </w:t>
      </w:r>
      <w:proofErr w:type="spellStart"/>
      <w:r w:rsidRPr="00892CE8">
        <w:t>ini</w:t>
      </w:r>
      <w:proofErr w:type="spellEnd"/>
      <w:r w:rsidRPr="00892CE8">
        <w:t xml:space="preserve"> dan </w:t>
      </w:r>
      <w:proofErr w:type="spellStart"/>
      <w:r w:rsidRPr="00892CE8">
        <w:t>desain</w:t>
      </w:r>
      <w:proofErr w:type="spellEnd"/>
      <w:r w:rsidRPr="00892CE8">
        <w:t xml:space="preserve"> </w:t>
      </w:r>
      <w:proofErr w:type="spellStart"/>
      <w:r w:rsidRPr="00892CE8">
        <w:t>sistem</w:t>
      </w:r>
      <w:proofErr w:type="spellEnd"/>
      <w:r w:rsidRPr="00892CE8">
        <w:t xml:space="preserve"> </w:t>
      </w:r>
      <w:proofErr w:type="spellStart"/>
      <w:r w:rsidRPr="00892CE8">
        <w:t>disiapkan</w:t>
      </w:r>
      <w:proofErr w:type="spellEnd"/>
      <w:r w:rsidRPr="00892CE8">
        <w:t xml:space="preserve">. </w:t>
      </w:r>
      <w:proofErr w:type="spellStart"/>
      <w:r w:rsidRPr="00892CE8">
        <w:t>Desain</w:t>
      </w:r>
      <w:proofErr w:type="spellEnd"/>
      <w:r w:rsidRPr="00892CE8">
        <w:t xml:space="preserve"> </w:t>
      </w:r>
      <w:proofErr w:type="spellStart"/>
      <w:r w:rsidRPr="00892CE8">
        <w:t>Sistem</w:t>
      </w:r>
      <w:proofErr w:type="spellEnd"/>
      <w:r w:rsidRPr="00892CE8">
        <w:t xml:space="preserve"> </w:t>
      </w:r>
      <w:proofErr w:type="spellStart"/>
      <w:r w:rsidRPr="00892CE8">
        <w:t>membantu</w:t>
      </w:r>
      <w:proofErr w:type="spellEnd"/>
      <w:r w:rsidRPr="00892CE8">
        <w:t xml:space="preserve"> </w:t>
      </w:r>
      <w:proofErr w:type="spellStart"/>
      <w:r w:rsidRPr="00892CE8">
        <w:t>dalam</w:t>
      </w:r>
      <w:proofErr w:type="spellEnd"/>
      <w:r w:rsidRPr="00892CE8">
        <w:t xml:space="preserve"> </w:t>
      </w:r>
      <w:proofErr w:type="spellStart"/>
      <w:r w:rsidRPr="00892CE8">
        <w:t>sistem</w:t>
      </w:r>
      <w:proofErr w:type="spellEnd"/>
      <w:r w:rsidRPr="00892CE8">
        <w:t xml:space="preserve"> </w:t>
      </w:r>
      <w:proofErr w:type="spellStart"/>
      <w:r w:rsidRPr="00892CE8">
        <w:t>persyaratan</w:t>
      </w:r>
      <w:proofErr w:type="spellEnd"/>
      <w:r w:rsidRPr="00892CE8">
        <w:t xml:space="preserve"> dan juga </w:t>
      </w:r>
      <w:proofErr w:type="spellStart"/>
      <w:r w:rsidRPr="00892CE8">
        <w:t>membantu</w:t>
      </w:r>
      <w:proofErr w:type="spellEnd"/>
      <w:r w:rsidRPr="00892CE8">
        <w:t xml:space="preserve"> </w:t>
      </w:r>
      <w:proofErr w:type="spellStart"/>
      <w:r w:rsidRPr="00892CE8">
        <w:t>dalam</w:t>
      </w:r>
      <w:proofErr w:type="spellEnd"/>
      <w:r w:rsidRPr="00892CE8">
        <w:t xml:space="preserve"> </w:t>
      </w:r>
      <w:proofErr w:type="spellStart"/>
      <w:r w:rsidRPr="00892CE8">
        <w:t>mendefinisikan</w:t>
      </w:r>
      <w:proofErr w:type="spellEnd"/>
      <w:r w:rsidRPr="00892CE8">
        <w:t xml:space="preserve"> </w:t>
      </w:r>
      <w:proofErr w:type="spellStart"/>
      <w:r w:rsidRPr="00892CE8">
        <w:t>arsitektur</w:t>
      </w:r>
      <w:proofErr w:type="spellEnd"/>
      <w:r w:rsidRPr="00892CE8">
        <w:t xml:space="preserve"> </w:t>
      </w:r>
      <w:proofErr w:type="spellStart"/>
      <w:r w:rsidRPr="00892CE8">
        <w:t>sistem</w:t>
      </w:r>
      <w:proofErr w:type="spellEnd"/>
      <w:r w:rsidRPr="00892CE8">
        <w:t xml:space="preserve"> </w:t>
      </w:r>
      <w:proofErr w:type="spellStart"/>
      <w:r w:rsidRPr="00892CE8">
        <w:t>secara</w:t>
      </w:r>
      <w:proofErr w:type="spellEnd"/>
      <w:r w:rsidRPr="00892CE8">
        <w:t xml:space="preserve"> </w:t>
      </w:r>
      <w:proofErr w:type="spellStart"/>
      <w:r w:rsidRPr="00892CE8">
        <w:t>keseluruhan</w:t>
      </w:r>
      <w:proofErr w:type="spellEnd"/>
      <w:r w:rsidRPr="00892CE8">
        <w:t>.</w:t>
      </w:r>
    </w:p>
    <w:p w14:paraId="5DA10464" w14:textId="77777777" w:rsidR="00520B44" w:rsidRPr="00892CE8" w:rsidRDefault="00520B44" w:rsidP="001406D1">
      <w:pPr>
        <w:pStyle w:val="ListParagraph"/>
        <w:numPr>
          <w:ilvl w:val="0"/>
          <w:numId w:val="17"/>
        </w:numPr>
        <w:tabs>
          <w:tab w:val="left" w:pos="426"/>
        </w:tabs>
        <w:spacing w:line="240" w:lineRule="auto"/>
        <w:ind w:left="0" w:firstLine="0"/>
        <w:jc w:val="both"/>
        <w:rPr>
          <w:rFonts w:ascii="Times New Roman" w:hAnsi="Times New Roman"/>
          <w:sz w:val="24"/>
          <w:szCs w:val="24"/>
          <w:lang w:val="id-ID"/>
        </w:rPr>
      </w:pPr>
      <w:r w:rsidRPr="00892CE8">
        <w:rPr>
          <w:rFonts w:ascii="Times New Roman" w:hAnsi="Times New Roman"/>
          <w:sz w:val="24"/>
          <w:szCs w:val="24"/>
          <w:lang w:val="id-ID"/>
        </w:rPr>
        <w:t>Implementasi</w:t>
      </w:r>
    </w:p>
    <w:p w14:paraId="5931C7F0" w14:textId="44135038" w:rsidR="00125753" w:rsidRDefault="000400E0" w:rsidP="001406D1">
      <w:pPr>
        <w:tabs>
          <w:tab w:val="left" w:pos="426"/>
        </w:tabs>
        <w:jc w:val="both"/>
      </w:pPr>
      <w:r>
        <w:tab/>
      </w:r>
      <w:r w:rsidR="00520B44" w:rsidRPr="00892CE8">
        <w:t xml:space="preserve">Pada </w:t>
      </w:r>
      <w:proofErr w:type="spellStart"/>
      <w:r w:rsidR="00520B44" w:rsidRPr="00892CE8">
        <w:t>tahap</w:t>
      </w:r>
      <w:proofErr w:type="spellEnd"/>
      <w:r w:rsidR="00520B44" w:rsidRPr="00892CE8">
        <w:t xml:space="preserve"> </w:t>
      </w:r>
      <w:proofErr w:type="spellStart"/>
      <w:r w:rsidR="00520B44" w:rsidRPr="00892CE8">
        <w:t>ini</w:t>
      </w:r>
      <w:proofErr w:type="spellEnd"/>
      <w:r w:rsidR="00520B44" w:rsidRPr="00892CE8">
        <w:t xml:space="preserve">, </w:t>
      </w:r>
      <w:proofErr w:type="spellStart"/>
      <w:r w:rsidR="00520B44" w:rsidRPr="00892CE8">
        <w:t>sistem</w:t>
      </w:r>
      <w:proofErr w:type="spellEnd"/>
      <w:r w:rsidR="00520B44" w:rsidRPr="00892CE8">
        <w:t xml:space="preserve"> </w:t>
      </w:r>
      <w:proofErr w:type="spellStart"/>
      <w:r w:rsidR="00520B44" w:rsidRPr="00892CE8">
        <w:t>pertama</w:t>
      </w:r>
      <w:proofErr w:type="spellEnd"/>
      <w:r w:rsidR="00520B44" w:rsidRPr="00892CE8">
        <w:t xml:space="preserve"> kali </w:t>
      </w:r>
      <w:proofErr w:type="spellStart"/>
      <w:r w:rsidR="00520B44" w:rsidRPr="00892CE8">
        <w:t>dikembangkan</w:t>
      </w:r>
      <w:proofErr w:type="spellEnd"/>
      <w:r w:rsidR="00520B44" w:rsidRPr="00892CE8">
        <w:t xml:space="preserve"> di progra</w:t>
      </w:r>
      <w:r w:rsidR="00520B44">
        <w:t xml:space="preserve">m </w:t>
      </w:r>
      <w:proofErr w:type="spellStart"/>
      <w:r w:rsidR="00520B44">
        <w:t>kecil</w:t>
      </w:r>
      <w:proofErr w:type="spellEnd"/>
      <w:r w:rsidR="00520B44">
        <w:t xml:space="preserve"> yang </w:t>
      </w:r>
      <w:proofErr w:type="spellStart"/>
      <w:r w:rsidR="00520B44">
        <w:t>disebut</w:t>
      </w:r>
      <w:proofErr w:type="spellEnd"/>
      <w:r w:rsidR="00520B44">
        <w:t xml:space="preserve"> unit, yang </w:t>
      </w:r>
      <w:proofErr w:type="spellStart"/>
      <w:r w:rsidR="00520B44" w:rsidRPr="00892CE8">
        <w:t>terint</w:t>
      </w:r>
      <w:r w:rsidR="00520B44">
        <w:t>egrasi</w:t>
      </w:r>
      <w:proofErr w:type="spellEnd"/>
      <w:r w:rsidR="00520B44">
        <w:t xml:space="preserve"> </w:t>
      </w:r>
      <w:proofErr w:type="spellStart"/>
      <w:r w:rsidR="00520B44">
        <w:t>dalam</w:t>
      </w:r>
      <w:proofErr w:type="spellEnd"/>
      <w:r w:rsidR="00520B44">
        <w:t xml:space="preserve"> </w:t>
      </w:r>
      <w:proofErr w:type="spellStart"/>
      <w:r w:rsidR="00520B44">
        <w:t>tahap</w:t>
      </w:r>
      <w:proofErr w:type="spellEnd"/>
      <w:r w:rsidR="00520B44">
        <w:t xml:space="preserve"> </w:t>
      </w:r>
      <w:proofErr w:type="spellStart"/>
      <w:r w:rsidR="00520B44">
        <w:t>selanjutnya</w:t>
      </w:r>
      <w:proofErr w:type="spellEnd"/>
      <w:r w:rsidR="00520B44">
        <w:t xml:space="preserve">. </w:t>
      </w:r>
      <w:proofErr w:type="spellStart"/>
      <w:r w:rsidR="00520B44">
        <w:t>Setiap</w:t>
      </w:r>
      <w:proofErr w:type="spellEnd"/>
      <w:r w:rsidR="00520B44">
        <w:t xml:space="preserve"> unit </w:t>
      </w:r>
      <w:proofErr w:type="spellStart"/>
      <w:r w:rsidR="00520B44">
        <w:t>dikembangkan</w:t>
      </w:r>
      <w:proofErr w:type="spellEnd"/>
      <w:r w:rsidR="00520B44">
        <w:t xml:space="preserve"> </w:t>
      </w:r>
      <w:r w:rsidR="00520B44" w:rsidRPr="00892CE8">
        <w:t xml:space="preserve">dan </w:t>
      </w:r>
      <w:proofErr w:type="spellStart"/>
      <w:r w:rsidR="00520B44" w:rsidRPr="00892CE8">
        <w:t>diuji</w:t>
      </w:r>
      <w:proofErr w:type="spellEnd"/>
      <w:r w:rsidR="00520B44" w:rsidRPr="00892CE8">
        <w:t xml:space="preserve"> </w:t>
      </w:r>
      <w:proofErr w:type="spellStart"/>
      <w:r w:rsidR="00520B44" w:rsidRPr="00892CE8">
        <w:t>untuk</w:t>
      </w:r>
      <w:proofErr w:type="spellEnd"/>
      <w:r w:rsidR="00520B44" w:rsidRPr="00892CE8">
        <w:t xml:space="preserve"> </w:t>
      </w:r>
      <w:proofErr w:type="spellStart"/>
      <w:r w:rsidR="00520B44" w:rsidRPr="00892CE8">
        <w:t>fungsionalitas</w:t>
      </w:r>
      <w:proofErr w:type="spellEnd"/>
      <w:r w:rsidR="00520B44" w:rsidRPr="00892CE8">
        <w:t xml:space="preserve"> yang </w:t>
      </w:r>
      <w:proofErr w:type="spellStart"/>
      <w:r w:rsidR="00520B44" w:rsidRPr="00892CE8">
        <w:t>disebut</w:t>
      </w:r>
      <w:proofErr w:type="spellEnd"/>
      <w:r w:rsidR="00520B44" w:rsidRPr="00892CE8">
        <w:t xml:space="preserve"> </w:t>
      </w:r>
      <w:proofErr w:type="spellStart"/>
      <w:r w:rsidR="00520B44" w:rsidRPr="00892CE8">
        <w:t>sebagai</w:t>
      </w:r>
      <w:proofErr w:type="spellEnd"/>
      <w:r w:rsidR="00520B44" w:rsidRPr="00892CE8">
        <w:t xml:space="preserve"> unit </w:t>
      </w:r>
      <w:r w:rsidR="00520B44" w:rsidRPr="001C2567">
        <w:rPr>
          <w:i/>
          <w:iCs/>
        </w:rPr>
        <w:t>testing</w:t>
      </w:r>
      <w:r w:rsidR="00520B44" w:rsidRPr="00892CE8">
        <w:t>.</w:t>
      </w:r>
    </w:p>
    <w:p w14:paraId="7750EE66" w14:textId="77777777" w:rsidR="00520B44" w:rsidRPr="00892CE8" w:rsidRDefault="00520B44" w:rsidP="001406D1">
      <w:pPr>
        <w:pStyle w:val="ListParagraph"/>
        <w:numPr>
          <w:ilvl w:val="0"/>
          <w:numId w:val="17"/>
        </w:numPr>
        <w:tabs>
          <w:tab w:val="left" w:pos="426"/>
        </w:tabs>
        <w:spacing w:line="240" w:lineRule="auto"/>
        <w:ind w:left="0" w:firstLine="0"/>
        <w:jc w:val="both"/>
        <w:rPr>
          <w:rFonts w:ascii="Times New Roman" w:hAnsi="Times New Roman"/>
          <w:sz w:val="24"/>
          <w:szCs w:val="24"/>
          <w:lang w:val="id-ID"/>
        </w:rPr>
      </w:pPr>
      <w:r w:rsidRPr="00892CE8">
        <w:rPr>
          <w:rFonts w:ascii="Times New Roman" w:hAnsi="Times New Roman"/>
          <w:sz w:val="24"/>
          <w:szCs w:val="24"/>
        </w:rPr>
        <w:t>Testing</w:t>
      </w:r>
    </w:p>
    <w:p w14:paraId="76D6BE48" w14:textId="1E302895" w:rsidR="00520B44" w:rsidRDefault="000400E0" w:rsidP="001406D1">
      <w:pPr>
        <w:tabs>
          <w:tab w:val="left" w:pos="426"/>
        </w:tabs>
        <w:jc w:val="both"/>
      </w:pPr>
      <w:r>
        <w:tab/>
      </w:r>
      <w:proofErr w:type="spellStart"/>
      <w:r w:rsidR="00520B44" w:rsidRPr="00892CE8">
        <w:t>Seluruh</w:t>
      </w:r>
      <w:proofErr w:type="spellEnd"/>
      <w:r w:rsidR="00520B44" w:rsidRPr="00892CE8">
        <w:t> unit yang</w:t>
      </w:r>
      <w:r w:rsidR="001C2567">
        <w:t xml:space="preserve"> </w:t>
      </w:r>
      <w:proofErr w:type="spellStart"/>
      <w:r w:rsidR="00520B44" w:rsidRPr="00892CE8">
        <w:t>dikembangkan</w:t>
      </w:r>
      <w:proofErr w:type="spellEnd"/>
      <w:r w:rsidR="00520B44" w:rsidRPr="00892CE8">
        <w:t xml:space="preserve"> </w:t>
      </w:r>
      <w:proofErr w:type="spellStart"/>
      <w:r w:rsidR="00520B44" w:rsidRPr="00892CE8">
        <w:t>dalam</w:t>
      </w:r>
      <w:proofErr w:type="spellEnd"/>
      <w:r w:rsidR="00520B44" w:rsidRPr="00892CE8">
        <w:t xml:space="preserve"> </w:t>
      </w:r>
      <w:proofErr w:type="spellStart"/>
      <w:r w:rsidR="00520B44" w:rsidRPr="00892CE8">
        <w:t>tahap</w:t>
      </w:r>
      <w:proofErr w:type="spellEnd"/>
      <w:r w:rsidR="00520B44" w:rsidRPr="00892CE8">
        <w:t xml:space="preserve"> </w:t>
      </w:r>
      <w:proofErr w:type="spellStart"/>
      <w:r w:rsidR="00520B44" w:rsidRPr="00892CE8">
        <w:t>implementasi</w:t>
      </w:r>
      <w:proofErr w:type="spellEnd"/>
      <w:r w:rsidR="001C2567">
        <w:t xml:space="preserve"> </w:t>
      </w:r>
      <w:proofErr w:type="spellStart"/>
      <w:r w:rsidR="00520B44" w:rsidRPr="00892CE8">
        <w:t>diintegrasikan</w:t>
      </w:r>
      <w:proofErr w:type="spellEnd"/>
      <w:r w:rsidR="00520B44" w:rsidRPr="00892CE8">
        <w:t xml:space="preserve"> </w:t>
      </w:r>
      <w:proofErr w:type="spellStart"/>
      <w:r w:rsidR="00520B44" w:rsidRPr="00892CE8">
        <w:t>ke</w:t>
      </w:r>
      <w:proofErr w:type="spellEnd"/>
      <w:r w:rsidR="00520B44" w:rsidRPr="00892CE8">
        <w:t xml:space="preserve"> </w:t>
      </w:r>
      <w:proofErr w:type="spellStart"/>
      <w:r w:rsidR="00520B44" w:rsidRPr="00892CE8">
        <w:t>dalam</w:t>
      </w:r>
      <w:proofErr w:type="spellEnd"/>
      <w:r w:rsidR="00520B44" w:rsidRPr="00892CE8">
        <w:t xml:space="preserve"> </w:t>
      </w:r>
      <w:proofErr w:type="spellStart"/>
      <w:r w:rsidR="00520B44" w:rsidRPr="00892CE8">
        <w:t>sistem</w:t>
      </w:r>
      <w:proofErr w:type="spellEnd"/>
      <w:r w:rsidR="00520B44" w:rsidRPr="00892CE8">
        <w:t xml:space="preserve"> </w:t>
      </w:r>
      <w:proofErr w:type="spellStart"/>
      <w:r w:rsidR="00520B44" w:rsidRPr="00892CE8">
        <w:t>setelah</w:t>
      </w:r>
      <w:proofErr w:type="spellEnd"/>
      <w:r w:rsidR="00520B44" w:rsidRPr="00892CE8">
        <w:t xml:space="preserve"> </w:t>
      </w:r>
      <w:proofErr w:type="spellStart"/>
      <w:r w:rsidR="00520B44" w:rsidRPr="00892CE8">
        <w:t>pengujian</w:t>
      </w:r>
      <w:proofErr w:type="spellEnd"/>
      <w:r w:rsidR="00520B44" w:rsidRPr="00892CE8">
        <w:t xml:space="preserve"> yang </w:t>
      </w:r>
      <w:proofErr w:type="spellStart"/>
      <w:r w:rsidR="00520B44" w:rsidRPr="00892CE8">
        <w:t>dilakukan</w:t>
      </w:r>
      <w:proofErr w:type="spellEnd"/>
      <w:r w:rsidR="00520B44" w:rsidRPr="00892CE8">
        <w:t xml:space="preserve"> </w:t>
      </w:r>
      <w:proofErr w:type="spellStart"/>
      <w:r w:rsidR="00520B44" w:rsidRPr="00892CE8">
        <w:t>masing-masing</w:t>
      </w:r>
      <w:proofErr w:type="spellEnd"/>
      <w:r w:rsidR="00520B44" w:rsidRPr="00892CE8">
        <w:t xml:space="preserve"> unit. Setelah </w:t>
      </w:r>
      <w:proofErr w:type="spellStart"/>
      <w:r w:rsidR="00520B44" w:rsidRPr="00892CE8">
        <w:t>integrasi</w:t>
      </w:r>
      <w:proofErr w:type="spellEnd"/>
      <w:r w:rsidR="00520B44" w:rsidRPr="00892CE8">
        <w:t xml:space="preserve"> </w:t>
      </w:r>
      <w:proofErr w:type="spellStart"/>
      <w:r w:rsidR="00520B44" w:rsidRPr="00892CE8">
        <w:t>selur</w:t>
      </w:r>
      <w:r w:rsidR="00520B44">
        <w:t>uh</w:t>
      </w:r>
      <w:proofErr w:type="spellEnd"/>
      <w:r w:rsidR="00520B44">
        <w:t xml:space="preserve"> </w:t>
      </w:r>
      <w:proofErr w:type="spellStart"/>
      <w:r w:rsidR="00520B44">
        <w:t>sistem</w:t>
      </w:r>
      <w:proofErr w:type="spellEnd"/>
      <w:r w:rsidR="00520B44">
        <w:t xml:space="preserve"> </w:t>
      </w:r>
      <w:proofErr w:type="spellStart"/>
      <w:r w:rsidR="00520B44">
        <w:t>diuji</w:t>
      </w:r>
      <w:proofErr w:type="spellEnd"/>
      <w:r w:rsidR="00520B44">
        <w:t xml:space="preserve"> </w:t>
      </w:r>
      <w:proofErr w:type="spellStart"/>
      <w:r w:rsidR="00520B44">
        <w:t>untuk</w:t>
      </w:r>
      <w:proofErr w:type="spellEnd"/>
      <w:r w:rsidR="00520B44">
        <w:t xml:space="preserve"> </w:t>
      </w:r>
      <w:proofErr w:type="spellStart"/>
      <w:r w:rsidR="00520B44">
        <w:t>mengecek</w:t>
      </w:r>
      <w:proofErr w:type="spellEnd"/>
      <w:r w:rsidR="00520B44">
        <w:t> </w:t>
      </w:r>
      <w:proofErr w:type="spellStart"/>
      <w:r w:rsidR="00520B44" w:rsidRPr="00892CE8">
        <w:t>setiap</w:t>
      </w:r>
      <w:proofErr w:type="spellEnd"/>
      <w:r w:rsidR="00520B44" w:rsidRPr="00892CE8">
        <w:t xml:space="preserve"> </w:t>
      </w:r>
      <w:proofErr w:type="spellStart"/>
      <w:r w:rsidR="00520B44" w:rsidRPr="00892CE8">
        <w:t>kegagalan</w:t>
      </w:r>
      <w:proofErr w:type="spellEnd"/>
      <w:r w:rsidR="00520B44" w:rsidRPr="00892CE8">
        <w:t xml:space="preserve"> </w:t>
      </w:r>
      <w:proofErr w:type="spellStart"/>
      <w:r w:rsidR="00520B44" w:rsidRPr="00892CE8">
        <w:t>maupun</w:t>
      </w:r>
      <w:proofErr w:type="spellEnd"/>
      <w:r w:rsidR="00520B44" w:rsidRPr="00892CE8">
        <w:t xml:space="preserve"> </w:t>
      </w:r>
      <w:proofErr w:type="spellStart"/>
      <w:r w:rsidR="00520B44" w:rsidRPr="00892CE8">
        <w:t>kesalahan</w:t>
      </w:r>
      <w:proofErr w:type="spellEnd"/>
      <w:r w:rsidR="00520B44" w:rsidRPr="00892CE8">
        <w:t>.</w:t>
      </w:r>
    </w:p>
    <w:p w14:paraId="274EBA7B" w14:textId="77777777" w:rsidR="00520B44" w:rsidRPr="00892CE8" w:rsidRDefault="00520B44" w:rsidP="001406D1">
      <w:pPr>
        <w:pStyle w:val="ListParagraph"/>
        <w:numPr>
          <w:ilvl w:val="0"/>
          <w:numId w:val="17"/>
        </w:numPr>
        <w:tabs>
          <w:tab w:val="left" w:pos="426"/>
        </w:tabs>
        <w:spacing w:line="240" w:lineRule="auto"/>
        <w:ind w:left="0" w:firstLine="0"/>
        <w:jc w:val="both"/>
        <w:rPr>
          <w:rFonts w:ascii="Times New Roman" w:hAnsi="Times New Roman"/>
          <w:sz w:val="24"/>
          <w:szCs w:val="24"/>
          <w:lang w:val="id-ID"/>
        </w:rPr>
      </w:pPr>
      <w:r w:rsidRPr="00892CE8">
        <w:rPr>
          <w:rFonts w:ascii="Times New Roman" w:hAnsi="Times New Roman"/>
          <w:sz w:val="24"/>
          <w:szCs w:val="24"/>
          <w:lang w:val="id-ID"/>
        </w:rPr>
        <w:t>Operasi</w:t>
      </w:r>
      <w:r w:rsidRPr="00892CE8">
        <w:rPr>
          <w:rFonts w:ascii="Times New Roman" w:hAnsi="Times New Roman"/>
          <w:sz w:val="24"/>
          <w:szCs w:val="24"/>
        </w:rPr>
        <w:t xml:space="preserve"> &amp; </w:t>
      </w:r>
      <w:r w:rsidRPr="001C2567">
        <w:rPr>
          <w:rFonts w:ascii="Times New Roman" w:hAnsi="Times New Roman"/>
          <w:i/>
          <w:iCs/>
          <w:sz w:val="24"/>
          <w:szCs w:val="24"/>
        </w:rPr>
        <w:t>Maintenance</w:t>
      </w:r>
    </w:p>
    <w:p w14:paraId="302869F3" w14:textId="6AD187A6" w:rsidR="00520B44" w:rsidRDefault="000400E0" w:rsidP="001406D1">
      <w:pPr>
        <w:tabs>
          <w:tab w:val="left" w:pos="426"/>
        </w:tabs>
        <w:jc w:val="both"/>
      </w:pPr>
      <w:r>
        <w:tab/>
      </w:r>
      <w:proofErr w:type="spellStart"/>
      <w:r w:rsidR="00520B44" w:rsidRPr="00892CE8">
        <w:t>Tahap</w:t>
      </w:r>
      <w:proofErr w:type="spellEnd"/>
      <w:r w:rsidR="00520B44" w:rsidRPr="00892CE8">
        <w:t xml:space="preserve"> </w:t>
      </w:r>
      <w:proofErr w:type="spellStart"/>
      <w:r w:rsidR="00520B44" w:rsidRPr="00892CE8">
        <w:t>akhir</w:t>
      </w:r>
      <w:proofErr w:type="spellEnd"/>
      <w:r w:rsidR="00520B44" w:rsidRPr="00892CE8">
        <w:t xml:space="preserve"> </w:t>
      </w:r>
      <w:proofErr w:type="spellStart"/>
      <w:r w:rsidR="00520B44" w:rsidRPr="00892CE8">
        <w:t>dalam</w:t>
      </w:r>
      <w:proofErr w:type="spellEnd"/>
      <w:r w:rsidR="00520B44" w:rsidRPr="00892CE8">
        <w:t xml:space="preserve"> model </w:t>
      </w:r>
      <w:r w:rsidR="006158F6">
        <w:t xml:space="preserve">iterative </w:t>
      </w:r>
      <w:r w:rsidR="00520B44" w:rsidRPr="001C2567">
        <w:rPr>
          <w:i/>
          <w:iCs/>
        </w:rPr>
        <w:t>waterfall</w:t>
      </w:r>
      <w:r w:rsidR="00520B44" w:rsidRPr="00892CE8">
        <w:t xml:space="preserve">. </w:t>
      </w:r>
      <w:proofErr w:type="spellStart"/>
      <w:r w:rsidR="00520B44" w:rsidRPr="00892CE8">
        <w:t>Perangkat</w:t>
      </w:r>
      <w:proofErr w:type="spellEnd"/>
      <w:r w:rsidR="00520B44" w:rsidRPr="00892CE8">
        <w:t xml:space="preserve"> </w:t>
      </w:r>
      <w:proofErr w:type="spellStart"/>
      <w:r w:rsidR="00520B44" w:rsidRPr="00892CE8">
        <w:t>lunak</w:t>
      </w:r>
      <w:proofErr w:type="spellEnd"/>
      <w:r w:rsidR="00520B44" w:rsidRPr="00892CE8">
        <w:t xml:space="preserve"> yang </w:t>
      </w:r>
      <w:proofErr w:type="spellStart"/>
      <w:r w:rsidR="00520B44" w:rsidRPr="00892CE8">
        <w:t>sudah</w:t>
      </w:r>
      <w:proofErr w:type="spellEnd"/>
      <w:r w:rsidR="00520B44" w:rsidRPr="00892CE8">
        <w:t xml:space="preserve"> </w:t>
      </w:r>
      <w:proofErr w:type="spellStart"/>
      <w:r w:rsidR="00520B44" w:rsidRPr="00892CE8">
        <w:t>jadi</w:t>
      </w:r>
      <w:proofErr w:type="spellEnd"/>
      <w:r w:rsidR="00520B44" w:rsidRPr="00892CE8">
        <w:t xml:space="preserve">, </w:t>
      </w:r>
      <w:proofErr w:type="spellStart"/>
      <w:r w:rsidR="00520B44" w:rsidRPr="00892CE8">
        <w:t>dijalankan</w:t>
      </w:r>
      <w:proofErr w:type="spellEnd"/>
      <w:r w:rsidR="00520B44" w:rsidRPr="00892CE8">
        <w:t xml:space="preserve"> </w:t>
      </w:r>
      <w:proofErr w:type="spellStart"/>
      <w:r w:rsidR="00520B44" w:rsidRPr="00892CE8">
        <w:t>serta</w:t>
      </w:r>
      <w:proofErr w:type="spellEnd"/>
      <w:r w:rsidR="00520B44" w:rsidRPr="00892CE8">
        <w:rPr>
          <w:lang w:val="id-ID"/>
        </w:rPr>
        <w:t xml:space="preserve"> </w:t>
      </w:r>
      <w:proofErr w:type="spellStart"/>
      <w:r w:rsidR="00520B44" w:rsidRPr="00892CE8">
        <w:t>dilakukan</w:t>
      </w:r>
      <w:proofErr w:type="spellEnd"/>
      <w:r w:rsidR="00520B44" w:rsidRPr="00892CE8">
        <w:t xml:space="preserve"> </w:t>
      </w:r>
      <w:proofErr w:type="spellStart"/>
      <w:r w:rsidR="00520B44" w:rsidRPr="00892CE8">
        <w:t>pemeliharaan</w:t>
      </w:r>
      <w:proofErr w:type="spellEnd"/>
      <w:r w:rsidR="00520B44" w:rsidRPr="00892CE8">
        <w:t xml:space="preserve">. </w:t>
      </w:r>
      <w:proofErr w:type="spellStart"/>
      <w:r w:rsidR="00520B44" w:rsidRPr="00892CE8">
        <w:t>Pemeliharaan</w:t>
      </w:r>
      <w:proofErr w:type="spellEnd"/>
      <w:r w:rsidR="00520B44" w:rsidRPr="00892CE8">
        <w:t xml:space="preserve"> </w:t>
      </w:r>
      <w:proofErr w:type="spellStart"/>
      <w:r w:rsidR="00520B44">
        <w:t>termasuk</w:t>
      </w:r>
      <w:proofErr w:type="spellEnd"/>
      <w:r w:rsidR="00520B44">
        <w:t xml:space="preserve"> </w:t>
      </w:r>
      <w:proofErr w:type="spellStart"/>
      <w:r w:rsidR="00520B44">
        <w:t>dalam</w:t>
      </w:r>
      <w:proofErr w:type="spellEnd"/>
      <w:r w:rsidR="00520B44">
        <w:t xml:space="preserve"> </w:t>
      </w:r>
      <w:proofErr w:type="spellStart"/>
      <w:r w:rsidR="00520B44">
        <w:t>memperbaiki</w:t>
      </w:r>
      <w:proofErr w:type="spellEnd"/>
      <w:r w:rsidR="00520B44" w:rsidRPr="00BB4C97">
        <w:t xml:space="preserve"> </w:t>
      </w:r>
      <w:proofErr w:type="spellStart"/>
      <w:r w:rsidR="00520B44" w:rsidRPr="00BB4C97">
        <w:t>kesalahan</w:t>
      </w:r>
      <w:proofErr w:type="spellEnd"/>
      <w:r w:rsidR="00520B44" w:rsidRPr="00BB4C97">
        <w:t xml:space="preserve"> yang </w:t>
      </w:r>
      <w:proofErr w:type="spellStart"/>
      <w:r w:rsidR="00520B44" w:rsidRPr="00BB4C97">
        <w:t>tidak</w:t>
      </w:r>
      <w:proofErr w:type="spellEnd"/>
      <w:r w:rsidR="00520B44" w:rsidRPr="00BB4C97">
        <w:t xml:space="preserve"> </w:t>
      </w:r>
      <w:proofErr w:type="spellStart"/>
      <w:r w:rsidR="00520B44" w:rsidRPr="00BB4C97">
        <w:t>ditemukan</w:t>
      </w:r>
      <w:proofErr w:type="spellEnd"/>
      <w:r w:rsidR="00520B44" w:rsidRPr="00BB4C97">
        <w:t xml:space="preserve"> pada </w:t>
      </w:r>
      <w:proofErr w:type="spellStart"/>
      <w:r w:rsidR="00520B44" w:rsidRPr="00BB4C97">
        <w:t>langkah</w:t>
      </w:r>
      <w:proofErr w:type="spellEnd"/>
      <w:r w:rsidR="00520B44" w:rsidRPr="00BB4C97">
        <w:t xml:space="preserve"> </w:t>
      </w:r>
      <w:proofErr w:type="spellStart"/>
      <w:r w:rsidR="00520B44" w:rsidRPr="00BB4C97">
        <w:t>sebelumnya</w:t>
      </w:r>
      <w:proofErr w:type="spellEnd"/>
      <w:r w:rsidR="00520B44" w:rsidRPr="00BB4C97">
        <w:t xml:space="preserve">. </w:t>
      </w:r>
      <w:proofErr w:type="spellStart"/>
      <w:r w:rsidR="00520B44" w:rsidRPr="00BB4C97">
        <w:t>Perbaikan</w:t>
      </w:r>
      <w:proofErr w:type="spellEnd"/>
      <w:r w:rsidR="00520B44" w:rsidRPr="00BB4C97">
        <w:t xml:space="preserve"> </w:t>
      </w:r>
      <w:proofErr w:type="spellStart"/>
      <w:r w:rsidR="00520B44" w:rsidRPr="00BB4C97">
        <w:t>implementasi</w:t>
      </w:r>
      <w:proofErr w:type="spellEnd"/>
      <w:r w:rsidR="00520B44" w:rsidRPr="00BB4C97">
        <w:t> unit </w:t>
      </w:r>
      <w:proofErr w:type="spellStart"/>
      <w:r w:rsidR="00520B44" w:rsidRPr="00BB4C97">
        <w:t>sistem</w:t>
      </w:r>
      <w:proofErr w:type="spellEnd"/>
      <w:r w:rsidR="00520B44" w:rsidRPr="00BB4C97">
        <w:t xml:space="preserve"> dan </w:t>
      </w:r>
      <w:proofErr w:type="spellStart"/>
      <w:r w:rsidR="00520B44" w:rsidRPr="00BB4C97">
        <w:t>peningkatan</w:t>
      </w:r>
      <w:proofErr w:type="spellEnd"/>
      <w:r w:rsidR="00520B44" w:rsidRPr="00BB4C97">
        <w:t xml:space="preserve"> </w:t>
      </w:r>
      <w:proofErr w:type="spellStart"/>
      <w:r w:rsidR="00520B44" w:rsidRPr="00BB4C97">
        <w:t>jasa</w:t>
      </w:r>
      <w:proofErr w:type="spellEnd"/>
      <w:r w:rsidR="00520B44" w:rsidRPr="00BB4C97">
        <w:t xml:space="preserve"> </w:t>
      </w:r>
      <w:proofErr w:type="spellStart"/>
      <w:r w:rsidR="00520B44" w:rsidRPr="00BB4C97">
        <w:t>sistem</w:t>
      </w:r>
      <w:proofErr w:type="spellEnd"/>
      <w:r w:rsidR="00520B44" w:rsidRPr="00BB4C97">
        <w:t xml:space="preserve"> </w:t>
      </w:r>
      <w:proofErr w:type="spellStart"/>
      <w:r w:rsidR="00520B44" w:rsidRPr="00BB4C97">
        <w:t>sebagai</w:t>
      </w:r>
      <w:proofErr w:type="spellEnd"/>
      <w:r w:rsidR="00520B44" w:rsidRPr="00BB4C97">
        <w:t xml:space="preserve"> </w:t>
      </w:r>
      <w:proofErr w:type="spellStart"/>
      <w:r w:rsidR="00520B44" w:rsidRPr="00BB4C97">
        <w:t>kebutuhan</w:t>
      </w:r>
      <w:proofErr w:type="spellEnd"/>
      <w:r w:rsidR="00520B44" w:rsidRPr="00BB4C97">
        <w:t xml:space="preserve"> </w:t>
      </w:r>
      <w:proofErr w:type="spellStart"/>
      <w:r w:rsidR="00520B44" w:rsidRPr="00BB4C97">
        <w:t>baru</w:t>
      </w:r>
      <w:proofErr w:type="spellEnd"/>
      <w:r w:rsidR="00520B44" w:rsidRPr="00BB4C97">
        <w:t>.</w:t>
      </w:r>
    </w:p>
    <w:p w14:paraId="3B56C7AA" w14:textId="01DC821A" w:rsidR="00C858BF" w:rsidRPr="00520B44" w:rsidRDefault="00C858BF" w:rsidP="009C6BD0">
      <w:pPr>
        <w:jc w:val="both"/>
      </w:pPr>
    </w:p>
    <w:p w14:paraId="64B3957A" w14:textId="77777777" w:rsidR="00277BE1" w:rsidRPr="00683827" w:rsidRDefault="00277BE1" w:rsidP="001406D1">
      <w:pPr>
        <w:pStyle w:val="ListParagraph"/>
        <w:numPr>
          <w:ilvl w:val="0"/>
          <w:numId w:val="1"/>
        </w:numPr>
        <w:tabs>
          <w:tab w:val="left" w:pos="426"/>
          <w:tab w:val="left" w:pos="2880"/>
        </w:tabs>
        <w:spacing w:line="240" w:lineRule="auto"/>
        <w:ind w:left="426" w:hanging="426"/>
        <w:rPr>
          <w:rFonts w:ascii="Times New Roman" w:hAnsi="Times New Roman" w:cs="Times New Roman"/>
          <w:b/>
          <w:bCs/>
          <w:sz w:val="28"/>
          <w:szCs w:val="28"/>
        </w:rPr>
      </w:pPr>
      <w:r w:rsidRPr="00683827">
        <w:rPr>
          <w:rFonts w:ascii="Times New Roman" w:hAnsi="Times New Roman" w:cs="Times New Roman"/>
          <w:b/>
          <w:bCs/>
          <w:sz w:val="28"/>
          <w:szCs w:val="28"/>
        </w:rPr>
        <w:t>DAFTAR PUSTAKA</w:t>
      </w:r>
    </w:p>
    <w:p w14:paraId="587A52BE" w14:textId="622BC6DA" w:rsidR="00EF74E5" w:rsidRDefault="000400E0" w:rsidP="001406D1">
      <w:pPr>
        <w:pStyle w:val="ListParagraph"/>
        <w:tabs>
          <w:tab w:val="left" w:pos="426"/>
          <w:tab w:val="left" w:pos="2880"/>
        </w:tabs>
        <w:spacing w:line="240" w:lineRule="auto"/>
        <w:ind w:left="0"/>
        <w:jc w:val="both"/>
        <w:rPr>
          <w:rFonts w:ascii="Times New Roman" w:hAnsi="Times New Roman" w:cs="Times New Roman"/>
          <w:sz w:val="24"/>
          <w:szCs w:val="24"/>
        </w:rPr>
      </w:pPr>
      <w:r>
        <w:rPr>
          <w:rFonts w:ascii="Times New Roman" w:hAnsi="Times New Roman" w:cs="Times New Roman"/>
          <w:sz w:val="24"/>
          <w:szCs w:val="24"/>
        </w:rPr>
        <w:tab/>
      </w:r>
      <w:r w:rsidR="00EF74E5">
        <w:rPr>
          <w:rFonts w:ascii="Times New Roman" w:hAnsi="Times New Roman" w:cs="Times New Roman"/>
          <w:sz w:val="24"/>
          <w:szCs w:val="24"/>
        </w:rPr>
        <w:t xml:space="preserve">Daftar </w:t>
      </w:r>
      <w:proofErr w:type="spellStart"/>
      <w:r w:rsidR="00EF74E5">
        <w:rPr>
          <w:rFonts w:ascii="Times New Roman" w:hAnsi="Times New Roman" w:cs="Times New Roman"/>
          <w:sz w:val="24"/>
          <w:szCs w:val="24"/>
        </w:rPr>
        <w:t>pustaka</w:t>
      </w:r>
      <w:proofErr w:type="spellEnd"/>
      <w:r w:rsidR="00EF74E5">
        <w:rPr>
          <w:rFonts w:ascii="Times New Roman" w:hAnsi="Times New Roman" w:cs="Times New Roman"/>
          <w:sz w:val="24"/>
          <w:szCs w:val="24"/>
        </w:rPr>
        <w:t xml:space="preserve"> yang </w:t>
      </w:r>
      <w:proofErr w:type="spellStart"/>
      <w:r w:rsidR="00EF74E5">
        <w:rPr>
          <w:rFonts w:ascii="Times New Roman" w:hAnsi="Times New Roman" w:cs="Times New Roman"/>
          <w:sz w:val="24"/>
          <w:szCs w:val="24"/>
        </w:rPr>
        <w:t>digunakan</w:t>
      </w:r>
      <w:proofErr w:type="spellEnd"/>
      <w:r w:rsidR="00EF74E5">
        <w:rPr>
          <w:rFonts w:ascii="Times New Roman" w:hAnsi="Times New Roman" w:cs="Times New Roman"/>
          <w:sz w:val="24"/>
          <w:szCs w:val="24"/>
        </w:rPr>
        <w:t xml:space="preserve"> </w:t>
      </w:r>
      <w:proofErr w:type="spellStart"/>
      <w:r w:rsidR="00EF74E5">
        <w:rPr>
          <w:rFonts w:ascii="Times New Roman" w:hAnsi="Times New Roman" w:cs="Times New Roman"/>
          <w:sz w:val="24"/>
          <w:szCs w:val="24"/>
        </w:rPr>
        <w:t>dalam</w:t>
      </w:r>
      <w:proofErr w:type="spellEnd"/>
      <w:r w:rsidR="00EF74E5">
        <w:rPr>
          <w:rFonts w:ascii="Times New Roman" w:hAnsi="Times New Roman" w:cs="Times New Roman"/>
          <w:sz w:val="24"/>
          <w:szCs w:val="24"/>
        </w:rPr>
        <w:t xml:space="preserve"> </w:t>
      </w:r>
      <w:proofErr w:type="spellStart"/>
      <w:r w:rsidR="00EF74E5">
        <w:rPr>
          <w:rFonts w:ascii="Times New Roman" w:hAnsi="Times New Roman" w:cs="Times New Roman"/>
          <w:sz w:val="24"/>
          <w:szCs w:val="24"/>
        </w:rPr>
        <w:t>pengerjaan</w:t>
      </w:r>
      <w:proofErr w:type="spellEnd"/>
      <w:r w:rsidR="00EF74E5">
        <w:rPr>
          <w:rFonts w:ascii="Times New Roman" w:hAnsi="Times New Roman" w:cs="Times New Roman"/>
          <w:sz w:val="24"/>
          <w:szCs w:val="24"/>
        </w:rPr>
        <w:t xml:space="preserve"> </w:t>
      </w:r>
      <w:proofErr w:type="spellStart"/>
      <w:r w:rsidR="00EF74E5">
        <w:rPr>
          <w:rFonts w:ascii="Times New Roman" w:hAnsi="Times New Roman" w:cs="Times New Roman"/>
          <w:sz w:val="24"/>
          <w:szCs w:val="24"/>
        </w:rPr>
        <w:t>tugas</w:t>
      </w:r>
      <w:proofErr w:type="spellEnd"/>
      <w:r w:rsidR="00EF74E5">
        <w:rPr>
          <w:rFonts w:ascii="Times New Roman" w:hAnsi="Times New Roman" w:cs="Times New Roman"/>
          <w:sz w:val="24"/>
          <w:szCs w:val="24"/>
        </w:rPr>
        <w:t xml:space="preserve"> </w:t>
      </w:r>
      <w:proofErr w:type="spellStart"/>
      <w:r w:rsidR="00EF74E5">
        <w:rPr>
          <w:rFonts w:ascii="Times New Roman" w:hAnsi="Times New Roman" w:cs="Times New Roman"/>
          <w:sz w:val="24"/>
          <w:szCs w:val="24"/>
        </w:rPr>
        <w:t>akhir</w:t>
      </w:r>
      <w:proofErr w:type="spellEnd"/>
      <w:r w:rsidR="00EF74E5">
        <w:rPr>
          <w:rFonts w:ascii="Times New Roman" w:hAnsi="Times New Roman" w:cs="Times New Roman"/>
          <w:sz w:val="24"/>
          <w:szCs w:val="24"/>
        </w:rPr>
        <w:t xml:space="preserve"> </w:t>
      </w:r>
      <w:proofErr w:type="spellStart"/>
      <w:r w:rsidR="00EF74E5">
        <w:rPr>
          <w:rFonts w:ascii="Times New Roman" w:hAnsi="Times New Roman" w:cs="Times New Roman"/>
          <w:sz w:val="24"/>
          <w:szCs w:val="24"/>
        </w:rPr>
        <w:t>ini</w:t>
      </w:r>
      <w:proofErr w:type="spellEnd"/>
      <w:r w:rsidR="00EF74E5">
        <w:rPr>
          <w:rFonts w:ascii="Times New Roman" w:hAnsi="Times New Roman" w:cs="Times New Roman"/>
          <w:sz w:val="24"/>
          <w:szCs w:val="24"/>
        </w:rPr>
        <w:t xml:space="preserve"> </w:t>
      </w:r>
      <w:proofErr w:type="spellStart"/>
      <w:r w:rsidR="00EF74E5">
        <w:rPr>
          <w:rFonts w:ascii="Times New Roman" w:hAnsi="Times New Roman" w:cs="Times New Roman"/>
          <w:sz w:val="24"/>
          <w:szCs w:val="24"/>
        </w:rPr>
        <w:t>adalah</w:t>
      </w:r>
      <w:proofErr w:type="spellEnd"/>
      <w:r w:rsidR="00EF74E5">
        <w:rPr>
          <w:rFonts w:ascii="Times New Roman" w:hAnsi="Times New Roman" w:cs="Times New Roman"/>
          <w:sz w:val="24"/>
          <w:szCs w:val="24"/>
        </w:rPr>
        <w:t xml:space="preserve"> </w:t>
      </w:r>
      <w:proofErr w:type="spellStart"/>
      <w:r w:rsidR="00EF74E5">
        <w:rPr>
          <w:rFonts w:ascii="Times New Roman" w:hAnsi="Times New Roman" w:cs="Times New Roman"/>
          <w:sz w:val="24"/>
          <w:szCs w:val="24"/>
        </w:rPr>
        <w:t>sebagai</w:t>
      </w:r>
      <w:proofErr w:type="spellEnd"/>
      <w:r w:rsidR="00EF74E5">
        <w:rPr>
          <w:rFonts w:ascii="Times New Roman" w:hAnsi="Times New Roman" w:cs="Times New Roman"/>
          <w:sz w:val="24"/>
          <w:szCs w:val="24"/>
        </w:rPr>
        <w:t xml:space="preserve"> </w:t>
      </w:r>
      <w:proofErr w:type="spellStart"/>
      <w:r w:rsidR="00EF74E5">
        <w:rPr>
          <w:rFonts w:ascii="Times New Roman" w:hAnsi="Times New Roman" w:cs="Times New Roman"/>
          <w:sz w:val="24"/>
          <w:szCs w:val="24"/>
        </w:rPr>
        <w:t>berikut</w:t>
      </w:r>
      <w:proofErr w:type="spellEnd"/>
      <w:r w:rsidR="00EF74E5">
        <w:rPr>
          <w:rFonts w:ascii="Times New Roman" w:hAnsi="Times New Roman" w:cs="Times New Roman"/>
          <w:sz w:val="24"/>
          <w:szCs w:val="24"/>
        </w:rPr>
        <w:t>:</w:t>
      </w:r>
    </w:p>
    <w:p w14:paraId="67C532AA" w14:textId="77777777" w:rsidR="00C667EC" w:rsidRPr="00C667EC" w:rsidRDefault="00C667EC" w:rsidP="001406D1">
      <w:pPr>
        <w:pStyle w:val="ListParagraph"/>
        <w:numPr>
          <w:ilvl w:val="0"/>
          <w:numId w:val="3"/>
        </w:numPr>
        <w:tabs>
          <w:tab w:val="left" w:pos="426"/>
          <w:tab w:val="left" w:pos="2880"/>
        </w:tabs>
        <w:spacing w:line="240" w:lineRule="auto"/>
        <w:ind w:left="426" w:hanging="426"/>
        <w:jc w:val="both"/>
        <w:rPr>
          <w:rFonts w:ascii="Times New Roman" w:hAnsi="Times New Roman" w:cs="Times New Roman"/>
          <w:sz w:val="24"/>
          <w:szCs w:val="24"/>
        </w:rPr>
      </w:pPr>
      <w:r w:rsidRPr="00C667EC">
        <w:rPr>
          <w:rFonts w:ascii="Times New Roman" w:hAnsi="Times New Roman" w:cs="Times New Roman"/>
          <w:sz w:val="24"/>
          <w:szCs w:val="24"/>
          <w:lang w:val="id-ID"/>
        </w:rPr>
        <w:t xml:space="preserve">Idrajani. 2018 </w:t>
      </w:r>
      <w:r w:rsidRPr="00C667EC">
        <w:rPr>
          <w:rFonts w:ascii="Times New Roman" w:hAnsi="Times New Roman" w:cs="Times New Roman"/>
          <w:i/>
          <w:sz w:val="24"/>
          <w:szCs w:val="24"/>
          <w:lang w:val="id-ID"/>
        </w:rPr>
        <w:t>Database Design All in One: Theory, Pratice, and Case Study</w:t>
      </w:r>
      <w:r w:rsidRPr="00C667EC">
        <w:rPr>
          <w:rFonts w:ascii="Times New Roman" w:hAnsi="Times New Roman" w:cs="Times New Roman"/>
          <w:sz w:val="24"/>
          <w:szCs w:val="24"/>
          <w:lang w:val="id-ID"/>
        </w:rPr>
        <w:t>: Elex Media Komputindo.</w:t>
      </w:r>
    </w:p>
    <w:p w14:paraId="13359654" w14:textId="77777777" w:rsidR="00C667EC" w:rsidRPr="00C667EC" w:rsidRDefault="00C667EC" w:rsidP="001406D1">
      <w:pPr>
        <w:pStyle w:val="ListParagraph"/>
        <w:numPr>
          <w:ilvl w:val="0"/>
          <w:numId w:val="3"/>
        </w:numPr>
        <w:tabs>
          <w:tab w:val="left" w:pos="426"/>
          <w:tab w:val="left" w:pos="2880"/>
        </w:tabs>
        <w:spacing w:line="240" w:lineRule="auto"/>
        <w:ind w:left="426" w:hanging="426"/>
        <w:jc w:val="both"/>
        <w:rPr>
          <w:rFonts w:ascii="Times New Roman" w:hAnsi="Times New Roman" w:cs="Times New Roman"/>
          <w:sz w:val="24"/>
          <w:szCs w:val="24"/>
        </w:rPr>
      </w:pPr>
      <w:r w:rsidRPr="00C667EC">
        <w:rPr>
          <w:rFonts w:ascii="Times New Roman" w:hAnsi="Times New Roman" w:cs="Times New Roman"/>
          <w:sz w:val="24"/>
          <w:szCs w:val="24"/>
          <w:lang w:val="id-ID"/>
        </w:rPr>
        <w:t xml:space="preserve">Setiawan, Didik. 2018. </w:t>
      </w:r>
      <w:r w:rsidRPr="00C667EC">
        <w:rPr>
          <w:rFonts w:ascii="Times New Roman" w:hAnsi="Times New Roman" w:cs="Times New Roman"/>
          <w:i/>
          <w:sz w:val="24"/>
          <w:szCs w:val="24"/>
          <w:lang w:val="id-ID"/>
        </w:rPr>
        <w:t>Buku Sakti Pemrograman Web: HTML, CSS, PHP, MYSQL, Javascript</w:t>
      </w:r>
      <w:r w:rsidRPr="00C667EC">
        <w:rPr>
          <w:rFonts w:ascii="Times New Roman" w:hAnsi="Times New Roman" w:cs="Times New Roman"/>
          <w:sz w:val="24"/>
          <w:szCs w:val="24"/>
          <w:lang w:val="id-ID"/>
        </w:rPr>
        <w:t>: Start Up.</w:t>
      </w:r>
    </w:p>
    <w:p w14:paraId="09D4BD94" w14:textId="77777777" w:rsidR="00C667EC" w:rsidRDefault="00C667EC" w:rsidP="001406D1">
      <w:pPr>
        <w:pStyle w:val="ListParagraph"/>
        <w:numPr>
          <w:ilvl w:val="0"/>
          <w:numId w:val="3"/>
        </w:numPr>
        <w:tabs>
          <w:tab w:val="left" w:pos="426"/>
          <w:tab w:val="left" w:pos="2880"/>
        </w:tabs>
        <w:spacing w:line="24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Peraturan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Pemerintah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Republik</w:t>
      </w:r>
      <w:proofErr w:type="spellEnd"/>
      <w:r>
        <w:rPr>
          <w:rFonts w:ascii="Times New Roman" w:hAnsi="Times New Roman" w:cs="Times New Roman"/>
          <w:sz w:val="24"/>
          <w:szCs w:val="24"/>
        </w:rPr>
        <w:t xml:space="preserve"> Indonesia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11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2017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Pegawai</w:t>
      </w:r>
      <w:proofErr w:type="spellEnd"/>
      <w:r>
        <w:rPr>
          <w:rFonts w:ascii="Times New Roman" w:hAnsi="Times New Roman" w:cs="Times New Roman"/>
          <w:sz w:val="24"/>
          <w:szCs w:val="24"/>
        </w:rPr>
        <w:t xml:space="preserve"> Negeri </w:t>
      </w:r>
      <w:proofErr w:type="spellStart"/>
      <w:r>
        <w:rPr>
          <w:rFonts w:ascii="Times New Roman" w:hAnsi="Times New Roman" w:cs="Times New Roman"/>
          <w:sz w:val="24"/>
          <w:szCs w:val="24"/>
        </w:rPr>
        <w:t>Sipil</w:t>
      </w:r>
      <w:proofErr w:type="spellEnd"/>
      <w:r>
        <w:rPr>
          <w:rFonts w:ascii="Times New Roman" w:hAnsi="Times New Roman" w:cs="Times New Roman"/>
          <w:sz w:val="24"/>
          <w:szCs w:val="24"/>
        </w:rPr>
        <w:t>.</w:t>
      </w:r>
    </w:p>
    <w:p w14:paraId="41799EEC" w14:textId="40DE47D5" w:rsidR="00C667EC" w:rsidRDefault="00C667EC" w:rsidP="001406D1">
      <w:pPr>
        <w:pStyle w:val="ListParagraph"/>
        <w:numPr>
          <w:ilvl w:val="0"/>
          <w:numId w:val="3"/>
        </w:numPr>
        <w:tabs>
          <w:tab w:val="left" w:pos="426"/>
          <w:tab w:val="left" w:pos="2880"/>
        </w:tabs>
        <w:spacing w:line="24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Peraturan</w:t>
      </w:r>
      <w:proofErr w:type="spellEnd"/>
      <w:r>
        <w:rPr>
          <w:rFonts w:ascii="Times New Roman" w:hAnsi="Times New Roman" w:cs="Times New Roman"/>
          <w:sz w:val="24"/>
          <w:szCs w:val="24"/>
        </w:rPr>
        <w:t xml:space="preserve"> </w:t>
      </w:r>
      <w:proofErr w:type="spellStart"/>
      <w:r w:rsidR="00896631">
        <w:rPr>
          <w:rFonts w:ascii="Times New Roman" w:hAnsi="Times New Roman" w:cs="Times New Roman"/>
          <w:sz w:val="24"/>
          <w:szCs w:val="24"/>
        </w:rPr>
        <w:t>Kepala</w:t>
      </w:r>
      <w:proofErr w:type="spellEnd"/>
      <w:r w:rsidR="00896631">
        <w:rPr>
          <w:rFonts w:ascii="Times New Roman" w:hAnsi="Times New Roman" w:cs="Times New Roman"/>
          <w:sz w:val="24"/>
          <w:szCs w:val="24"/>
        </w:rPr>
        <w:t xml:space="preserve"> </w:t>
      </w:r>
      <w:r>
        <w:rPr>
          <w:rFonts w:ascii="Times New Roman" w:hAnsi="Times New Roman" w:cs="Times New Roman"/>
          <w:sz w:val="24"/>
          <w:szCs w:val="24"/>
        </w:rPr>
        <w:t xml:space="preserve">Badan </w:t>
      </w:r>
      <w:proofErr w:type="spellStart"/>
      <w:r>
        <w:rPr>
          <w:rFonts w:ascii="Times New Roman" w:hAnsi="Times New Roman" w:cs="Times New Roman"/>
          <w:sz w:val="24"/>
          <w:szCs w:val="24"/>
        </w:rPr>
        <w:t>Kepegawaian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Negera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Republik</w:t>
      </w:r>
      <w:proofErr w:type="spellEnd"/>
      <w:r>
        <w:rPr>
          <w:rFonts w:ascii="Times New Roman" w:hAnsi="Times New Roman" w:cs="Times New Roman"/>
          <w:sz w:val="24"/>
          <w:szCs w:val="24"/>
        </w:rPr>
        <w:t xml:space="preserve"> Indonesia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24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2017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Tata Cara </w:t>
      </w:r>
      <w:proofErr w:type="spellStart"/>
      <w:r>
        <w:rPr>
          <w:rFonts w:ascii="Times New Roman" w:hAnsi="Times New Roman" w:cs="Times New Roman"/>
          <w:sz w:val="24"/>
          <w:szCs w:val="24"/>
        </w:rPr>
        <w:t>Pemberian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Pegawai</w:t>
      </w:r>
      <w:proofErr w:type="spellEnd"/>
      <w:r>
        <w:rPr>
          <w:rFonts w:ascii="Times New Roman" w:hAnsi="Times New Roman" w:cs="Times New Roman"/>
          <w:sz w:val="24"/>
          <w:szCs w:val="24"/>
        </w:rPr>
        <w:t xml:space="preserve"> Negeri </w:t>
      </w:r>
      <w:proofErr w:type="spellStart"/>
      <w:r>
        <w:rPr>
          <w:rFonts w:ascii="Times New Roman" w:hAnsi="Times New Roman" w:cs="Times New Roman"/>
          <w:sz w:val="24"/>
          <w:szCs w:val="24"/>
        </w:rPr>
        <w:t>Sipil</w:t>
      </w:r>
      <w:proofErr w:type="spellEnd"/>
    </w:p>
    <w:p w14:paraId="2A767FF6" w14:textId="5EDE1235" w:rsidR="001F1C47" w:rsidRPr="00C667EC" w:rsidRDefault="001F1C47" w:rsidP="001406D1">
      <w:pPr>
        <w:pStyle w:val="ListParagraph"/>
        <w:numPr>
          <w:ilvl w:val="0"/>
          <w:numId w:val="3"/>
        </w:numPr>
        <w:tabs>
          <w:tab w:val="left" w:pos="426"/>
          <w:tab w:val="left" w:pos="2880"/>
        </w:tabs>
        <w:spacing w:line="24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Peraturan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Pemerintah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Repubik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IndonesiaNomor</w:t>
      </w:r>
      <w:proofErr w:type="spellEnd"/>
      <w:r>
        <w:rPr>
          <w:rFonts w:ascii="Times New Roman" w:hAnsi="Times New Roman" w:cs="Times New Roman"/>
          <w:sz w:val="24"/>
          <w:szCs w:val="24"/>
        </w:rPr>
        <w:t xml:space="preserve"> 30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2019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Pegawai</w:t>
      </w:r>
      <w:proofErr w:type="spellEnd"/>
    </w:p>
    <w:p w14:paraId="71D29A80" w14:textId="77777777" w:rsidR="00C667EC" w:rsidRPr="00C667EC" w:rsidRDefault="00C667EC" w:rsidP="001406D1">
      <w:pPr>
        <w:pStyle w:val="ListParagraph"/>
        <w:numPr>
          <w:ilvl w:val="0"/>
          <w:numId w:val="3"/>
        </w:numPr>
        <w:tabs>
          <w:tab w:val="left" w:pos="426"/>
          <w:tab w:val="left" w:pos="2880"/>
        </w:tabs>
        <w:spacing w:line="240" w:lineRule="auto"/>
        <w:ind w:left="426" w:hanging="426"/>
        <w:jc w:val="both"/>
        <w:rPr>
          <w:rFonts w:ascii="Times New Roman" w:hAnsi="Times New Roman" w:cs="Times New Roman"/>
          <w:sz w:val="24"/>
          <w:szCs w:val="24"/>
        </w:rPr>
      </w:pPr>
      <w:r w:rsidRPr="00C667EC">
        <w:rPr>
          <w:rFonts w:ascii="Times New Roman" w:hAnsi="Times New Roman" w:cs="Times New Roman"/>
          <w:sz w:val="24"/>
          <w:szCs w:val="24"/>
          <w:lang w:val="id-ID"/>
        </w:rPr>
        <w:t xml:space="preserve">Matt Stauffer. 2016. </w:t>
      </w:r>
      <w:r w:rsidRPr="00C667EC">
        <w:rPr>
          <w:rFonts w:ascii="Times New Roman" w:hAnsi="Times New Roman" w:cs="Times New Roman"/>
          <w:i/>
          <w:sz w:val="24"/>
          <w:szCs w:val="24"/>
          <w:lang w:val="id-ID"/>
        </w:rPr>
        <w:t>Laravel: Up &amp; Running</w:t>
      </w:r>
      <w:r w:rsidRPr="00C667EC">
        <w:rPr>
          <w:rFonts w:ascii="Times New Roman" w:hAnsi="Times New Roman" w:cs="Times New Roman"/>
          <w:sz w:val="24"/>
          <w:szCs w:val="24"/>
          <w:lang w:val="id-ID"/>
        </w:rPr>
        <w:t>: O’Reilly Media.</w:t>
      </w:r>
    </w:p>
    <w:p w14:paraId="377E0761" w14:textId="77777777" w:rsidR="00C667EC" w:rsidRPr="00C667EC" w:rsidRDefault="00C667EC" w:rsidP="001406D1">
      <w:pPr>
        <w:pStyle w:val="ListParagraph"/>
        <w:numPr>
          <w:ilvl w:val="0"/>
          <w:numId w:val="3"/>
        </w:numPr>
        <w:tabs>
          <w:tab w:val="left" w:pos="426"/>
          <w:tab w:val="left" w:pos="2880"/>
        </w:tabs>
        <w:spacing w:line="240" w:lineRule="auto"/>
        <w:ind w:left="426" w:hanging="426"/>
        <w:jc w:val="both"/>
        <w:rPr>
          <w:rFonts w:ascii="Times New Roman" w:hAnsi="Times New Roman" w:cs="Times New Roman"/>
          <w:sz w:val="24"/>
          <w:szCs w:val="24"/>
        </w:rPr>
      </w:pPr>
      <w:r w:rsidRPr="00C667EC">
        <w:rPr>
          <w:rFonts w:ascii="Times New Roman" w:hAnsi="Times New Roman" w:cs="Times New Roman"/>
          <w:sz w:val="24"/>
          <w:szCs w:val="24"/>
          <w:lang w:val="id-ID"/>
        </w:rPr>
        <w:t xml:space="preserve">Kasman, Akhmad Dharma. 2015. </w:t>
      </w:r>
      <w:r w:rsidRPr="00C667EC">
        <w:rPr>
          <w:rFonts w:ascii="Times New Roman" w:hAnsi="Times New Roman" w:cs="Times New Roman"/>
          <w:i/>
          <w:sz w:val="24"/>
          <w:szCs w:val="24"/>
          <w:lang w:val="id-ID"/>
        </w:rPr>
        <w:t>Framework Laravel 5: Panduan Praktis &amp; Trik Jitu</w:t>
      </w:r>
      <w:r w:rsidRPr="00C667EC">
        <w:rPr>
          <w:rFonts w:ascii="Times New Roman" w:hAnsi="Times New Roman" w:cs="Times New Roman"/>
          <w:sz w:val="24"/>
          <w:szCs w:val="24"/>
          <w:lang w:val="id-ID"/>
        </w:rPr>
        <w:t>: Asfa Solution.</w:t>
      </w:r>
    </w:p>
    <w:p w14:paraId="78EDD6D9" w14:textId="77777777" w:rsidR="00C667EC" w:rsidRPr="00C667EC" w:rsidRDefault="00C667EC" w:rsidP="001406D1">
      <w:pPr>
        <w:pStyle w:val="ListParagraph"/>
        <w:numPr>
          <w:ilvl w:val="0"/>
          <w:numId w:val="3"/>
        </w:numPr>
        <w:tabs>
          <w:tab w:val="left" w:pos="426"/>
          <w:tab w:val="left" w:pos="2880"/>
        </w:tabs>
        <w:spacing w:line="240" w:lineRule="auto"/>
        <w:ind w:left="426" w:hanging="426"/>
        <w:jc w:val="both"/>
        <w:rPr>
          <w:rFonts w:ascii="Times New Roman" w:hAnsi="Times New Roman" w:cs="Times New Roman"/>
          <w:sz w:val="24"/>
          <w:szCs w:val="24"/>
        </w:rPr>
      </w:pPr>
      <w:r w:rsidRPr="00C667EC">
        <w:rPr>
          <w:rFonts w:ascii="Times New Roman" w:hAnsi="Times New Roman" w:cs="Times New Roman"/>
          <w:sz w:val="24"/>
          <w:szCs w:val="24"/>
          <w:lang w:val="id-ID"/>
        </w:rPr>
        <w:t xml:space="preserve">Nugroho, Bunafit. 2004. </w:t>
      </w:r>
      <w:r w:rsidRPr="00C667EC">
        <w:rPr>
          <w:rFonts w:ascii="Times New Roman" w:hAnsi="Times New Roman" w:cs="Times New Roman"/>
          <w:i/>
          <w:sz w:val="24"/>
          <w:szCs w:val="24"/>
          <w:lang w:val="id-ID"/>
        </w:rPr>
        <w:t>Database relational dengan mysq</w:t>
      </w:r>
      <w:r w:rsidRPr="00C667EC">
        <w:rPr>
          <w:rFonts w:ascii="Times New Roman" w:hAnsi="Times New Roman" w:cs="Times New Roman"/>
          <w:sz w:val="24"/>
          <w:szCs w:val="24"/>
          <w:lang w:val="id-ID"/>
        </w:rPr>
        <w:t>l: Andi Offset.</w:t>
      </w:r>
    </w:p>
    <w:p w14:paraId="4640C844" w14:textId="2085D109" w:rsidR="00827DD2" w:rsidRDefault="00827DD2" w:rsidP="001406D1">
      <w:pPr>
        <w:tabs>
          <w:tab w:val="left" w:pos="426"/>
        </w:tabs>
        <w:jc w:val="both"/>
        <w:rPr>
          <w:b/>
          <w:bCs/>
          <w:sz w:val="32"/>
          <w:szCs w:val="32"/>
        </w:rPr>
      </w:pPr>
    </w:p>
    <w:p w14:paraId="48B0FB65" w14:textId="48A92337" w:rsidR="003F44B8" w:rsidRDefault="003F44B8" w:rsidP="001406D1">
      <w:pPr>
        <w:tabs>
          <w:tab w:val="left" w:pos="426"/>
        </w:tabs>
        <w:jc w:val="both"/>
        <w:rPr>
          <w:b/>
          <w:bCs/>
          <w:sz w:val="32"/>
          <w:szCs w:val="32"/>
        </w:rPr>
      </w:pPr>
    </w:p>
    <w:p w14:paraId="1BB8C070" w14:textId="19BB38CB" w:rsidR="003F44B8" w:rsidRDefault="003F44B8" w:rsidP="001406D1">
      <w:pPr>
        <w:tabs>
          <w:tab w:val="left" w:pos="426"/>
        </w:tabs>
        <w:jc w:val="both"/>
        <w:rPr>
          <w:b/>
          <w:bCs/>
          <w:sz w:val="32"/>
          <w:szCs w:val="32"/>
        </w:rPr>
      </w:pPr>
    </w:p>
    <w:p w14:paraId="3E7E8EC0" w14:textId="18372EC6" w:rsidR="003F44B8" w:rsidRDefault="003F44B8" w:rsidP="001406D1">
      <w:pPr>
        <w:tabs>
          <w:tab w:val="left" w:pos="426"/>
        </w:tabs>
        <w:jc w:val="both"/>
        <w:rPr>
          <w:b/>
          <w:bCs/>
          <w:sz w:val="32"/>
          <w:szCs w:val="32"/>
        </w:rPr>
      </w:pPr>
    </w:p>
    <w:p w14:paraId="180A1F4C" w14:textId="575F7762" w:rsidR="003F44B8" w:rsidRDefault="003F44B8" w:rsidP="001406D1">
      <w:pPr>
        <w:tabs>
          <w:tab w:val="left" w:pos="426"/>
        </w:tabs>
        <w:jc w:val="both"/>
        <w:rPr>
          <w:b/>
          <w:bCs/>
          <w:sz w:val="32"/>
          <w:szCs w:val="32"/>
        </w:rPr>
      </w:pPr>
    </w:p>
    <w:p w14:paraId="0473BD1A" w14:textId="672A4165" w:rsidR="003F44B8" w:rsidRDefault="003F44B8" w:rsidP="001406D1">
      <w:pPr>
        <w:tabs>
          <w:tab w:val="left" w:pos="426"/>
        </w:tabs>
        <w:jc w:val="both"/>
        <w:rPr>
          <w:b/>
          <w:bCs/>
          <w:sz w:val="32"/>
          <w:szCs w:val="32"/>
        </w:rPr>
      </w:pPr>
    </w:p>
    <w:p w14:paraId="5B1BAD4F" w14:textId="4FD4A5EF" w:rsidR="003F44B8" w:rsidRDefault="003F44B8" w:rsidP="001406D1">
      <w:pPr>
        <w:tabs>
          <w:tab w:val="left" w:pos="426"/>
        </w:tabs>
        <w:jc w:val="both"/>
        <w:rPr>
          <w:b/>
          <w:bCs/>
          <w:sz w:val="32"/>
          <w:szCs w:val="32"/>
        </w:rPr>
      </w:pPr>
    </w:p>
    <w:p w14:paraId="2BEEB3CB" w14:textId="7F7430C8" w:rsidR="003F44B8" w:rsidRDefault="003F44B8" w:rsidP="001406D1">
      <w:pPr>
        <w:tabs>
          <w:tab w:val="left" w:pos="426"/>
        </w:tabs>
        <w:jc w:val="both"/>
        <w:rPr>
          <w:b/>
          <w:bCs/>
          <w:sz w:val="32"/>
          <w:szCs w:val="32"/>
        </w:rPr>
      </w:pPr>
    </w:p>
    <w:p w14:paraId="27807825" w14:textId="068DF74A" w:rsidR="003F44B8" w:rsidRDefault="003F44B8" w:rsidP="001406D1">
      <w:pPr>
        <w:tabs>
          <w:tab w:val="left" w:pos="426"/>
        </w:tabs>
        <w:jc w:val="both"/>
        <w:rPr>
          <w:b/>
          <w:bCs/>
          <w:sz w:val="32"/>
          <w:szCs w:val="32"/>
        </w:rPr>
      </w:pPr>
    </w:p>
    <w:p w14:paraId="0F548F2D" w14:textId="3A057B27" w:rsidR="003F44B8" w:rsidRDefault="003F44B8" w:rsidP="001406D1">
      <w:pPr>
        <w:tabs>
          <w:tab w:val="left" w:pos="426"/>
        </w:tabs>
        <w:jc w:val="both"/>
        <w:rPr>
          <w:b/>
          <w:bCs/>
          <w:sz w:val="32"/>
          <w:szCs w:val="32"/>
        </w:rPr>
      </w:pPr>
    </w:p>
    <w:p w14:paraId="7F525DC8" w14:textId="15E4C0F6" w:rsidR="003F44B8" w:rsidRDefault="003F44B8" w:rsidP="001406D1">
      <w:pPr>
        <w:tabs>
          <w:tab w:val="left" w:pos="426"/>
        </w:tabs>
        <w:jc w:val="both"/>
        <w:rPr>
          <w:b/>
          <w:bCs/>
          <w:sz w:val="32"/>
          <w:szCs w:val="32"/>
        </w:rPr>
      </w:pPr>
    </w:p>
    <w:p w14:paraId="03CB6839" w14:textId="2D6A17CB" w:rsidR="003F44B8" w:rsidRDefault="003F44B8" w:rsidP="001406D1">
      <w:pPr>
        <w:tabs>
          <w:tab w:val="left" w:pos="426"/>
        </w:tabs>
        <w:jc w:val="both"/>
        <w:rPr>
          <w:b/>
          <w:bCs/>
          <w:sz w:val="32"/>
          <w:szCs w:val="32"/>
        </w:rPr>
      </w:pPr>
    </w:p>
    <w:p w14:paraId="0BA174D2" w14:textId="3EDF0EAD" w:rsidR="003F44B8" w:rsidRDefault="003F44B8" w:rsidP="003F44B8">
      <w:pPr>
        <w:autoSpaceDE w:val="0"/>
        <w:autoSpaceDN w:val="0"/>
        <w:adjustRightInd w:val="0"/>
        <w:jc w:val="center"/>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Hasil Keputusan </w:t>
      </w:r>
      <w:proofErr w:type="spellStart"/>
      <w:r>
        <w:rPr>
          <w:rFonts w:ascii="AppleSystemUIFont" w:eastAsiaTheme="minorHAnsi" w:hAnsi="AppleSystemUIFont" w:cs="AppleSystemUIFont"/>
          <w:color w:val="353535"/>
          <w:lang w:val="en-US"/>
        </w:rPr>
        <w:t>Ketua</w:t>
      </w:r>
      <w:proofErr w:type="spellEnd"/>
      <w:r>
        <w:rPr>
          <w:rFonts w:ascii="AppleSystemUIFont" w:eastAsiaTheme="minorHAnsi" w:hAnsi="AppleSystemUIFont" w:cs="AppleSystemUIFont"/>
          <w:color w:val="353535"/>
          <w:lang w:val="en-US"/>
        </w:rPr>
        <w:t xml:space="preserve"> Program </w:t>
      </w:r>
      <w:proofErr w:type="spellStart"/>
      <w:r>
        <w:rPr>
          <w:rFonts w:ascii="AppleSystemUIFont" w:eastAsiaTheme="minorHAnsi" w:hAnsi="AppleSystemUIFont" w:cs="AppleSystemUIFont"/>
          <w:color w:val="353535"/>
          <w:lang w:val="en-US"/>
        </w:rPr>
        <w:t>Studi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Periode</w:t>
      </w:r>
      <w:proofErr w:type="spellEnd"/>
      <w:r>
        <w:rPr>
          <w:rFonts w:ascii="AppleSystemUIFont" w:eastAsiaTheme="minorHAnsi" w:hAnsi="AppleSystemUIFont" w:cs="AppleSystemUIFont"/>
          <w:color w:val="353535"/>
          <w:lang w:val="en-US"/>
        </w:rPr>
        <w:t xml:space="preserve"> MARET 2020</w:t>
      </w:r>
    </w:p>
    <w:p w14:paraId="0E42D652" w14:textId="77777777" w:rsidR="003F44B8" w:rsidRDefault="003F44B8" w:rsidP="003F44B8">
      <w:pPr>
        <w:autoSpaceDE w:val="0"/>
        <w:autoSpaceDN w:val="0"/>
        <w:adjustRightInd w:val="0"/>
        <w:jc w:val="center"/>
        <w:rPr>
          <w:rFonts w:ascii="AppleSystemUIFont" w:eastAsiaTheme="minorHAnsi" w:hAnsi="AppleSystemUIFont" w:cs="AppleSystemUIFont"/>
          <w:color w:val="353535"/>
          <w:lang w:val="en-US"/>
        </w:rPr>
      </w:pPr>
    </w:p>
    <w:p w14:paraId="4C0B6425"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proofErr w:type="spellStart"/>
      <w:r>
        <w:rPr>
          <w:rFonts w:ascii="AppleSystemUIFont" w:eastAsiaTheme="minorHAnsi" w:hAnsi="AppleSystemUIFont" w:cs="AppleSystemUIFont"/>
          <w:color w:val="353535"/>
          <w:lang w:val="en-US"/>
        </w:rPr>
        <w:t>Informasi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Tugas</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Akhir</w:t>
      </w:r>
      <w:proofErr w:type="spellEnd"/>
      <w:r>
        <w:rPr>
          <w:rFonts w:ascii="AppleSystemUIFont" w:eastAsiaTheme="minorHAnsi" w:hAnsi="AppleSystemUIFont" w:cs="AppleSystemUIFont"/>
          <w:color w:val="353535"/>
          <w:lang w:val="en-US"/>
        </w:rPr>
        <w:t>/</w:t>
      </w:r>
      <w:proofErr w:type="spellStart"/>
      <w:r>
        <w:rPr>
          <w:rFonts w:ascii="AppleSystemUIFont" w:eastAsiaTheme="minorHAnsi" w:hAnsi="AppleSystemUIFont" w:cs="AppleSystemUIFont"/>
          <w:color w:val="353535"/>
          <w:lang w:val="en-US"/>
        </w:rPr>
        <w:t>Tesis</w:t>
      </w:r>
      <w:proofErr w:type="spellEnd"/>
    </w:p>
    <w:p w14:paraId="6C0DC0B2" w14:textId="5F309A5A"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NRP</w:t>
      </w:r>
      <w:r>
        <w:rPr>
          <w:rFonts w:ascii="AppleSystemUIFont" w:eastAsiaTheme="minorHAnsi" w:hAnsi="AppleSystemUIFont" w:cs="AppleSystemUIFont"/>
          <w:color w:val="353535"/>
          <w:lang w:val="en-US"/>
        </w:rPr>
        <w:tab/>
      </w:r>
      <w:r>
        <w:rPr>
          <w:rFonts w:ascii="AppleSystemUIFont" w:eastAsiaTheme="minorHAnsi" w:hAnsi="AppleSystemUIFont" w:cs="AppleSystemUIFont"/>
          <w:color w:val="353535"/>
          <w:lang w:val="en-US"/>
        </w:rPr>
        <w:t>:</w:t>
      </w:r>
      <w:r>
        <w:rPr>
          <w:rFonts w:ascii="AppleSystemUIFont" w:eastAsiaTheme="minorHAnsi" w:hAnsi="AppleSystemUIFont" w:cs="AppleSystemUIFont"/>
          <w:color w:val="353535"/>
          <w:lang w:val="en-US"/>
        </w:rPr>
        <w:tab/>
      </w:r>
      <w:r>
        <w:rPr>
          <w:rFonts w:ascii="AppleSystemUIFont" w:eastAsiaTheme="minorHAnsi" w:hAnsi="AppleSystemUIFont" w:cs="AppleSystemUIFont"/>
          <w:color w:val="353535"/>
          <w:lang w:val="en-US"/>
        </w:rPr>
        <w:t>214310255</w:t>
      </w:r>
    </w:p>
    <w:p w14:paraId="66A66406" w14:textId="669E69CD"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Nama</w:t>
      </w:r>
      <w:r>
        <w:rPr>
          <w:rFonts w:ascii="AppleSystemUIFont" w:eastAsiaTheme="minorHAnsi" w:hAnsi="AppleSystemUIFont" w:cs="AppleSystemUIFont"/>
          <w:color w:val="353535"/>
          <w:lang w:val="en-US"/>
        </w:rPr>
        <w:tab/>
        <w:t xml:space="preserve">: </w:t>
      </w:r>
      <w:r>
        <w:rPr>
          <w:rFonts w:ascii="AppleSystemUIFont" w:eastAsiaTheme="minorHAnsi" w:hAnsi="AppleSystemUIFont" w:cs="AppleSystemUIFont"/>
          <w:color w:val="353535"/>
          <w:lang w:val="en-US"/>
        </w:rPr>
        <w:tab/>
      </w:r>
      <w:r>
        <w:rPr>
          <w:rFonts w:ascii="AppleSystemUIFont" w:eastAsiaTheme="minorHAnsi" w:hAnsi="AppleSystemUIFont" w:cs="AppleSystemUIFont"/>
          <w:color w:val="353535"/>
          <w:lang w:val="en-US"/>
        </w:rPr>
        <w:t>SUBANGKIT ACHMAT HUSEN</w:t>
      </w:r>
    </w:p>
    <w:p w14:paraId="185821A9" w14:textId="42A3C25F" w:rsidR="003F44B8" w:rsidRDefault="003F44B8" w:rsidP="003F44B8">
      <w:pPr>
        <w:autoSpaceDE w:val="0"/>
        <w:autoSpaceDN w:val="0"/>
        <w:adjustRightInd w:val="0"/>
        <w:ind w:left="720" w:hanging="720"/>
        <w:rPr>
          <w:rFonts w:ascii="AppleSystemUIFont" w:eastAsiaTheme="minorHAnsi" w:hAnsi="AppleSystemUIFont" w:cs="AppleSystemUIFont"/>
          <w:color w:val="353535"/>
          <w:lang w:val="en-US"/>
        </w:rPr>
      </w:pPr>
      <w:proofErr w:type="spellStart"/>
      <w:r>
        <w:rPr>
          <w:rFonts w:ascii="AppleSystemUIFont" w:eastAsiaTheme="minorHAnsi" w:hAnsi="AppleSystemUIFont" w:cs="AppleSystemUIFont"/>
          <w:color w:val="353535"/>
          <w:lang w:val="en-US"/>
        </w:rPr>
        <w:t>Judul</w:t>
      </w:r>
      <w:proofErr w:type="spellEnd"/>
      <w:r>
        <w:rPr>
          <w:rFonts w:ascii="AppleSystemUIFont" w:eastAsiaTheme="minorHAnsi" w:hAnsi="AppleSystemUIFont" w:cs="AppleSystemUIFont"/>
          <w:color w:val="353535"/>
          <w:lang w:val="en-US"/>
        </w:rPr>
        <w:tab/>
        <w:t xml:space="preserve">: </w:t>
      </w:r>
      <w:r>
        <w:rPr>
          <w:rFonts w:ascii="AppleSystemUIFont" w:eastAsiaTheme="minorHAnsi" w:hAnsi="AppleSystemUIFont" w:cs="AppleSystemUIFont"/>
          <w:color w:val="353535"/>
          <w:lang w:val="en-US"/>
        </w:rPr>
        <w:tab/>
      </w:r>
      <w:r>
        <w:rPr>
          <w:rFonts w:ascii="AppleSystemUIFont" w:eastAsiaTheme="minorHAnsi" w:hAnsi="AppleSystemUIFont" w:cs="AppleSystemUIFont"/>
          <w:color w:val="353535"/>
          <w:lang w:val="en-US"/>
        </w:rPr>
        <w:t>APLIKASI KEPEGAWAIAN, ABSENSI DAN CUTI MENGGUNAKAN FRAMEWORK LARAVEL</w:t>
      </w:r>
    </w:p>
    <w:p w14:paraId="1F649214" w14:textId="77777777" w:rsidR="003F44B8" w:rsidRDefault="003F44B8" w:rsidP="003F44B8">
      <w:pPr>
        <w:autoSpaceDE w:val="0"/>
        <w:autoSpaceDN w:val="0"/>
        <w:adjustRightInd w:val="0"/>
        <w:ind w:left="720" w:hanging="720"/>
        <w:rPr>
          <w:rFonts w:ascii="AppleSystemUIFont" w:eastAsiaTheme="minorHAnsi" w:hAnsi="AppleSystemUIFont" w:cs="AppleSystemUIFont"/>
          <w:color w:val="353535"/>
          <w:lang w:val="en-US"/>
        </w:rPr>
      </w:pPr>
    </w:p>
    <w:p w14:paraId="080FFDF4"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proofErr w:type="spellStart"/>
      <w:r>
        <w:rPr>
          <w:rFonts w:ascii="AppleSystemUIFont" w:eastAsiaTheme="minorHAnsi" w:hAnsi="AppleSystemUIFont" w:cs="AppleSystemUIFont"/>
          <w:color w:val="353535"/>
          <w:lang w:val="en-US"/>
        </w:rPr>
        <w:t>Judul</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Baru</w:t>
      </w:r>
      <w:proofErr w:type="spellEnd"/>
      <w:r>
        <w:rPr>
          <w:rFonts w:ascii="AppleSystemUIFont" w:eastAsiaTheme="minorHAnsi" w:hAnsi="AppleSystemUIFont" w:cs="AppleSystemUIFont"/>
          <w:color w:val="353535"/>
          <w:lang w:val="en-US"/>
        </w:rPr>
        <w:tab/>
        <w:t xml:space="preserve">: </w:t>
      </w:r>
      <w:proofErr w:type="spellStart"/>
      <w:r>
        <w:rPr>
          <w:rFonts w:ascii="AppleSystemUIFont" w:eastAsiaTheme="minorHAnsi" w:hAnsi="AppleSystemUIFont" w:cs="AppleSystemUIFont"/>
          <w:color w:val="353535"/>
          <w:lang w:val="en-US"/>
        </w:rPr>
        <w:t>Aplikasi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Layanan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Kepegawaian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Absensi</w:t>
      </w:r>
      <w:proofErr w:type="spellEnd"/>
      <w:r>
        <w:rPr>
          <w:rFonts w:ascii="AppleSystemUIFont" w:eastAsiaTheme="minorHAnsi" w:hAnsi="AppleSystemUIFont" w:cs="AppleSystemUIFont"/>
          <w:color w:val="353535"/>
          <w:lang w:val="en-US"/>
        </w:rPr>
        <w:t xml:space="preserve"> dan </w:t>
      </w:r>
      <w:proofErr w:type="spellStart"/>
      <w:r>
        <w:rPr>
          <w:rFonts w:ascii="AppleSystemUIFont" w:eastAsiaTheme="minorHAnsi" w:hAnsi="AppleSystemUIFont" w:cs="AppleSystemUIFont"/>
          <w:color w:val="353535"/>
          <w:lang w:val="en-US"/>
        </w:rPr>
        <w:t>Cuti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Menggunakan</w:t>
      </w:r>
      <w:proofErr w:type="spellEnd"/>
      <w:r>
        <w:rPr>
          <w:rFonts w:ascii="AppleSystemUIFont" w:eastAsiaTheme="minorHAnsi" w:hAnsi="AppleSystemUIFont" w:cs="AppleSystemUIFont"/>
          <w:color w:val="353535"/>
          <w:lang w:val="en-US"/>
        </w:rPr>
        <w:t xml:space="preserve"> Framework Laravel pada </w:t>
      </w:r>
      <w:proofErr w:type="spellStart"/>
      <w:r>
        <w:rPr>
          <w:rFonts w:ascii="AppleSystemUIFont" w:eastAsiaTheme="minorHAnsi" w:hAnsi="AppleSystemUIFont" w:cs="AppleSystemUIFont"/>
          <w:color w:val="353535"/>
          <w:lang w:val="en-US"/>
        </w:rPr>
        <w:t>Balai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Pengamanan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Fasilitas</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Kesehatan</w:t>
      </w:r>
      <w:proofErr w:type="spellEnd"/>
      <w:r>
        <w:rPr>
          <w:rFonts w:ascii="AppleSystemUIFont" w:eastAsiaTheme="minorHAnsi" w:hAnsi="AppleSystemUIFont" w:cs="AppleSystemUIFont"/>
          <w:color w:val="353535"/>
          <w:lang w:val="en-US"/>
        </w:rPr>
        <w:t xml:space="preserve"> Surabaya</w:t>
      </w:r>
    </w:p>
    <w:p w14:paraId="688E3DE6"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proofErr w:type="spellStart"/>
      <w:r>
        <w:rPr>
          <w:rFonts w:ascii="AppleSystemUIFont" w:eastAsiaTheme="minorHAnsi" w:hAnsi="AppleSystemUIFont" w:cs="AppleSystemUIFont"/>
          <w:color w:val="353535"/>
          <w:lang w:val="en-US"/>
        </w:rPr>
        <w:t>Pembimbing</w:t>
      </w:r>
      <w:proofErr w:type="spellEnd"/>
      <w:r>
        <w:rPr>
          <w:rFonts w:ascii="AppleSystemUIFont" w:eastAsiaTheme="minorHAnsi" w:hAnsi="AppleSystemUIFont" w:cs="AppleSystemUIFont"/>
          <w:color w:val="353535"/>
          <w:lang w:val="en-US"/>
        </w:rPr>
        <w:tab/>
        <w:t xml:space="preserve">: F.X. </w:t>
      </w:r>
      <w:proofErr w:type="spellStart"/>
      <w:r>
        <w:rPr>
          <w:rFonts w:ascii="AppleSystemUIFont" w:eastAsiaTheme="minorHAnsi" w:hAnsi="AppleSystemUIFont" w:cs="AppleSystemUIFont"/>
          <w:color w:val="353535"/>
          <w:lang w:val="en-US"/>
        </w:rPr>
        <w:t>Ferdinandus</w:t>
      </w:r>
      <w:proofErr w:type="spellEnd"/>
      <w:r>
        <w:rPr>
          <w:rFonts w:ascii="AppleSystemUIFont" w:eastAsiaTheme="minorHAnsi" w:hAnsi="AppleSystemUIFont" w:cs="AppleSystemUIFont"/>
          <w:color w:val="353535"/>
          <w:lang w:val="en-US"/>
        </w:rPr>
        <w:t>, Ir., M.T. Co-</w:t>
      </w:r>
      <w:proofErr w:type="spellStart"/>
      <w:proofErr w:type="gramStart"/>
      <w:r>
        <w:rPr>
          <w:rFonts w:ascii="AppleSystemUIFont" w:eastAsiaTheme="minorHAnsi" w:hAnsi="AppleSystemUIFont" w:cs="AppleSystemUIFont"/>
          <w:color w:val="353535"/>
          <w:lang w:val="en-US"/>
        </w:rPr>
        <w:t>Pembimbing</w:t>
      </w:r>
      <w:proofErr w:type="spellEnd"/>
      <w:r>
        <w:rPr>
          <w:rFonts w:ascii="AppleSystemUIFont" w:eastAsiaTheme="minorHAnsi" w:hAnsi="AppleSystemUIFont" w:cs="AppleSystemUIFont"/>
          <w:color w:val="353535"/>
          <w:lang w:val="en-US"/>
        </w:rPr>
        <w:t xml:space="preserve"> :</w:t>
      </w:r>
      <w:proofErr w:type="gramEnd"/>
    </w:p>
    <w:p w14:paraId="33E98C9A"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proofErr w:type="spellStart"/>
      <w:r>
        <w:rPr>
          <w:rFonts w:ascii="AppleSystemUIFont" w:eastAsiaTheme="minorHAnsi" w:hAnsi="AppleSystemUIFont" w:cs="AppleSystemUIFont"/>
          <w:color w:val="353535"/>
          <w:lang w:val="en-US"/>
        </w:rPr>
        <w:t>Informasi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Periode</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Tugas</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Akhir</w:t>
      </w:r>
      <w:proofErr w:type="spellEnd"/>
      <w:r>
        <w:rPr>
          <w:rFonts w:ascii="AppleSystemUIFont" w:eastAsiaTheme="minorHAnsi" w:hAnsi="AppleSystemUIFont" w:cs="AppleSystemUIFont"/>
          <w:color w:val="353535"/>
          <w:lang w:val="en-US"/>
        </w:rPr>
        <w:t>/</w:t>
      </w:r>
      <w:proofErr w:type="spellStart"/>
      <w:r>
        <w:rPr>
          <w:rFonts w:ascii="AppleSystemUIFont" w:eastAsiaTheme="minorHAnsi" w:hAnsi="AppleSystemUIFont" w:cs="AppleSystemUIFont"/>
          <w:color w:val="353535"/>
          <w:lang w:val="en-US"/>
        </w:rPr>
        <w:t>Tesis</w:t>
      </w:r>
      <w:proofErr w:type="spellEnd"/>
    </w:p>
    <w:p w14:paraId="21C3C6F0" w14:textId="77777777" w:rsidR="003F44B8" w:rsidRDefault="003F44B8" w:rsidP="003F44B8">
      <w:pPr>
        <w:autoSpaceDE w:val="0"/>
        <w:autoSpaceDN w:val="0"/>
        <w:adjustRightInd w:val="0"/>
        <w:spacing w:after="40"/>
        <w:rPr>
          <w:rFonts w:ascii="AppleSystemUIFontBold" w:eastAsiaTheme="minorHAnsi" w:hAnsi="AppleSystemUIFontBold" w:cs="AppleSystemUIFontBold"/>
          <w:b/>
          <w:bCs/>
          <w:color w:val="353535"/>
          <w:sz w:val="28"/>
          <w:szCs w:val="28"/>
          <w:lang w:val="en-US"/>
        </w:rPr>
      </w:pPr>
    </w:p>
    <w:p w14:paraId="6EB3BA9A"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proofErr w:type="spellStart"/>
      <w:r>
        <w:rPr>
          <w:rFonts w:ascii="AppleSystemUIFont" w:eastAsiaTheme="minorHAnsi" w:hAnsi="AppleSystemUIFont" w:cs="AppleSystemUIFont"/>
          <w:color w:val="353535"/>
          <w:lang w:val="en-US"/>
        </w:rPr>
        <w:t>Tanggal</w:t>
      </w:r>
      <w:proofErr w:type="spellEnd"/>
      <w:r>
        <w:rPr>
          <w:rFonts w:ascii="AppleSystemUIFont" w:eastAsiaTheme="minorHAnsi" w:hAnsi="AppleSystemUIFont" w:cs="AppleSystemUIFont"/>
          <w:color w:val="353535"/>
          <w:lang w:val="en-US"/>
        </w:rPr>
        <w:t xml:space="preserve"> </w:t>
      </w:r>
      <w:proofErr w:type="spellStart"/>
      <w:proofErr w:type="gramStart"/>
      <w:r>
        <w:rPr>
          <w:rFonts w:ascii="AppleSystemUIFont" w:eastAsiaTheme="minorHAnsi" w:hAnsi="AppleSystemUIFont" w:cs="AppleSystemUIFont"/>
          <w:color w:val="353535"/>
          <w:lang w:val="en-US"/>
        </w:rPr>
        <w:t>Cetak</w:t>
      </w:r>
      <w:proofErr w:type="spellEnd"/>
      <w:r>
        <w:rPr>
          <w:rFonts w:ascii="AppleSystemUIFont" w:eastAsiaTheme="minorHAnsi" w:hAnsi="AppleSystemUIFont" w:cs="AppleSystemUIFont"/>
          <w:color w:val="353535"/>
          <w:lang w:val="en-US"/>
        </w:rPr>
        <w:t xml:space="preserve"> :</w:t>
      </w:r>
      <w:proofErr w:type="gramEnd"/>
      <w:r>
        <w:rPr>
          <w:rFonts w:ascii="AppleSystemUIFont" w:eastAsiaTheme="minorHAnsi" w:hAnsi="AppleSystemUIFont" w:cs="AppleSystemUIFont"/>
          <w:color w:val="353535"/>
          <w:lang w:val="en-US"/>
        </w:rPr>
        <w:t xml:space="preserve"> 27 March 2020, 06:37</w:t>
      </w:r>
    </w:p>
    <w:p w14:paraId="000AA8D9" w14:textId="77777777" w:rsidR="003F44B8" w:rsidRDefault="003F44B8" w:rsidP="003F44B8">
      <w:pPr>
        <w:autoSpaceDE w:val="0"/>
        <w:autoSpaceDN w:val="0"/>
        <w:adjustRightInd w:val="0"/>
        <w:spacing w:after="40"/>
        <w:rPr>
          <w:rFonts w:ascii="AppleSystemUIFontBold" w:eastAsiaTheme="minorHAnsi" w:hAnsi="AppleSystemUIFontBold" w:cs="AppleSystemUIFontBold"/>
          <w:b/>
          <w:bCs/>
          <w:color w:val="353535"/>
          <w:sz w:val="28"/>
          <w:szCs w:val="28"/>
          <w:lang w:val="en-US"/>
        </w:rPr>
      </w:pPr>
    </w:p>
    <w:p w14:paraId="711ED2A5" w14:textId="7044BB64"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Hasil </w:t>
      </w:r>
      <w:proofErr w:type="spellStart"/>
      <w:r>
        <w:rPr>
          <w:rFonts w:ascii="AppleSystemUIFont" w:eastAsiaTheme="minorHAnsi" w:hAnsi="AppleSystemUIFont" w:cs="AppleSystemUIFont"/>
          <w:color w:val="353535"/>
          <w:lang w:val="en-US"/>
        </w:rPr>
        <w:t>Revisi</w:t>
      </w:r>
      <w:proofErr w:type="spellEnd"/>
    </w:p>
    <w:p w14:paraId="4683E92B"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proofErr w:type="spellStart"/>
      <w:r>
        <w:rPr>
          <w:rFonts w:ascii="AppleSystemUIFont" w:eastAsiaTheme="minorHAnsi" w:hAnsi="AppleSystemUIFont" w:cs="AppleSystemUIFont"/>
          <w:color w:val="353535"/>
          <w:lang w:val="en-US"/>
        </w:rPr>
        <w:t>Judul</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Revisi</w:t>
      </w:r>
      <w:proofErr w:type="spellEnd"/>
      <w:r>
        <w:rPr>
          <w:rFonts w:ascii="AppleSystemUIFont" w:eastAsiaTheme="minorHAnsi" w:hAnsi="AppleSystemUIFont" w:cs="AppleSystemUIFont"/>
          <w:color w:val="353535"/>
          <w:lang w:val="en-US"/>
        </w:rPr>
        <w:tab/>
        <w:t xml:space="preserve">: </w:t>
      </w:r>
      <w:proofErr w:type="spellStart"/>
      <w:r>
        <w:rPr>
          <w:rFonts w:ascii="AppleSystemUIFont" w:eastAsiaTheme="minorHAnsi" w:hAnsi="AppleSystemUIFont" w:cs="AppleSystemUIFont"/>
          <w:color w:val="353535"/>
          <w:lang w:val="en-US"/>
        </w:rPr>
        <w:t>Kaprodi</w:t>
      </w:r>
      <w:proofErr w:type="spellEnd"/>
    </w:p>
    <w:p w14:paraId="4D94FFBF" w14:textId="17D5D907" w:rsidR="003F44B8" w:rsidRDefault="003F44B8" w:rsidP="003F44B8">
      <w:pPr>
        <w:autoSpaceDE w:val="0"/>
        <w:autoSpaceDN w:val="0"/>
        <w:adjustRightInd w:val="0"/>
        <w:rPr>
          <w:rFonts w:ascii="AppleSystemUIFont" w:eastAsiaTheme="minorHAnsi" w:hAnsi="AppleSystemUIFont" w:cs="AppleSystemUIFont"/>
          <w:color w:val="353535"/>
          <w:lang w:val="en-US"/>
        </w:rPr>
      </w:pPr>
      <w:proofErr w:type="spellStart"/>
      <w:r>
        <w:rPr>
          <w:rFonts w:ascii="AppleSystemUIFont" w:eastAsiaTheme="minorHAnsi" w:hAnsi="AppleSystemUIFont" w:cs="AppleSystemUIFont"/>
          <w:color w:val="353535"/>
          <w:lang w:val="en-US"/>
        </w:rPr>
        <w:t>Syarat</w:t>
      </w:r>
      <w:proofErr w:type="spellEnd"/>
      <w:r>
        <w:rPr>
          <w:rFonts w:ascii="AppleSystemUIFont" w:eastAsiaTheme="minorHAnsi" w:hAnsi="AppleSystemUIFont" w:cs="AppleSystemUIFont"/>
          <w:color w:val="353535"/>
          <w:lang w:val="en-US"/>
        </w:rPr>
        <w:tab/>
      </w:r>
      <w:r>
        <w:rPr>
          <w:rFonts w:ascii="AppleSystemUIFont" w:eastAsiaTheme="minorHAnsi" w:hAnsi="AppleSystemUIFont" w:cs="AppleSystemUIFont"/>
          <w:color w:val="353535"/>
          <w:lang w:val="en-US"/>
        </w:rPr>
        <w:tab/>
      </w:r>
      <w:r>
        <w:rPr>
          <w:rFonts w:ascii="AppleSystemUIFont" w:eastAsiaTheme="minorHAnsi" w:hAnsi="AppleSystemUIFont" w:cs="AppleSystemUIFont"/>
          <w:color w:val="353535"/>
          <w:lang w:val="en-US"/>
        </w:rPr>
        <w:t>:</w:t>
      </w:r>
    </w:p>
    <w:p w14:paraId="68241628"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p>
    <w:p w14:paraId="4B72D938"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Hasil Keputusan </w:t>
      </w:r>
      <w:proofErr w:type="spellStart"/>
      <w:r>
        <w:rPr>
          <w:rFonts w:ascii="AppleSystemUIFont" w:eastAsiaTheme="minorHAnsi" w:hAnsi="AppleSystemUIFont" w:cs="AppleSystemUIFont"/>
          <w:color w:val="353535"/>
          <w:lang w:val="en-US"/>
        </w:rPr>
        <w:t>Sidang</w:t>
      </w:r>
      <w:proofErr w:type="spellEnd"/>
      <w:r>
        <w:rPr>
          <w:rFonts w:ascii="AppleSystemUIFont" w:eastAsiaTheme="minorHAnsi" w:hAnsi="AppleSystemUIFont" w:cs="AppleSystemUIFont"/>
          <w:color w:val="353535"/>
          <w:lang w:val="en-US"/>
        </w:rPr>
        <w:t xml:space="preserve"> Proposal </w:t>
      </w:r>
      <w:proofErr w:type="spellStart"/>
      <w:r>
        <w:rPr>
          <w:rFonts w:ascii="AppleSystemUIFont" w:eastAsiaTheme="minorHAnsi" w:hAnsi="AppleSystemUIFont" w:cs="AppleSystemUIFont"/>
          <w:color w:val="353535"/>
          <w:lang w:val="en-US"/>
        </w:rPr>
        <w:t>Periode</w:t>
      </w:r>
      <w:proofErr w:type="spellEnd"/>
      <w:r>
        <w:rPr>
          <w:rFonts w:ascii="AppleSystemUIFont" w:eastAsiaTheme="minorHAnsi" w:hAnsi="AppleSystemUIFont" w:cs="AppleSystemUIFont"/>
          <w:color w:val="353535"/>
          <w:lang w:val="en-US"/>
        </w:rPr>
        <w:t xml:space="preserve"> MARET 2020</w:t>
      </w:r>
    </w:p>
    <w:p w14:paraId="10040746"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proofErr w:type="spellStart"/>
      <w:r>
        <w:rPr>
          <w:rFonts w:ascii="AppleSystemUIFont" w:eastAsiaTheme="minorHAnsi" w:hAnsi="AppleSystemUIFont" w:cs="AppleSystemUIFont"/>
          <w:color w:val="353535"/>
          <w:lang w:val="en-US"/>
        </w:rPr>
        <w:t>Informasi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Tugas</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Akhir</w:t>
      </w:r>
      <w:proofErr w:type="spellEnd"/>
      <w:r>
        <w:rPr>
          <w:rFonts w:ascii="AppleSystemUIFont" w:eastAsiaTheme="minorHAnsi" w:hAnsi="AppleSystemUIFont" w:cs="AppleSystemUIFont"/>
          <w:color w:val="353535"/>
          <w:lang w:val="en-US"/>
        </w:rPr>
        <w:t>/</w:t>
      </w:r>
      <w:proofErr w:type="spellStart"/>
      <w:r>
        <w:rPr>
          <w:rFonts w:ascii="AppleSystemUIFont" w:eastAsiaTheme="minorHAnsi" w:hAnsi="AppleSystemUIFont" w:cs="AppleSystemUIFont"/>
          <w:color w:val="353535"/>
          <w:lang w:val="en-US"/>
        </w:rPr>
        <w:t>Tesis</w:t>
      </w:r>
      <w:proofErr w:type="spellEnd"/>
    </w:p>
    <w:p w14:paraId="0597B850" w14:textId="6B56FA59"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NRP</w:t>
      </w:r>
      <w:r>
        <w:rPr>
          <w:rFonts w:ascii="AppleSystemUIFont" w:eastAsiaTheme="minorHAnsi" w:hAnsi="AppleSystemUIFont" w:cs="AppleSystemUIFont"/>
          <w:color w:val="353535"/>
          <w:lang w:val="en-US"/>
        </w:rPr>
        <w:tab/>
      </w:r>
      <w:r>
        <w:rPr>
          <w:rFonts w:ascii="AppleSystemUIFont" w:eastAsiaTheme="minorHAnsi" w:hAnsi="AppleSystemUIFont" w:cs="AppleSystemUIFont"/>
          <w:color w:val="353535"/>
          <w:lang w:val="en-US"/>
        </w:rPr>
        <w:t>:</w:t>
      </w:r>
      <w:r>
        <w:rPr>
          <w:rFonts w:ascii="AppleSystemUIFont" w:eastAsiaTheme="minorHAnsi" w:hAnsi="AppleSystemUIFont" w:cs="AppleSystemUIFont"/>
          <w:color w:val="353535"/>
          <w:lang w:val="en-US"/>
        </w:rPr>
        <w:t>214310255</w:t>
      </w:r>
    </w:p>
    <w:p w14:paraId="28868B2A" w14:textId="600824E1"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Nama</w:t>
      </w:r>
      <w:proofErr w:type="gramStart"/>
      <w:r>
        <w:rPr>
          <w:rFonts w:ascii="AppleSystemUIFont" w:eastAsiaTheme="minorHAnsi" w:hAnsi="AppleSystemUIFont" w:cs="AppleSystemUIFont"/>
          <w:color w:val="353535"/>
          <w:lang w:val="en-US"/>
        </w:rPr>
        <w:tab/>
        <w:t>:SUBANGKIT</w:t>
      </w:r>
      <w:proofErr w:type="gramEnd"/>
      <w:r>
        <w:rPr>
          <w:rFonts w:ascii="AppleSystemUIFont" w:eastAsiaTheme="minorHAnsi" w:hAnsi="AppleSystemUIFont" w:cs="AppleSystemUIFont"/>
          <w:color w:val="353535"/>
          <w:lang w:val="en-US"/>
        </w:rPr>
        <w:t xml:space="preserve"> ACHMAT HUSEN</w:t>
      </w:r>
    </w:p>
    <w:p w14:paraId="4C958347" w14:textId="295569E6" w:rsidR="003F44B8" w:rsidRDefault="003F44B8" w:rsidP="003F44B8">
      <w:pPr>
        <w:autoSpaceDE w:val="0"/>
        <w:autoSpaceDN w:val="0"/>
        <w:adjustRightInd w:val="0"/>
        <w:rPr>
          <w:rFonts w:ascii="AppleSystemUIFont" w:eastAsiaTheme="minorHAnsi" w:hAnsi="AppleSystemUIFont" w:cs="AppleSystemUIFont"/>
          <w:color w:val="353535"/>
          <w:lang w:val="en-US"/>
        </w:rPr>
      </w:pPr>
      <w:proofErr w:type="spellStart"/>
      <w:r>
        <w:rPr>
          <w:rFonts w:ascii="AppleSystemUIFont" w:eastAsiaTheme="minorHAnsi" w:hAnsi="AppleSystemUIFont" w:cs="AppleSystemUIFont"/>
          <w:color w:val="353535"/>
          <w:lang w:val="en-US"/>
        </w:rPr>
        <w:t>Judul</w:t>
      </w:r>
      <w:proofErr w:type="spellEnd"/>
      <w:proofErr w:type="gramStart"/>
      <w:r>
        <w:rPr>
          <w:rFonts w:ascii="AppleSystemUIFont" w:eastAsiaTheme="minorHAnsi" w:hAnsi="AppleSystemUIFont" w:cs="AppleSystemUIFont"/>
          <w:color w:val="353535"/>
          <w:lang w:val="en-US"/>
        </w:rPr>
        <w:tab/>
        <w:t>:APLIKASI</w:t>
      </w:r>
      <w:proofErr w:type="gramEnd"/>
      <w:r>
        <w:rPr>
          <w:rFonts w:ascii="AppleSystemUIFont" w:eastAsiaTheme="minorHAnsi" w:hAnsi="AppleSystemUIFont" w:cs="AppleSystemUIFont"/>
          <w:color w:val="353535"/>
          <w:lang w:val="en-US"/>
        </w:rPr>
        <w:t xml:space="preserve"> KEPEGAWAIAN, ABSENSI DAN CUTI MENGGUNAKAN FRAMEWORK LARAVEL</w:t>
      </w:r>
    </w:p>
    <w:p w14:paraId="1EDA1D67" w14:textId="0A291ED0" w:rsidR="003F44B8" w:rsidRDefault="003F44B8" w:rsidP="003F44B8">
      <w:pPr>
        <w:autoSpaceDE w:val="0"/>
        <w:autoSpaceDN w:val="0"/>
        <w:adjustRightInd w:val="0"/>
        <w:rPr>
          <w:rFonts w:ascii="AppleSystemUIFont" w:eastAsiaTheme="minorHAnsi" w:hAnsi="AppleSystemUIFont" w:cs="AppleSystemUIFont"/>
          <w:color w:val="353535"/>
          <w:lang w:val="en-US"/>
        </w:rPr>
      </w:pPr>
      <w:proofErr w:type="spellStart"/>
      <w:r>
        <w:rPr>
          <w:rFonts w:ascii="AppleSystemUIFont" w:eastAsiaTheme="minorHAnsi" w:hAnsi="AppleSystemUIFont" w:cs="AppleSystemUIFont"/>
          <w:color w:val="353535"/>
          <w:lang w:val="en-US"/>
        </w:rPr>
        <w:t>Judul</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Baru</w:t>
      </w:r>
      <w:proofErr w:type="spellEnd"/>
      <w:r>
        <w:rPr>
          <w:rFonts w:ascii="AppleSystemUIFont" w:eastAsiaTheme="minorHAnsi" w:hAnsi="AppleSystemUIFont" w:cs="AppleSystemUIFont"/>
          <w:color w:val="353535"/>
          <w:lang w:val="en-US"/>
        </w:rPr>
        <w:tab/>
      </w:r>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Aplikasi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Layanan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Kepegawaian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Absensi</w:t>
      </w:r>
      <w:proofErr w:type="spellEnd"/>
      <w:r>
        <w:rPr>
          <w:rFonts w:ascii="AppleSystemUIFont" w:eastAsiaTheme="minorHAnsi" w:hAnsi="AppleSystemUIFont" w:cs="AppleSystemUIFont"/>
          <w:color w:val="353535"/>
          <w:lang w:val="en-US"/>
        </w:rPr>
        <w:t xml:space="preserve"> dan </w:t>
      </w:r>
      <w:proofErr w:type="spellStart"/>
      <w:r>
        <w:rPr>
          <w:rFonts w:ascii="AppleSystemUIFont" w:eastAsiaTheme="minorHAnsi" w:hAnsi="AppleSystemUIFont" w:cs="AppleSystemUIFont"/>
          <w:color w:val="353535"/>
          <w:lang w:val="en-US"/>
        </w:rPr>
        <w:t>Cuti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Menggunakan</w:t>
      </w:r>
      <w:proofErr w:type="spellEnd"/>
      <w:r>
        <w:rPr>
          <w:rFonts w:ascii="AppleSystemUIFont" w:eastAsiaTheme="minorHAnsi" w:hAnsi="AppleSystemUIFont" w:cs="AppleSystemUIFont"/>
          <w:color w:val="353535"/>
          <w:lang w:val="en-US"/>
        </w:rPr>
        <w:t xml:space="preserve"> Framework Laravel pada </w:t>
      </w:r>
      <w:proofErr w:type="spellStart"/>
      <w:r>
        <w:rPr>
          <w:rFonts w:ascii="AppleSystemUIFont" w:eastAsiaTheme="minorHAnsi" w:hAnsi="AppleSystemUIFont" w:cs="AppleSystemUIFont"/>
          <w:color w:val="353535"/>
          <w:lang w:val="en-US"/>
        </w:rPr>
        <w:t>Balai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Pengamanan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Fasilitas</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Kesehatan</w:t>
      </w:r>
      <w:proofErr w:type="spellEnd"/>
      <w:r>
        <w:rPr>
          <w:rFonts w:ascii="AppleSystemUIFont" w:eastAsiaTheme="minorHAnsi" w:hAnsi="AppleSystemUIFont" w:cs="AppleSystemUIFont"/>
          <w:color w:val="353535"/>
          <w:lang w:val="en-US"/>
        </w:rPr>
        <w:t xml:space="preserve"> Surabaya</w:t>
      </w:r>
    </w:p>
    <w:p w14:paraId="30A6AD65"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proofErr w:type="spellStart"/>
      <w:r>
        <w:rPr>
          <w:rFonts w:ascii="AppleSystemUIFont" w:eastAsiaTheme="minorHAnsi" w:hAnsi="AppleSystemUIFont" w:cs="AppleSystemUIFont"/>
          <w:color w:val="353535"/>
          <w:lang w:val="en-US"/>
        </w:rPr>
        <w:t>Pembimbing</w:t>
      </w:r>
      <w:proofErr w:type="spellEnd"/>
      <w:r>
        <w:rPr>
          <w:rFonts w:ascii="AppleSystemUIFont" w:eastAsiaTheme="minorHAnsi" w:hAnsi="AppleSystemUIFont" w:cs="AppleSystemUIFont"/>
          <w:color w:val="353535"/>
          <w:lang w:val="en-US"/>
        </w:rPr>
        <w:tab/>
        <w:t xml:space="preserve">: F.X. </w:t>
      </w:r>
      <w:proofErr w:type="spellStart"/>
      <w:r>
        <w:rPr>
          <w:rFonts w:ascii="AppleSystemUIFont" w:eastAsiaTheme="minorHAnsi" w:hAnsi="AppleSystemUIFont" w:cs="AppleSystemUIFont"/>
          <w:color w:val="353535"/>
          <w:lang w:val="en-US"/>
        </w:rPr>
        <w:t>Ferdinandus</w:t>
      </w:r>
      <w:proofErr w:type="spellEnd"/>
      <w:r>
        <w:rPr>
          <w:rFonts w:ascii="AppleSystemUIFont" w:eastAsiaTheme="minorHAnsi" w:hAnsi="AppleSystemUIFont" w:cs="AppleSystemUIFont"/>
          <w:color w:val="353535"/>
          <w:lang w:val="en-US"/>
        </w:rPr>
        <w:t>, Ir., M.T. Co-</w:t>
      </w:r>
      <w:proofErr w:type="spellStart"/>
      <w:proofErr w:type="gramStart"/>
      <w:r>
        <w:rPr>
          <w:rFonts w:ascii="AppleSystemUIFont" w:eastAsiaTheme="minorHAnsi" w:hAnsi="AppleSystemUIFont" w:cs="AppleSystemUIFont"/>
          <w:color w:val="353535"/>
          <w:lang w:val="en-US"/>
        </w:rPr>
        <w:t>Pembimbing</w:t>
      </w:r>
      <w:proofErr w:type="spellEnd"/>
      <w:r>
        <w:rPr>
          <w:rFonts w:ascii="AppleSystemUIFont" w:eastAsiaTheme="minorHAnsi" w:hAnsi="AppleSystemUIFont" w:cs="AppleSystemUIFont"/>
          <w:color w:val="353535"/>
          <w:lang w:val="en-US"/>
        </w:rPr>
        <w:t xml:space="preserve"> :</w:t>
      </w:r>
      <w:proofErr w:type="gramEnd"/>
    </w:p>
    <w:p w14:paraId="0556BF48"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proofErr w:type="spellStart"/>
      <w:r>
        <w:rPr>
          <w:rFonts w:ascii="AppleSystemUIFont" w:eastAsiaTheme="minorHAnsi" w:hAnsi="AppleSystemUIFont" w:cs="AppleSystemUIFont"/>
          <w:color w:val="353535"/>
          <w:lang w:val="en-US"/>
        </w:rPr>
        <w:t>Informasi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Periode</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Tugas</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Akhir</w:t>
      </w:r>
      <w:proofErr w:type="spellEnd"/>
      <w:r>
        <w:rPr>
          <w:rFonts w:ascii="AppleSystemUIFont" w:eastAsiaTheme="minorHAnsi" w:hAnsi="AppleSystemUIFont" w:cs="AppleSystemUIFont"/>
          <w:color w:val="353535"/>
          <w:lang w:val="en-US"/>
        </w:rPr>
        <w:t>/</w:t>
      </w:r>
      <w:proofErr w:type="spellStart"/>
      <w:r>
        <w:rPr>
          <w:rFonts w:ascii="AppleSystemUIFont" w:eastAsiaTheme="minorHAnsi" w:hAnsi="AppleSystemUIFont" w:cs="AppleSystemUIFont"/>
          <w:color w:val="353535"/>
          <w:lang w:val="en-US"/>
        </w:rPr>
        <w:t>Tesis</w:t>
      </w:r>
      <w:proofErr w:type="spellEnd"/>
    </w:p>
    <w:p w14:paraId="6BF4DA7C" w14:textId="77777777" w:rsidR="003F44B8" w:rsidRDefault="003F44B8" w:rsidP="003F44B8">
      <w:pPr>
        <w:autoSpaceDE w:val="0"/>
        <w:autoSpaceDN w:val="0"/>
        <w:adjustRightInd w:val="0"/>
        <w:spacing w:after="40"/>
        <w:rPr>
          <w:rFonts w:ascii="AppleSystemUIFontBold" w:eastAsiaTheme="minorHAnsi" w:hAnsi="AppleSystemUIFontBold" w:cs="AppleSystemUIFontBold"/>
          <w:b/>
          <w:bCs/>
          <w:color w:val="353535"/>
          <w:sz w:val="28"/>
          <w:szCs w:val="28"/>
          <w:lang w:val="en-US"/>
        </w:rPr>
      </w:pPr>
    </w:p>
    <w:p w14:paraId="2B6EC321"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proofErr w:type="spellStart"/>
      <w:r>
        <w:rPr>
          <w:rFonts w:ascii="AppleSystemUIFont" w:eastAsiaTheme="minorHAnsi" w:hAnsi="AppleSystemUIFont" w:cs="AppleSystemUIFont"/>
          <w:color w:val="353535"/>
          <w:lang w:val="en-US"/>
        </w:rPr>
        <w:t>Tanggal</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Sidang</w:t>
      </w:r>
      <w:proofErr w:type="spellEnd"/>
      <w:r>
        <w:rPr>
          <w:rFonts w:ascii="AppleSystemUIFont" w:eastAsiaTheme="minorHAnsi" w:hAnsi="AppleSystemUIFont" w:cs="AppleSystemUIFont"/>
          <w:color w:val="353535"/>
          <w:lang w:val="en-US"/>
        </w:rPr>
        <w:t xml:space="preserve"> </w:t>
      </w:r>
      <w:proofErr w:type="gramStart"/>
      <w:r>
        <w:rPr>
          <w:rFonts w:ascii="AppleSystemUIFont" w:eastAsiaTheme="minorHAnsi" w:hAnsi="AppleSystemUIFont" w:cs="AppleSystemUIFont"/>
          <w:color w:val="353535"/>
          <w:lang w:val="en-US"/>
        </w:rPr>
        <w:t>Proposal :</w:t>
      </w:r>
      <w:proofErr w:type="gramEnd"/>
      <w:r>
        <w:rPr>
          <w:rFonts w:ascii="AppleSystemUIFont" w:eastAsiaTheme="minorHAnsi" w:hAnsi="AppleSystemUIFont" w:cs="AppleSystemUIFont"/>
          <w:color w:val="353535"/>
          <w:lang w:val="en-US"/>
        </w:rPr>
        <w:t xml:space="preserve"> 4 March 2020 </w:t>
      </w:r>
      <w:proofErr w:type="spellStart"/>
      <w:r>
        <w:rPr>
          <w:rFonts w:ascii="AppleSystemUIFont" w:eastAsiaTheme="minorHAnsi" w:hAnsi="AppleSystemUIFont" w:cs="AppleSystemUIFont"/>
          <w:color w:val="353535"/>
          <w:lang w:val="en-US"/>
        </w:rPr>
        <w:t>Tanggal</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Cetak</w:t>
      </w:r>
      <w:proofErr w:type="spellEnd"/>
      <w:r>
        <w:rPr>
          <w:rFonts w:ascii="AppleSystemUIFont" w:eastAsiaTheme="minorHAnsi" w:hAnsi="AppleSystemUIFont" w:cs="AppleSystemUIFont"/>
          <w:color w:val="353535"/>
          <w:lang w:val="en-US"/>
        </w:rPr>
        <w:tab/>
        <w:t>: 27 March 2020, 06:37</w:t>
      </w:r>
    </w:p>
    <w:p w14:paraId="53409B09"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Review</w:t>
      </w:r>
    </w:p>
    <w:p w14:paraId="70887E22" w14:textId="77777777" w:rsidR="003F44B8" w:rsidRDefault="003F44B8" w:rsidP="003F44B8">
      <w:pPr>
        <w:autoSpaceDE w:val="0"/>
        <w:autoSpaceDN w:val="0"/>
        <w:adjustRightInd w:val="0"/>
        <w:spacing w:after="40"/>
        <w:rPr>
          <w:rFonts w:ascii="AppleSystemUIFontBold" w:eastAsiaTheme="minorHAnsi" w:hAnsi="AppleSystemUIFontBold" w:cs="AppleSystemUIFontBold"/>
          <w:b/>
          <w:bCs/>
          <w:color w:val="353535"/>
          <w:sz w:val="28"/>
          <w:szCs w:val="28"/>
          <w:lang w:val="en-US"/>
        </w:rPr>
      </w:pPr>
    </w:p>
    <w:p w14:paraId="3F5BE4B3"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Reviewer 1</w:t>
      </w:r>
      <w:r>
        <w:rPr>
          <w:rFonts w:ascii="AppleSystemUIFont" w:eastAsiaTheme="minorHAnsi" w:hAnsi="AppleSystemUIFont" w:cs="AppleSystemUIFont"/>
          <w:color w:val="353535"/>
          <w:lang w:val="en-US"/>
        </w:rPr>
        <w:tab/>
        <w:t xml:space="preserve">: Reddy Alexandro </w:t>
      </w:r>
      <w:proofErr w:type="spellStart"/>
      <w:r>
        <w:rPr>
          <w:rFonts w:ascii="AppleSystemUIFont" w:eastAsiaTheme="minorHAnsi" w:hAnsi="AppleSystemUIFont" w:cs="AppleSystemUIFont"/>
          <w:color w:val="353535"/>
          <w:lang w:val="en-US"/>
        </w:rPr>
        <w:t>Harianto</w:t>
      </w:r>
      <w:proofErr w:type="spellEnd"/>
      <w:r>
        <w:rPr>
          <w:rFonts w:ascii="AppleSystemUIFont" w:eastAsiaTheme="minorHAnsi" w:hAnsi="AppleSystemUIFont" w:cs="AppleSystemUIFont"/>
          <w:color w:val="353535"/>
          <w:lang w:val="en-US"/>
        </w:rPr>
        <w:t xml:space="preserve">, </w:t>
      </w:r>
      <w:proofErr w:type="spellStart"/>
      <w:proofErr w:type="gramStart"/>
      <w:r>
        <w:rPr>
          <w:rFonts w:ascii="AppleSystemUIFont" w:eastAsiaTheme="minorHAnsi" w:hAnsi="AppleSystemUIFont" w:cs="AppleSystemUIFont"/>
          <w:color w:val="353535"/>
          <w:lang w:val="en-US"/>
        </w:rPr>
        <w:t>S.Kom</w:t>
      </w:r>
      <w:proofErr w:type="spellEnd"/>
      <w:proofErr w:type="gramEnd"/>
      <w:r>
        <w:rPr>
          <w:rFonts w:ascii="AppleSystemUIFont" w:eastAsiaTheme="minorHAnsi" w:hAnsi="AppleSystemUIFont" w:cs="AppleSystemUIFont"/>
          <w:color w:val="353535"/>
          <w:lang w:val="en-US"/>
        </w:rPr>
        <w:t xml:space="preserve">., M. </w:t>
      </w:r>
      <w:proofErr w:type="spellStart"/>
      <w:r>
        <w:rPr>
          <w:rFonts w:ascii="AppleSystemUIFont" w:eastAsiaTheme="minorHAnsi" w:hAnsi="AppleSystemUIFont" w:cs="AppleSystemUIFont"/>
          <w:color w:val="353535"/>
          <w:lang w:val="en-US"/>
        </w:rPr>
        <w:t>Kom</w:t>
      </w:r>
      <w:proofErr w:type="spellEnd"/>
      <w:r>
        <w:rPr>
          <w:rFonts w:ascii="AppleSystemUIFont" w:eastAsiaTheme="minorHAnsi" w:hAnsi="AppleSystemUIFont" w:cs="AppleSystemUIFont"/>
          <w:color w:val="353535"/>
          <w:lang w:val="en-US"/>
        </w:rPr>
        <w:t>. Status</w:t>
      </w:r>
      <w:r>
        <w:rPr>
          <w:rFonts w:ascii="AppleSystemUIFont" w:eastAsiaTheme="minorHAnsi" w:hAnsi="AppleSystemUIFont" w:cs="AppleSystemUIFont"/>
          <w:color w:val="353535"/>
          <w:lang w:val="en-US"/>
        </w:rPr>
        <w:tab/>
        <w:t>: DIPERBAIKI</w:t>
      </w:r>
    </w:p>
    <w:p w14:paraId="35D7332D" w14:textId="77777777" w:rsidR="003F44B8" w:rsidRPr="00DD2C81" w:rsidRDefault="003F44B8" w:rsidP="003F44B8">
      <w:pPr>
        <w:autoSpaceDE w:val="0"/>
        <w:autoSpaceDN w:val="0"/>
        <w:adjustRightInd w:val="0"/>
        <w:rPr>
          <w:rFonts w:ascii="AppleSystemUIFont" w:eastAsiaTheme="minorHAnsi" w:hAnsi="AppleSystemUIFont" w:cs="AppleSystemUIFont"/>
          <w:b/>
          <w:bCs/>
          <w:color w:val="353535"/>
          <w:lang w:val="en-US"/>
        </w:rPr>
      </w:pPr>
      <w:proofErr w:type="spellStart"/>
      <w:r w:rsidRPr="00DD2C81">
        <w:rPr>
          <w:rFonts w:ascii="AppleSystemUIFont" w:eastAsiaTheme="minorHAnsi" w:hAnsi="AppleSystemUIFont" w:cs="AppleSystemUIFont"/>
          <w:b/>
          <w:bCs/>
          <w:color w:val="353535"/>
          <w:lang w:val="en-US"/>
        </w:rPr>
        <w:t>Pesan</w:t>
      </w:r>
      <w:proofErr w:type="spellEnd"/>
      <w:r w:rsidRPr="00DD2C81">
        <w:rPr>
          <w:rFonts w:ascii="AppleSystemUIFont" w:eastAsiaTheme="minorHAnsi" w:hAnsi="AppleSystemUIFont" w:cs="AppleSystemUIFont"/>
          <w:b/>
          <w:bCs/>
          <w:color w:val="353535"/>
          <w:lang w:val="en-US"/>
        </w:rPr>
        <w:tab/>
        <w:t xml:space="preserve">: </w:t>
      </w:r>
    </w:p>
    <w:p w14:paraId="436174BA" w14:textId="668FCDCE"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1. </w:t>
      </w:r>
      <w:proofErr w:type="spellStart"/>
      <w:r>
        <w:rPr>
          <w:rFonts w:ascii="AppleSystemUIFont" w:eastAsiaTheme="minorHAnsi" w:hAnsi="AppleSystemUIFont" w:cs="AppleSystemUIFont"/>
          <w:color w:val="353535"/>
          <w:lang w:val="en-US"/>
        </w:rPr>
        <w:t>Fitur</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aplikasi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cukup</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penjelasan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terkait</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dengan</w:t>
      </w:r>
      <w:proofErr w:type="spellEnd"/>
      <w:r>
        <w:rPr>
          <w:rFonts w:ascii="AppleSystemUIFont" w:eastAsiaTheme="minorHAnsi" w:hAnsi="AppleSystemUIFont" w:cs="AppleSystemUIFont"/>
          <w:color w:val="353535"/>
          <w:lang w:val="en-US"/>
        </w:rPr>
        <w:t xml:space="preserve"> uji </w:t>
      </w:r>
      <w:proofErr w:type="spellStart"/>
      <w:r>
        <w:rPr>
          <w:rFonts w:ascii="AppleSystemUIFont" w:eastAsiaTheme="minorHAnsi" w:hAnsi="AppleSystemUIFont" w:cs="AppleSystemUIFont"/>
          <w:color w:val="353535"/>
          <w:lang w:val="en-US"/>
        </w:rPr>
        <w:t>coba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tidak</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tercantum</w:t>
      </w:r>
      <w:proofErr w:type="spellEnd"/>
    </w:p>
    <w:p w14:paraId="0CC7EB46"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2. </w:t>
      </w:r>
      <w:proofErr w:type="spellStart"/>
      <w:r>
        <w:rPr>
          <w:rFonts w:ascii="AppleSystemUIFont" w:eastAsiaTheme="minorHAnsi" w:hAnsi="AppleSystemUIFont" w:cs="AppleSystemUIFont"/>
          <w:color w:val="353535"/>
          <w:lang w:val="en-US"/>
        </w:rPr>
        <w:t>Aplikasi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jika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mengacu</w:t>
      </w:r>
      <w:proofErr w:type="spellEnd"/>
      <w:r>
        <w:rPr>
          <w:rFonts w:ascii="AppleSystemUIFont" w:eastAsiaTheme="minorHAnsi" w:hAnsi="AppleSystemUIFont" w:cs="AppleSystemUIFont"/>
          <w:color w:val="353535"/>
          <w:lang w:val="en-US"/>
        </w:rPr>
        <w:t xml:space="preserve"> pada </w:t>
      </w:r>
      <w:proofErr w:type="spellStart"/>
      <w:r>
        <w:rPr>
          <w:rFonts w:ascii="AppleSystemUIFont" w:eastAsiaTheme="minorHAnsi" w:hAnsi="AppleSystemUIFont" w:cs="AppleSystemUIFont"/>
          <w:color w:val="353535"/>
          <w:lang w:val="en-US"/>
        </w:rPr>
        <w:t>perusahaan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perlu</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surat</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pengantar</w:t>
      </w:r>
      <w:proofErr w:type="spellEnd"/>
      <w:r>
        <w:rPr>
          <w:rFonts w:ascii="AppleSystemUIFont" w:eastAsiaTheme="minorHAnsi" w:hAnsi="AppleSystemUIFont" w:cs="AppleSystemUIFont"/>
          <w:color w:val="353535"/>
          <w:lang w:val="en-US"/>
        </w:rPr>
        <w:t xml:space="preserve"> agar </w:t>
      </w:r>
      <w:proofErr w:type="spellStart"/>
      <w:r>
        <w:rPr>
          <w:rFonts w:ascii="AppleSystemUIFont" w:eastAsiaTheme="minorHAnsi" w:hAnsi="AppleSystemUIFont" w:cs="AppleSystemUIFont"/>
          <w:color w:val="353535"/>
          <w:lang w:val="en-US"/>
        </w:rPr>
        <w:t>dapat</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mendapatkan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respon</w:t>
      </w:r>
      <w:proofErr w:type="spellEnd"/>
      <w:r>
        <w:rPr>
          <w:rFonts w:ascii="AppleSystemUIFont" w:eastAsiaTheme="minorHAnsi" w:hAnsi="AppleSystemUIFont" w:cs="AppleSystemUIFont"/>
          <w:color w:val="353535"/>
          <w:lang w:val="en-US"/>
        </w:rPr>
        <w:t xml:space="preserve"> yang </w:t>
      </w:r>
      <w:proofErr w:type="spellStart"/>
      <w:r>
        <w:rPr>
          <w:rFonts w:ascii="AppleSystemUIFont" w:eastAsiaTheme="minorHAnsi" w:hAnsi="AppleSystemUIFont" w:cs="AppleSystemUIFont"/>
          <w:color w:val="353535"/>
          <w:lang w:val="en-US"/>
        </w:rPr>
        <w:t>lebih</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baik</w:t>
      </w:r>
      <w:proofErr w:type="spellEnd"/>
      <w:r>
        <w:rPr>
          <w:rFonts w:ascii="AppleSystemUIFont" w:eastAsiaTheme="minorHAnsi" w:hAnsi="AppleSystemUIFont" w:cs="AppleSystemUIFont"/>
          <w:color w:val="353535"/>
          <w:lang w:val="en-US"/>
        </w:rPr>
        <w:t>.</w:t>
      </w:r>
    </w:p>
    <w:p w14:paraId="6C999EE4" w14:textId="77777777" w:rsidR="003F44B8" w:rsidRPr="00DD2C81" w:rsidRDefault="003F44B8" w:rsidP="003F44B8">
      <w:pPr>
        <w:autoSpaceDE w:val="0"/>
        <w:autoSpaceDN w:val="0"/>
        <w:adjustRightInd w:val="0"/>
        <w:rPr>
          <w:rFonts w:ascii="AppleSystemUIFont" w:eastAsiaTheme="minorHAnsi" w:hAnsi="AppleSystemUIFont" w:cs="AppleSystemUIFont"/>
          <w:b/>
          <w:bCs/>
          <w:color w:val="353535"/>
          <w:lang w:val="en-US"/>
        </w:rPr>
      </w:pPr>
      <w:proofErr w:type="spellStart"/>
      <w:r w:rsidRPr="00DD2C81">
        <w:rPr>
          <w:rFonts w:ascii="AppleSystemUIFont" w:eastAsiaTheme="minorHAnsi" w:hAnsi="AppleSystemUIFont" w:cs="AppleSystemUIFont"/>
          <w:b/>
          <w:bCs/>
          <w:color w:val="353535"/>
          <w:lang w:val="en-US"/>
        </w:rPr>
        <w:t>Tanggapan</w:t>
      </w:r>
      <w:proofErr w:type="spellEnd"/>
      <w:r w:rsidRPr="00DD2C81">
        <w:rPr>
          <w:rFonts w:ascii="AppleSystemUIFont" w:eastAsiaTheme="minorHAnsi" w:hAnsi="AppleSystemUIFont" w:cs="AppleSystemUIFont"/>
          <w:b/>
          <w:bCs/>
          <w:color w:val="353535"/>
          <w:lang w:val="en-US"/>
        </w:rPr>
        <w:tab/>
        <w:t>:</w:t>
      </w:r>
    </w:p>
    <w:p w14:paraId="5C716F16" w14:textId="5F34FCC5"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1.Tahapan uji </w:t>
      </w:r>
      <w:proofErr w:type="spellStart"/>
      <w:r>
        <w:rPr>
          <w:rFonts w:ascii="AppleSystemUIFont" w:eastAsiaTheme="minorHAnsi" w:hAnsi="AppleSystemUIFont" w:cs="AppleSystemUIFont"/>
          <w:color w:val="353535"/>
          <w:lang w:val="en-US"/>
        </w:rPr>
        <w:t>coba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sudah</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saya</w:t>
      </w:r>
      <w:proofErr w:type="spellEnd"/>
      <w:r>
        <w:rPr>
          <w:rFonts w:ascii="AppleSystemUIFont" w:eastAsiaTheme="minorHAnsi" w:hAnsi="AppleSystemUIFont" w:cs="AppleSystemUIFont"/>
          <w:color w:val="353535"/>
          <w:lang w:val="en-US"/>
        </w:rPr>
        <w:t xml:space="preserve"> </w:t>
      </w:r>
      <w:proofErr w:type="spellStart"/>
      <w:proofErr w:type="gramStart"/>
      <w:r>
        <w:rPr>
          <w:rFonts w:ascii="AppleSystemUIFont" w:eastAsiaTheme="minorHAnsi" w:hAnsi="AppleSystemUIFont" w:cs="AppleSystemUIFont"/>
          <w:color w:val="353535"/>
          <w:lang w:val="en-US"/>
        </w:rPr>
        <w:t>cantumkan</w:t>
      </w:r>
      <w:proofErr w:type="spellEnd"/>
      <w:r>
        <w:rPr>
          <w:rFonts w:ascii="AppleSystemUIFont" w:eastAsiaTheme="minorHAnsi" w:hAnsi="AppleSystemUIFont" w:cs="AppleSystemUIFont"/>
          <w:color w:val="353535"/>
          <w:lang w:val="en-US"/>
        </w:rPr>
        <w:t xml:space="preserve">  pada</w:t>
      </w:r>
      <w:proofErr w:type="gram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halaman</w:t>
      </w:r>
      <w:proofErr w:type="spellEnd"/>
      <w:r>
        <w:rPr>
          <w:rFonts w:ascii="AppleSystemUIFont" w:eastAsiaTheme="minorHAnsi" w:hAnsi="AppleSystemUIFont" w:cs="AppleSystemUIFont"/>
          <w:color w:val="353535"/>
          <w:lang w:val="en-US"/>
        </w:rPr>
        <w:t xml:space="preserve"> 14 </w:t>
      </w:r>
    </w:p>
    <w:p w14:paraId="06BF8C51" w14:textId="0ED206E8"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2.Surat </w:t>
      </w:r>
      <w:proofErr w:type="spellStart"/>
      <w:r>
        <w:rPr>
          <w:rFonts w:ascii="AppleSystemUIFont" w:eastAsiaTheme="minorHAnsi" w:hAnsi="AppleSystemUIFont" w:cs="AppleSystemUIFont"/>
          <w:color w:val="353535"/>
          <w:lang w:val="en-US"/>
        </w:rPr>
        <w:t>Pengantar</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dari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instasi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saya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lampirkan</w:t>
      </w:r>
      <w:proofErr w:type="spellEnd"/>
      <w:r>
        <w:rPr>
          <w:rFonts w:ascii="AppleSystemUIFont" w:eastAsiaTheme="minorHAnsi" w:hAnsi="AppleSystemUIFont" w:cs="AppleSystemUIFont"/>
          <w:color w:val="353535"/>
          <w:lang w:val="en-US"/>
        </w:rPr>
        <w:t xml:space="preserve"> </w:t>
      </w:r>
    </w:p>
    <w:p w14:paraId="7D76B36C" w14:textId="77777777" w:rsidR="003F44B8" w:rsidRDefault="003F44B8" w:rsidP="003F44B8">
      <w:pPr>
        <w:autoSpaceDE w:val="0"/>
        <w:autoSpaceDN w:val="0"/>
        <w:adjustRightInd w:val="0"/>
        <w:spacing w:after="40"/>
        <w:rPr>
          <w:rFonts w:ascii="AppleSystemUIFontBold" w:eastAsiaTheme="minorHAnsi" w:hAnsi="AppleSystemUIFontBold" w:cs="AppleSystemUIFontBold"/>
          <w:b/>
          <w:bCs/>
          <w:color w:val="353535"/>
          <w:sz w:val="28"/>
          <w:szCs w:val="28"/>
          <w:lang w:val="en-US"/>
        </w:rPr>
      </w:pPr>
    </w:p>
    <w:p w14:paraId="4DCE38AF"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Reviewer 2</w:t>
      </w:r>
      <w:r>
        <w:rPr>
          <w:rFonts w:ascii="AppleSystemUIFont" w:eastAsiaTheme="minorHAnsi" w:hAnsi="AppleSystemUIFont" w:cs="AppleSystemUIFont"/>
          <w:color w:val="353535"/>
          <w:lang w:val="en-US"/>
        </w:rPr>
        <w:tab/>
        <w:t xml:space="preserve">: Herman </w:t>
      </w:r>
      <w:proofErr w:type="spellStart"/>
      <w:r>
        <w:rPr>
          <w:rFonts w:ascii="AppleSystemUIFont" w:eastAsiaTheme="minorHAnsi" w:hAnsi="AppleSystemUIFont" w:cs="AppleSystemUIFont"/>
          <w:color w:val="353535"/>
          <w:lang w:val="en-US"/>
        </w:rPr>
        <w:t>Thuan</w:t>
      </w:r>
      <w:proofErr w:type="spellEnd"/>
      <w:r>
        <w:rPr>
          <w:rFonts w:ascii="AppleSystemUIFont" w:eastAsiaTheme="minorHAnsi" w:hAnsi="AppleSystemUIFont" w:cs="AppleSystemUIFont"/>
          <w:color w:val="353535"/>
          <w:lang w:val="en-US"/>
        </w:rPr>
        <w:t xml:space="preserve"> To </w:t>
      </w:r>
      <w:proofErr w:type="spellStart"/>
      <w:r>
        <w:rPr>
          <w:rFonts w:ascii="AppleSystemUIFont" w:eastAsiaTheme="minorHAnsi" w:hAnsi="AppleSystemUIFont" w:cs="AppleSystemUIFont"/>
          <w:color w:val="353535"/>
          <w:lang w:val="en-US"/>
        </w:rPr>
        <w:t>Saurik</w:t>
      </w:r>
      <w:proofErr w:type="spellEnd"/>
      <w:r>
        <w:rPr>
          <w:rFonts w:ascii="AppleSystemUIFont" w:eastAsiaTheme="minorHAnsi" w:hAnsi="AppleSystemUIFont" w:cs="AppleSystemUIFont"/>
          <w:color w:val="353535"/>
          <w:lang w:val="en-US"/>
        </w:rPr>
        <w:t xml:space="preserve">, </w:t>
      </w:r>
      <w:proofErr w:type="spellStart"/>
      <w:proofErr w:type="gramStart"/>
      <w:r>
        <w:rPr>
          <w:rFonts w:ascii="AppleSystemUIFont" w:eastAsiaTheme="minorHAnsi" w:hAnsi="AppleSystemUIFont" w:cs="AppleSystemUIFont"/>
          <w:color w:val="353535"/>
          <w:lang w:val="en-US"/>
        </w:rPr>
        <w:t>S.Kom</w:t>
      </w:r>
      <w:proofErr w:type="spellEnd"/>
      <w:proofErr w:type="gramEnd"/>
      <w:r>
        <w:rPr>
          <w:rFonts w:ascii="AppleSystemUIFont" w:eastAsiaTheme="minorHAnsi" w:hAnsi="AppleSystemUIFont" w:cs="AppleSystemUIFont"/>
          <w:color w:val="353535"/>
          <w:lang w:val="en-US"/>
        </w:rPr>
        <w:t>., M.T. Status</w:t>
      </w:r>
      <w:r>
        <w:rPr>
          <w:rFonts w:ascii="AppleSystemUIFont" w:eastAsiaTheme="minorHAnsi" w:hAnsi="AppleSystemUIFont" w:cs="AppleSystemUIFont"/>
          <w:color w:val="353535"/>
          <w:lang w:val="en-US"/>
        </w:rPr>
        <w:tab/>
        <w:t>: DITERIMA</w:t>
      </w:r>
    </w:p>
    <w:p w14:paraId="7B61748D"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proofErr w:type="spellStart"/>
      <w:r>
        <w:rPr>
          <w:rFonts w:ascii="AppleSystemUIFont" w:eastAsiaTheme="minorHAnsi" w:hAnsi="AppleSystemUIFont" w:cs="AppleSystemUIFont"/>
          <w:color w:val="353535"/>
          <w:lang w:val="en-US"/>
        </w:rPr>
        <w:t>Pesan</w:t>
      </w:r>
      <w:proofErr w:type="spellEnd"/>
      <w:r>
        <w:rPr>
          <w:rFonts w:ascii="AppleSystemUIFont" w:eastAsiaTheme="minorHAnsi" w:hAnsi="AppleSystemUIFont" w:cs="AppleSystemUIFont"/>
          <w:color w:val="353535"/>
          <w:lang w:val="en-US"/>
        </w:rPr>
        <w:tab/>
        <w:t>:</w:t>
      </w:r>
    </w:p>
    <w:p w14:paraId="64C14366"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proofErr w:type="spellStart"/>
      <w:r>
        <w:rPr>
          <w:rFonts w:ascii="AppleSystemUIFont" w:eastAsiaTheme="minorHAnsi" w:hAnsi="AppleSystemUIFont" w:cs="AppleSystemUIFont"/>
          <w:color w:val="353535"/>
          <w:lang w:val="en-US"/>
        </w:rPr>
        <w:t>Tanggapan</w:t>
      </w:r>
      <w:proofErr w:type="spellEnd"/>
      <w:r>
        <w:rPr>
          <w:rFonts w:ascii="AppleSystemUIFont" w:eastAsiaTheme="minorHAnsi" w:hAnsi="AppleSystemUIFont" w:cs="AppleSystemUIFont"/>
          <w:color w:val="353535"/>
          <w:lang w:val="en-US"/>
        </w:rPr>
        <w:tab/>
        <w:t>:</w:t>
      </w:r>
    </w:p>
    <w:p w14:paraId="65439BC2" w14:textId="0A0A8C86"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1.</w:t>
      </w:r>
      <w:r>
        <w:rPr>
          <w:rFonts w:ascii="AppleSystemUIFont" w:eastAsiaTheme="minorHAnsi" w:hAnsi="AppleSystemUIFont" w:cs="AppleSystemUIFont"/>
          <w:color w:val="353535"/>
          <w:lang w:val="en-US"/>
        </w:rPr>
        <w:tab/>
        <w:t>-</w:t>
      </w:r>
    </w:p>
    <w:p w14:paraId="28E500F4"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p>
    <w:p w14:paraId="746264B5"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p>
    <w:p w14:paraId="7DBE6C4F"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Reviewer 3</w:t>
      </w:r>
      <w:r>
        <w:rPr>
          <w:rFonts w:ascii="AppleSystemUIFont" w:eastAsiaTheme="minorHAnsi" w:hAnsi="AppleSystemUIFont" w:cs="AppleSystemUIFont"/>
          <w:color w:val="353535"/>
          <w:lang w:val="en-US"/>
        </w:rPr>
        <w:tab/>
        <w:t xml:space="preserve">: Amelia Alexandra Putri W., </w:t>
      </w:r>
      <w:proofErr w:type="spellStart"/>
      <w:proofErr w:type="gramStart"/>
      <w:r>
        <w:rPr>
          <w:rFonts w:ascii="AppleSystemUIFont" w:eastAsiaTheme="minorHAnsi" w:hAnsi="AppleSystemUIFont" w:cs="AppleSystemUIFont"/>
          <w:color w:val="353535"/>
          <w:lang w:val="en-US"/>
        </w:rPr>
        <w:t>S.Kom</w:t>
      </w:r>
      <w:proofErr w:type="spellEnd"/>
      <w:proofErr w:type="gramEnd"/>
      <w:r>
        <w:rPr>
          <w:rFonts w:ascii="AppleSystemUIFont" w:eastAsiaTheme="minorHAnsi" w:hAnsi="AppleSystemUIFont" w:cs="AppleSystemUIFont"/>
          <w:color w:val="353535"/>
          <w:lang w:val="en-US"/>
        </w:rPr>
        <w:t>. Status</w:t>
      </w:r>
      <w:r>
        <w:rPr>
          <w:rFonts w:ascii="AppleSystemUIFont" w:eastAsiaTheme="minorHAnsi" w:hAnsi="AppleSystemUIFont" w:cs="AppleSystemUIFont"/>
          <w:color w:val="353535"/>
          <w:lang w:val="en-US"/>
        </w:rPr>
        <w:tab/>
        <w:t>: DITERIMA</w:t>
      </w:r>
    </w:p>
    <w:p w14:paraId="72B14B50" w14:textId="77777777" w:rsidR="003F44B8" w:rsidRPr="003F44B8" w:rsidRDefault="003F44B8" w:rsidP="003F44B8">
      <w:pPr>
        <w:autoSpaceDE w:val="0"/>
        <w:autoSpaceDN w:val="0"/>
        <w:adjustRightInd w:val="0"/>
        <w:rPr>
          <w:rFonts w:ascii="AppleSystemUIFont" w:eastAsiaTheme="minorHAnsi" w:hAnsi="AppleSystemUIFont" w:cs="AppleSystemUIFont"/>
          <w:b/>
          <w:bCs/>
          <w:color w:val="353535"/>
          <w:lang w:val="en-US"/>
        </w:rPr>
      </w:pPr>
      <w:proofErr w:type="spellStart"/>
      <w:r w:rsidRPr="003F44B8">
        <w:rPr>
          <w:rFonts w:ascii="AppleSystemUIFont" w:eastAsiaTheme="minorHAnsi" w:hAnsi="AppleSystemUIFont" w:cs="AppleSystemUIFont"/>
          <w:b/>
          <w:bCs/>
          <w:color w:val="353535"/>
          <w:lang w:val="en-US"/>
        </w:rPr>
        <w:t>Pesan</w:t>
      </w:r>
      <w:proofErr w:type="spellEnd"/>
      <w:r w:rsidRPr="003F44B8">
        <w:rPr>
          <w:rFonts w:ascii="AppleSystemUIFont" w:eastAsiaTheme="minorHAnsi" w:hAnsi="AppleSystemUIFont" w:cs="AppleSystemUIFont"/>
          <w:b/>
          <w:bCs/>
          <w:color w:val="353535"/>
          <w:lang w:val="en-US"/>
        </w:rPr>
        <w:tab/>
        <w:t xml:space="preserve">: </w:t>
      </w:r>
    </w:p>
    <w:p w14:paraId="0D4E1CF2" w14:textId="51BDA009"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1. </w:t>
      </w:r>
      <w:proofErr w:type="spellStart"/>
      <w:r>
        <w:rPr>
          <w:rFonts w:ascii="AppleSystemUIFont" w:eastAsiaTheme="minorHAnsi" w:hAnsi="AppleSystemUIFont" w:cs="AppleSystemUIFont"/>
          <w:color w:val="353535"/>
          <w:lang w:val="en-US"/>
        </w:rPr>
        <w:t>Perbaiki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Arsitektur</w:t>
      </w:r>
      <w:proofErr w:type="spellEnd"/>
      <w:r>
        <w:rPr>
          <w:rFonts w:ascii="AppleSystemUIFont" w:eastAsiaTheme="minorHAnsi" w:hAnsi="AppleSystemUIFont" w:cs="AppleSystemUIFont"/>
          <w:color w:val="353535"/>
          <w:lang w:val="en-US"/>
        </w:rPr>
        <w:t xml:space="preserve"> Diagram (</w:t>
      </w:r>
      <w:proofErr w:type="spellStart"/>
      <w:r>
        <w:rPr>
          <w:rFonts w:ascii="AppleSystemUIFont" w:eastAsiaTheme="minorHAnsi" w:hAnsi="AppleSystemUIFont" w:cs="AppleSystemUIFont"/>
          <w:color w:val="353535"/>
          <w:lang w:val="en-US"/>
        </w:rPr>
        <w:t>aktor</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pegawai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digabung</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saja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jangan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dipisah-pisah</w:t>
      </w:r>
      <w:proofErr w:type="spellEnd"/>
      <w:r>
        <w:rPr>
          <w:rFonts w:ascii="AppleSystemUIFont" w:eastAsiaTheme="minorHAnsi" w:hAnsi="AppleSystemUIFont" w:cs="AppleSystemUIFont"/>
          <w:color w:val="353535"/>
          <w:lang w:val="en-US"/>
        </w:rPr>
        <w:t>)</w:t>
      </w:r>
    </w:p>
    <w:p w14:paraId="08B92857" w14:textId="7AA3E80F"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2.Jelaskan </w:t>
      </w:r>
      <w:proofErr w:type="spellStart"/>
      <w:r>
        <w:rPr>
          <w:rFonts w:ascii="AppleSystemUIFont" w:eastAsiaTheme="minorHAnsi" w:hAnsi="AppleSystemUIFont" w:cs="AppleSystemUIFont"/>
          <w:color w:val="353535"/>
          <w:lang w:val="en-US"/>
        </w:rPr>
        <w:t>mengenai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batas</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waktu</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pengajuan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cuti</w:t>
      </w:r>
      <w:proofErr w:type="spellEnd"/>
      <w:r>
        <w:rPr>
          <w:rFonts w:ascii="AppleSystemUIFont" w:eastAsiaTheme="minorHAnsi" w:hAnsi="AppleSystemUIFont" w:cs="AppleSystemUIFont"/>
          <w:color w:val="353535"/>
          <w:lang w:val="en-US"/>
        </w:rPr>
        <w:t>.</w:t>
      </w:r>
    </w:p>
    <w:p w14:paraId="424D3C77" w14:textId="7D0A84A7"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3.Judul pada form proposal dan di </w:t>
      </w:r>
      <w:proofErr w:type="spellStart"/>
      <w:r>
        <w:rPr>
          <w:rFonts w:ascii="AppleSystemUIFont" w:eastAsiaTheme="minorHAnsi" w:hAnsi="AppleSystemUIFont" w:cs="AppleSystemUIFont"/>
          <w:color w:val="353535"/>
          <w:lang w:val="en-US"/>
        </w:rPr>
        <w:t>dalam</w:t>
      </w:r>
      <w:proofErr w:type="spellEnd"/>
      <w:r>
        <w:rPr>
          <w:rFonts w:ascii="AppleSystemUIFont" w:eastAsiaTheme="minorHAnsi" w:hAnsi="AppleSystemUIFont" w:cs="AppleSystemUIFont"/>
          <w:color w:val="353535"/>
          <w:lang w:val="en-US"/>
        </w:rPr>
        <w:t xml:space="preserve"> proposal </w:t>
      </w:r>
      <w:proofErr w:type="spellStart"/>
      <w:r>
        <w:rPr>
          <w:rFonts w:ascii="AppleSystemUIFont" w:eastAsiaTheme="minorHAnsi" w:hAnsi="AppleSystemUIFont" w:cs="AppleSystemUIFont"/>
          <w:color w:val="353535"/>
          <w:lang w:val="en-US"/>
        </w:rPr>
        <w:t>berbeda</w:t>
      </w:r>
      <w:proofErr w:type="spellEnd"/>
      <w:r>
        <w:rPr>
          <w:rFonts w:ascii="AppleSystemUIFont" w:eastAsiaTheme="minorHAnsi" w:hAnsi="AppleSystemUIFont" w:cs="AppleSystemUIFont"/>
          <w:color w:val="353535"/>
          <w:lang w:val="en-US"/>
        </w:rPr>
        <w:t>.</w:t>
      </w:r>
    </w:p>
    <w:p w14:paraId="2815772D" w14:textId="178FE897"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4.Jelaskan </w:t>
      </w:r>
      <w:proofErr w:type="spellStart"/>
      <w:r>
        <w:rPr>
          <w:rFonts w:ascii="AppleSystemUIFont" w:eastAsiaTheme="minorHAnsi" w:hAnsi="AppleSystemUIFont" w:cs="AppleSystemUIFont"/>
          <w:color w:val="353535"/>
          <w:lang w:val="en-US"/>
        </w:rPr>
        <w:t>bagaimana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Penilaian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Karyawan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dilakukan</w:t>
      </w:r>
      <w:proofErr w:type="spellEnd"/>
      <w:r>
        <w:rPr>
          <w:rFonts w:ascii="AppleSystemUIFont" w:eastAsiaTheme="minorHAnsi" w:hAnsi="AppleSystemUIFont" w:cs="AppleSystemUIFont"/>
          <w:color w:val="353535"/>
          <w:lang w:val="en-US"/>
        </w:rPr>
        <w:t xml:space="preserve"> dan </w:t>
      </w:r>
      <w:proofErr w:type="spellStart"/>
      <w:r>
        <w:rPr>
          <w:rFonts w:ascii="AppleSystemUIFont" w:eastAsiaTheme="minorHAnsi" w:hAnsi="AppleSystemUIFont" w:cs="AppleSystemUIFont"/>
          <w:color w:val="353535"/>
          <w:lang w:val="en-US"/>
        </w:rPr>
        <w:t>seperti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apa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nilai</w:t>
      </w:r>
      <w:proofErr w:type="spellEnd"/>
      <w:r>
        <w:rPr>
          <w:rFonts w:ascii="AppleSystemUIFont" w:eastAsiaTheme="minorHAnsi" w:hAnsi="AppleSystemUIFont" w:cs="AppleSystemUIFont"/>
          <w:color w:val="353535"/>
          <w:lang w:val="en-US"/>
        </w:rPr>
        <w:t xml:space="preserve"> yang </w:t>
      </w:r>
      <w:proofErr w:type="spellStart"/>
      <w:r>
        <w:rPr>
          <w:rFonts w:ascii="AppleSystemUIFont" w:eastAsiaTheme="minorHAnsi" w:hAnsi="AppleSystemUIFont" w:cs="AppleSystemUIFont"/>
          <w:color w:val="353535"/>
          <w:lang w:val="en-US"/>
        </w:rPr>
        <w:t>diperoleh</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karyawan</w:t>
      </w:r>
      <w:proofErr w:type="spellEnd"/>
      <w:r>
        <w:rPr>
          <w:rFonts w:ascii="AppleSystemUIFont" w:eastAsiaTheme="minorHAnsi" w:hAnsi="AppleSystemUIFont" w:cs="AppleSystemUIFont"/>
          <w:color w:val="353535"/>
          <w:lang w:val="en-US"/>
        </w:rPr>
        <w:t>.</w:t>
      </w:r>
    </w:p>
    <w:p w14:paraId="5A89B9EF" w14:textId="06DAAE51"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5.Jelaskan </w:t>
      </w:r>
      <w:proofErr w:type="spellStart"/>
      <w:r>
        <w:rPr>
          <w:rFonts w:ascii="AppleSystemUIFont" w:eastAsiaTheme="minorHAnsi" w:hAnsi="AppleSystemUIFont" w:cs="AppleSystemUIFont"/>
          <w:color w:val="353535"/>
          <w:lang w:val="en-US"/>
        </w:rPr>
        <w:t>bagaimana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ujicoba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akan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dilakukan</w:t>
      </w:r>
      <w:proofErr w:type="spellEnd"/>
      <w:r>
        <w:rPr>
          <w:rFonts w:ascii="AppleSystemUIFont" w:eastAsiaTheme="minorHAnsi" w:hAnsi="AppleSystemUIFont" w:cs="AppleSystemUIFont"/>
          <w:color w:val="353535"/>
          <w:lang w:val="en-US"/>
        </w:rPr>
        <w:t>.</w:t>
      </w:r>
    </w:p>
    <w:p w14:paraId="70AEF5B1" w14:textId="77777777" w:rsidR="003F44B8" w:rsidRPr="003F44B8" w:rsidRDefault="003F44B8" w:rsidP="003F44B8">
      <w:pPr>
        <w:autoSpaceDE w:val="0"/>
        <w:autoSpaceDN w:val="0"/>
        <w:adjustRightInd w:val="0"/>
        <w:rPr>
          <w:rFonts w:ascii="AppleSystemUIFont" w:eastAsiaTheme="minorHAnsi" w:hAnsi="AppleSystemUIFont" w:cs="AppleSystemUIFont"/>
          <w:b/>
          <w:bCs/>
          <w:color w:val="353535"/>
          <w:lang w:val="en-US"/>
        </w:rPr>
      </w:pPr>
      <w:proofErr w:type="spellStart"/>
      <w:r w:rsidRPr="003F44B8">
        <w:rPr>
          <w:rFonts w:ascii="AppleSystemUIFont" w:eastAsiaTheme="minorHAnsi" w:hAnsi="AppleSystemUIFont" w:cs="AppleSystemUIFont"/>
          <w:b/>
          <w:bCs/>
          <w:color w:val="353535"/>
          <w:lang w:val="en-US"/>
        </w:rPr>
        <w:t>Tanggapan</w:t>
      </w:r>
      <w:proofErr w:type="spellEnd"/>
      <w:r w:rsidRPr="003F44B8">
        <w:rPr>
          <w:rFonts w:ascii="AppleSystemUIFont" w:eastAsiaTheme="minorHAnsi" w:hAnsi="AppleSystemUIFont" w:cs="AppleSystemUIFont"/>
          <w:b/>
          <w:bCs/>
          <w:color w:val="353535"/>
          <w:lang w:val="en-US"/>
        </w:rPr>
        <w:tab/>
        <w:t>:</w:t>
      </w:r>
    </w:p>
    <w:p w14:paraId="03146869" w14:textId="0E5E1B84"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1.Arsitektur diagram </w:t>
      </w:r>
      <w:proofErr w:type="spellStart"/>
      <w:r>
        <w:rPr>
          <w:rFonts w:ascii="AppleSystemUIFont" w:eastAsiaTheme="minorHAnsi" w:hAnsi="AppleSystemUIFont" w:cs="AppleSystemUIFont"/>
          <w:color w:val="353535"/>
          <w:lang w:val="en-US"/>
        </w:rPr>
        <w:t>sudah</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saya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revisi</w:t>
      </w:r>
      <w:proofErr w:type="spellEnd"/>
      <w:r>
        <w:rPr>
          <w:rFonts w:ascii="AppleSystemUIFont" w:eastAsiaTheme="minorHAnsi" w:hAnsi="AppleSystemUIFont" w:cs="AppleSystemUIFont"/>
          <w:color w:val="353535"/>
          <w:lang w:val="en-US"/>
        </w:rPr>
        <w:t xml:space="preserve"> pada </w:t>
      </w:r>
      <w:proofErr w:type="spellStart"/>
      <w:r>
        <w:rPr>
          <w:rFonts w:ascii="AppleSystemUIFont" w:eastAsiaTheme="minorHAnsi" w:hAnsi="AppleSystemUIFont" w:cs="AppleSystemUIFont"/>
          <w:color w:val="353535"/>
          <w:lang w:val="en-US"/>
        </w:rPr>
        <w:t>halaman</w:t>
      </w:r>
      <w:proofErr w:type="spellEnd"/>
      <w:r>
        <w:rPr>
          <w:rFonts w:ascii="AppleSystemUIFont" w:eastAsiaTheme="minorHAnsi" w:hAnsi="AppleSystemUIFont" w:cs="AppleSystemUIFont"/>
          <w:color w:val="353535"/>
          <w:lang w:val="en-US"/>
        </w:rPr>
        <w:t xml:space="preserve"> 3</w:t>
      </w:r>
    </w:p>
    <w:p w14:paraId="40F64735" w14:textId="4B52525F"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2.Batas </w:t>
      </w:r>
      <w:proofErr w:type="spellStart"/>
      <w:r>
        <w:rPr>
          <w:rFonts w:ascii="AppleSystemUIFont" w:eastAsiaTheme="minorHAnsi" w:hAnsi="AppleSystemUIFont" w:cs="AppleSystemUIFont"/>
          <w:color w:val="353535"/>
          <w:lang w:val="en-US"/>
        </w:rPr>
        <w:t>Pengajuan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cuti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maksimal</w:t>
      </w:r>
      <w:proofErr w:type="spellEnd"/>
      <w:r>
        <w:rPr>
          <w:rFonts w:ascii="AppleSystemUIFont" w:eastAsiaTheme="minorHAnsi" w:hAnsi="AppleSystemUIFont" w:cs="AppleSystemUIFont"/>
          <w:color w:val="353535"/>
          <w:lang w:val="en-US"/>
        </w:rPr>
        <w:t xml:space="preserve"> 1 </w:t>
      </w:r>
      <w:proofErr w:type="spellStart"/>
      <w:r>
        <w:rPr>
          <w:rFonts w:ascii="AppleSystemUIFont" w:eastAsiaTheme="minorHAnsi" w:hAnsi="AppleSystemUIFont" w:cs="AppleSystemUIFont"/>
          <w:color w:val="353535"/>
          <w:lang w:val="en-US"/>
        </w:rPr>
        <w:t>minggu</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sebelum</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pelaksanaan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cuti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dijelaskan</w:t>
      </w:r>
      <w:proofErr w:type="spellEnd"/>
      <w:r>
        <w:rPr>
          <w:rFonts w:ascii="AppleSystemUIFont" w:eastAsiaTheme="minorHAnsi" w:hAnsi="AppleSystemUIFont" w:cs="AppleSystemUIFont"/>
          <w:color w:val="353535"/>
          <w:lang w:val="en-US"/>
        </w:rPr>
        <w:t xml:space="preserve"> pada </w:t>
      </w:r>
      <w:proofErr w:type="spellStart"/>
      <w:r>
        <w:rPr>
          <w:rFonts w:ascii="AppleSystemUIFont" w:eastAsiaTheme="minorHAnsi" w:hAnsi="AppleSystemUIFont" w:cs="AppleSystemUIFont"/>
          <w:color w:val="353535"/>
          <w:lang w:val="en-US"/>
        </w:rPr>
        <w:t>halaman</w:t>
      </w:r>
      <w:proofErr w:type="spellEnd"/>
      <w:r>
        <w:rPr>
          <w:rFonts w:ascii="AppleSystemUIFont" w:eastAsiaTheme="minorHAnsi" w:hAnsi="AppleSystemUIFont" w:cs="AppleSystemUIFont"/>
          <w:color w:val="353535"/>
          <w:lang w:val="en-US"/>
        </w:rPr>
        <w:t xml:space="preserve"> 9</w:t>
      </w:r>
    </w:p>
    <w:p w14:paraId="43168589" w14:textId="302EE1ED"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3.Judul Proposal </w:t>
      </w:r>
      <w:proofErr w:type="spellStart"/>
      <w:r>
        <w:rPr>
          <w:rFonts w:ascii="AppleSystemUIFont" w:eastAsiaTheme="minorHAnsi" w:hAnsi="AppleSystemUIFont" w:cs="AppleSystemUIFont"/>
          <w:color w:val="353535"/>
          <w:lang w:val="en-US"/>
        </w:rPr>
        <w:t>sudah</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disesuaikan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lagi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dengan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judul</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Aplikasi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Layanan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Kepegawaian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Absensi</w:t>
      </w:r>
      <w:proofErr w:type="spellEnd"/>
      <w:r>
        <w:rPr>
          <w:rFonts w:ascii="AppleSystemUIFont" w:eastAsiaTheme="minorHAnsi" w:hAnsi="AppleSystemUIFont" w:cs="AppleSystemUIFont"/>
          <w:color w:val="353535"/>
          <w:lang w:val="en-US"/>
        </w:rPr>
        <w:t xml:space="preserve"> dan </w:t>
      </w:r>
      <w:proofErr w:type="spellStart"/>
      <w:r>
        <w:rPr>
          <w:rFonts w:ascii="AppleSystemUIFont" w:eastAsiaTheme="minorHAnsi" w:hAnsi="AppleSystemUIFont" w:cs="AppleSystemUIFont"/>
          <w:color w:val="353535"/>
          <w:lang w:val="en-US"/>
        </w:rPr>
        <w:t>Cuti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Menggunakan</w:t>
      </w:r>
      <w:proofErr w:type="spellEnd"/>
      <w:r>
        <w:rPr>
          <w:rFonts w:ascii="AppleSystemUIFont" w:eastAsiaTheme="minorHAnsi" w:hAnsi="AppleSystemUIFont" w:cs="AppleSystemUIFont"/>
          <w:color w:val="353535"/>
          <w:lang w:val="en-US"/>
        </w:rPr>
        <w:t xml:space="preserve"> Framework Laravel pada </w:t>
      </w:r>
      <w:proofErr w:type="spellStart"/>
      <w:r>
        <w:rPr>
          <w:rFonts w:ascii="AppleSystemUIFont" w:eastAsiaTheme="minorHAnsi" w:hAnsi="AppleSystemUIFont" w:cs="AppleSystemUIFont"/>
          <w:color w:val="353535"/>
          <w:lang w:val="en-US"/>
        </w:rPr>
        <w:t>Balai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Pengamanan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Fasilitas</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Kesehatan</w:t>
      </w:r>
      <w:proofErr w:type="spellEnd"/>
      <w:r>
        <w:rPr>
          <w:rFonts w:ascii="AppleSystemUIFont" w:eastAsiaTheme="minorHAnsi" w:hAnsi="AppleSystemUIFont" w:cs="AppleSystemUIFont"/>
          <w:color w:val="353535"/>
          <w:lang w:val="en-US"/>
        </w:rPr>
        <w:t xml:space="preserve"> Surabaya” </w:t>
      </w:r>
    </w:p>
    <w:p w14:paraId="520DBBF9" w14:textId="2A5FB6FE"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4.Penjelasan </w:t>
      </w:r>
      <w:proofErr w:type="spellStart"/>
      <w:r>
        <w:rPr>
          <w:rFonts w:ascii="AppleSystemUIFont" w:eastAsiaTheme="minorHAnsi" w:hAnsi="AppleSystemUIFont" w:cs="AppleSystemUIFont"/>
          <w:color w:val="353535"/>
          <w:lang w:val="en-US"/>
        </w:rPr>
        <w:t>Penilaian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pegawai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ada</w:t>
      </w:r>
      <w:proofErr w:type="spellEnd"/>
      <w:r>
        <w:rPr>
          <w:rFonts w:ascii="AppleSystemUIFont" w:eastAsiaTheme="minorHAnsi" w:hAnsi="AppleSystemUIFont" w:cs="AppleSystemUIFont"/>
          <w:color w:val="353535"/>
          <w:lang w:val="en-US"/>
        </w:rPr>
        <w:t xml:space="preserve"> pada </w:t>
      </w:r>
      <w:proofErr w:type="spellStart"/>
      <w:r>
        <w:rPr>
          <w:rFonts w:ascii="AppleSystemUIFont" w:eastAsiaTheme="minorHAnsi" w:hAnsi="AppleSystemUIFont" w:cs="AppleSystemUIFont"/>
          <w:color w:val="353535"/>
          <w:lang w:val="en-US"/>
        </w:rPr>
        <w:t>halaman</w:t>
      </w:r>
      <w:proofErr w:type="spellEnd"/>
      <w:r>
        <w:rPr>
          <w:rFonts w:ascii="AppleSystemUIFont" w:eastAsiaTheme="minorHAnsi" w:hAnsi="AppleSystemUIFont" w:cs="AppleSystemUIFont"/>
          <w:color w:val="353535"/>
          <w:lang w:val="en-US"/>
        </w:rPr>
        <w:t xml:space="preserve"> 7 </w:t>
      </w:r>
    </w:p>
    <w:p w14:paraId="73F12C2D" w14:textId="34FBF768"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5.Penjelasan </w:t>
      </w:r>
      <w:proofErr w:type="spellStart"/>
      <w:r>
        <w:rPr>
          <w:rFonts w:ascii="AppleSystemUIFont" w:eastAsiaTheme="minorHAnsi" w:hAnsi="AppleSystemUIFont" w:cs="AppleSystemUIFont"/>
          <w:color w:val="353535"/>
          <w:lang w:val="en-US"/>
        </w:rPr>
        <w:t>Ujicoba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saya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jelaskan</w:t>
      </w:r>
      <w:proofErr w:type="spellEnd"/>
      <w:r>
        <w:rPr>
          <w:rFonts w:ascii="AppleSystemUIFont" w:eastAsiaTheme="minorHAnsi" w:hAnsi="AppleSystemUIFont" w:cs="AppleSystemUIFont"/>
          <w:color w:val="353535"/>
          <w:lang w:val="en-US"/>
        </w:rPr>
        <w:t xml:space="preserve"> pada </w:t>
      </w:r>
      <w:proofErr w:type="spellStart"/>
      <w:r>
        <w:rPr>
          <w:rFonts w:ascii="AppleSystemUIFont" w:eastAsiaTheme="minorHAnsi" w:hAnsi="AppleSystemUIFont" w:cs="AppleSystemUIFont"/>
          <w:color w:val="353535"/>
          <w:lang w:val="en-US"/>
        </w:rPr>
        <w:t>halaman</w:t>
      </w:r>
      <w:proofErr w:type="spellEnd"/>
      <w:r>
        <w:rPr>
          <w:rFonts w:ascii="AppleSystemUIFont" w:eastAsiaTheme="minorHAnsi" w:hAnsi="AppleSystemUIFont" w:cs="AppleSystemUIFont"/>
          <w:color w:val="353535"/>
          <w:lang w:val="en-US"/>
        </w:rPr>
        <w:t xml:space="preserve"> 14</w:t>
      </w:r>
    </w:p>
    <w:p w14:paraId="0638A9B2" w14:textId="77777777" w:rsidR="003F44B8" w:rsidRDefault="003F44B8" w:rsidP="003F44B8">
      <w:pPr>
        <w:autoSpaceDE w:val="0"/>
        <w:autoSpaceDN w:val="0"/>
        <w:adjustRightInd w:val="0"/>
        <w:spacing w:after="40"/>
        <w:rPr>
          <w:rFonts w:ascii="AppleSystemUIFontBold" w:eastAsiaTheme="minorHAnsi" w:hAnsi="AppleSystemUIFontBold" w:cs="AppleSystemUIFontBold"/>
          <w:b/>
          <w:bCs/>
          <w:color w:val="353535"/>
          <w:sz w:val="28"/>
          <w:szCs w:val="28"/>
          <w:lang w:val="en-US"/>
        </w:rPr>
      </w:pPr>
    </w:p>
    <w:p w14:paraId="46D2C225"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Reviewer 4</w:t>
      </w:r>
      <w:r>
        <w:rPr>
          <w:rFonts w:ascii="AppleSystemUIFont" w:eastAsiaTheme="minorHAnsi" w:hAnsi="AppleSystemUIFont" w:cs="AppleSystemUIFont"/>
          <w:color w:val="353535"/>
          <w:lang w:val="en-US"/>
        </w:rPr>
        <w:tab/>
        <w:t xml:space="preserve">: Devi </w:t>
      </w:r>
      <w:proofErr w:type="spellStart"/>
      <w:r>
        <w:rPr>
          <w:rFonts w:ascii="AppleSystemUIFont" w:eastAsiaTheme="minorHAnsi" w:hAnsi="AppleSystemUIFont" w:cs="AppleSystemUIFont"/>
          <w:color w:val="353535"/>
          <w:lang w:val="en-US"/>
        </w:rPr>
        <w:t>Dwi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Purwanto</w:t>
      </w:r>
      <w:proofErr w:type="spellEnd"/>
      <w:r>
        <w:rPr>
          <w:rFonts w:ascii="AppleSystemUIFont" w:eastAsiaTheme="minorHAnsi" w:hAnsi="AppleSystemUIFont" w:cs="AppleSystemUIFont"/>
          <w:color w:val="353535"/>
          <w:lang w:val="en-US"/>
        </w:rPr>
        <w:t xml:space="preserve">, </w:t>
      </w:r>
      <w:proofErr w:type="spellStart"/>
      <w:proofErr w:type="gramStart"/>
      <w:r>
        <w:rPr>
          <w:rFonts w:ascii="AppleSystemUIFont" w:eastAsiaTheme="minorHAnsi" w:hAnsi="AppleSystemUIFont" w:cs="AppleSystemUIFont"/>
          <w:color w:val="353535"/>
          <w:lang w:val="en-US"/>
        </w:rPr>
        <w:t>S.Kom</w:t>
      </w:r>
      <w:proofErr w:type="spellEnd"/>
      <w:proofErr w:type="gram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M.Kom</w:t>
      </w:r>
      <w:proofErr w:type="spellEnd"/>
      <w:r>
        <w:rPr>
          <w:rFonts w:ascii="AppleSystemUIFont" w:eastAsiaTheme="minorHAnsi" w:hAnsi="AppleSystemUIFont" w:cs="AppleSystemUIFont"/>
          <w:color w:val="353535"/>
          <w:lang w:val="en-US"/>
        </w:rPr>
        <w:t>. Status</w:t>
      </w:r>
      <w:r>
        <w:rPr>
          <w:rFonts w:ascii="AppleSystemUIFont" w:eastAsiaTheme="minorHAnsi" w:hAnsi="AppleSystemUIFont" w:cs="AppleSystemUIFont"/>
          <w:color w:val="353535"/>
          <w:lang w:val="en-US"/>
        </w:rPr>
        <w:tab/>
        <w:t>: DIPERBAIKI</w:t>
      </w:r>
    </w:p>
    <w:p w14:paraId="583EC1F6"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proofErr w:type="spellStart"/>
      <w:r w:rsidRPr="003F44B8">
        <w:rPr>
          <w:rFonts w:ascii="AppleSystemUIFont" w:eastAsiaTheme="minorHAnsi" w:hAnsi="AppleSystemUIFont" w:cs="AppleSystemUIFont"/>
          <w:b/>
          <w:bCs/>
          <w:color w:val="353535"/>
          <w:lang w:val="en-US"/>
        </w:rPr>
        <w:t>Pesan</w:t>
      </w:r>
      <w:proofErr w:type="spellEnd"/>
      <w:r w:rsidRPr="003F44B8">
        <w:rPr>
          <w:rFonts w:ascii="AppleSystemUIFont" w:eastAsiaTheme="minorHAnsi" w:hAnsi="AppleSystemUIFont" w:cs="AppleSystemUIFont"/>
          <w:b/>
          <w:bCs/>
          <w:color w:val="353535"/>
          <w:lang w:val="en-US"/>
        </w:rPr>
        <w:tab/>
        <w:t>:</w:t>
      </w:r>
      <w:r>
        <w:rPr>
          <w:rFonts w:ascii="AppleSystemUIFont" w:eastAsiaTheme="minorHAnsi" w:hAnsi="AppleSystemUIFont" w:cs="AppleSystemUIFont"/>
          <w:color w:val="353535"/>
          <w:lang w:val="en-US"/>
        </w:rPr>
        <w:t xml:space="preserve"> </w:t>
      </w:r>
    </w:p>
    <w:p w14:paraId="1E6ECCED" w14:textId="15AAE5CE"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1. rule </w:t>
      </w:r>
      <w:proofErr w:type="spellStart"/>
      <w:r>
        <w:rPr>
          <w:rFonts w:ascii="AppleSystemUIFont" w:eastAsiaTheme="minorHAnsi" w:hAnsi="AppleSystemUIFont" w:cs="AppleSystemUIFont"/>
          <w:color w:val="353535"/>
          <w:lang w:val="en-US"/>
        </w:rPr>
        <w:t>cuti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tersebut</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tidak</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boleh</w:t>
      </w:r>
      <w:proofErr w:type="spellEnd"/>
      <w:r>
        <w:rPr>
          <w:rFonts w:ascii="AppleSystemUIFont" w:eastAsiaTheme="minorHAnsi" w:hAnsi="AppleSystemUIFont" w:cs="AppleSystemUIFont"/>
          <w:color w:val="353535"/>
          <w:lang w:val="en-US"/>
        </w:rPr>
        <w:t xml:space="preserve"> di hardcode </w:t>
      </w:r>
      <w:proofErr w:type="spellStart"/>
      <w:r>
        <w:rPr>
          <w:rFonts w:ascii="AppleSystemUIFont" w:eastAsiaTheme="minorHAnsi" w:hAnsi="AppleSystemUIFont" w:cs="AppleSystemUIFont"/>
          <w:color w:val="353535"/>
          <w:lang w:val="en-US"/>
        </w:rPr>
        <w:t>tapi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dimasukkan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ke</w:t>
      </w:r>
      <w:proofErr w:type="spellEnd"/>
      <w:r>
        <w:rPr>
          <w:rFonts w:ascii="AppleSystemUIFont" w:eastAsiaTheme="minorHAnsi" w:hAnsi="AppleSystemUIFont" w:cs="AppleSystemUIFont"/>
          <w:color w:val="353535"/>
          <w:lang w:val="en-US"/>
        </w:rPr>
        <w:t xml:space="preserve"> database </w:t>
      </w:r>
      <w:proofErr w:type="spellStart"/>
      <w:r>
        <w:rPr>
          <w:rFonts w:ascii="AppleSystemUIFont" w:eastAsiaTheme="minorHAnsi" w:hAnsi="AppleSystemUIFont" w:cs="AppleSystemUIFont"/>
          <w:color w:val="353535"/>
          <w:lang w:val="en-US"/>
        </w:rPr>
        <w:t>sehingga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bisa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diubah</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bila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nantinya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terjadi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perubahan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peraturan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kepegawaian</w:t>
      </w:r>
      <w:proofErr w:type="spellEnd"/>
    </w:p>
    <w:p w14:paraId="1BB85E84" w14:textId="119E0BA8"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2.pengajuan </w:t>
      </w:r>
      <w:proofErr w:type="spellStart"/>
      <w:r>
        <w:rPr>
          <w:rFonts w:ascii="AppleSystemUIFont" w:eastAsiaTheme="minorHAnsi" w:hAnsi="AppleSystemUIFont" w:cs="AppleSystemUIFont"/>
          <w:color w:val="353535"/>
          <w:lang w:val="en-US"/>
        </w:rPr>
        <w:t>cuti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wajib</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diacc</w:t>
      </w:r>
      <w:proofErr w:type="spellEnd"/>
      <w:r>
        <w:rPr>
          <w:rFonts w:ascii="AppleSystemUIFont" w:eastAsiaTheme="minorHAnsi" w:hAnsi="AppleSystemUIFont" w:cs="AppleSystemUIFont"/>
          <w:color w:val="353535"/>
          <w:lang w:val="en-US"/>
        </w:rPr>
        <w:t xml:space="preserve"> oleh </w:t>
      </w:r>
      <w:proofErr w:type="spellStart"/>
      <w:r>
        <w:rPr>
          <w:rFonts w:ascii="AppleSystemUIFont" w:eastAsiaTheme="minorHAnsi" w:hAnsi="AppleSystemUIFont" w:cs="AppleSystemUIFont"/>
          <w:color w:val="353535"/>
          <w:lang w:val="en-US"/>
        </w:rPr>
        <w:t>atasan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jika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tidak</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maka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dianggap</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tidak</w:t>
      </w:r>
      <w:proofErr w:type="spellEnd"/>
      <w:r>
        <w:rPr>
          <w:rFonts w:ascii="AppleSystemUIFont" w:eastAsiaTheme="minorHAnsi" w:hAnsi="AppleSystemUIFont" w:cs="AppleSystemUIFont"/>
          <w:color w:val="353535"/>
          <w:lang w:val="en-US"/>
        </w:rPr>
        <w:t xml:space="preserve"> </w:t>
      </w:r>
      <w:proofErr w:type="spellStart"/>
      <w:proofErr w:type="gramStart"/>
      <w:r>
        <w:rPr>
          <w:rFonts w:ascii="AppleSystemUIFont" w:eastAsiaTheme="minorHAnsi" w:hAnsi="AppleSystemUIFont" w:cs="AppleSystemUIFont"/>
          <w:color w:val="353535"/>
          <w:lang w:val="en-US"/>
        </w:rPr>
        <w:t>sah</w:t>
      </w:r>
      <w:proofErr w:type="spellEnd"/>
      <w:r>
        <w:rPr>
          <w:rFonts w:ascii="AppleSystemUIFont" w:eastAsiaTheme="minorHAnsi" w:hAnsi="AppleSystemUIFont" w:cs="AppleSystemUIFont"/>
          <w:color w:val="353535"/>
          <w:lang w:val="en-US"/>
        </w:rPr>
        <w:t>..</w:t>
      </w:r>
      <w:proofErr w:type="gramEnd"/>
      <w:r>
        <w:rPr>
          <w:rFonts w:ascii="AppleSystemUIFont" w:eastAsiaTheme="minorHAnsi" w:hAnsi="AppleSystemUIFont" w:cs="AppleSystemUIFont"/>
          <w:color w:val="353535"/>
          <w:lang w:val="en-US"/>
        </w:rPr>
        <w:t xml:space="preserve"> dan </w:t>
      </w:r>
      <w:proofErr w:type="spellStart"/>
      <w:r>
        <w:rPr>
          <w:rFonts w:ascii="AppleSystemUIFont" w:eastAsiaTheme="minorHAnsi" w:hAnsi="AppleSystemUIFont" w:cs="AppleSystemUIFont"/>
          <w:color w:val="353535"/>
          <w:lang w:val="en-US"/>
        </w:rPr>
        <w:t>untuk</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atasan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bila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ada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anak</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buahnya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mengajukan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cuti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wajib</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ada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notifikasi</w:t>
      </w:r>
      <w:proofErr w:type="spellEnd"/>
    </w:p>
    <w:p w14:paraId="0B0EAD32" w14:textId="5BC4DFCD"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3.tujuan "</w:t>
      </w:r>
      <w:proofErr w:type="spellStart"/>
      <w:r>
        <w:rPr>
          <w:rFonts w:ascii="AppleSystemUIFont" w:eastAsiaTheme="minorHAnsi" w:hAnsi="AppleSystemUIFont" w:cs="AppleSystemUIFont"/>
          <w:color w:val="353535"/>
          <w:lang w:val="en-US"/>
        </w:rPr>
        <w:t>Membantu</w:t>
      </w:r>
      <w:proofErr w:type="spellEnd"/>
      <w:r>
        <w:rPr>
          <w:rFonts w:ascii="AppleSystemUIFont" w:eastAsiaTheme="minorHAnsi" w:hAnsi="AppleSystemUIFont" w:cs="AppleSystemUIFont"/>
          <w:color w:val="353535"/>
          <w:lang w:val="en-US"/>
        </w:rPr>
        <w:t xml:space="preserve"> BPFK Surabaya </w:t>
      </w:r>
      <w:proofErr w:type="spellStart"/>
      <w:r>
        <w:rPr>
          <w:rFonts w:ascii="AppleSystemUIFont" w:eastAsiaTheme="minorHAnsi" w:hAnsi="AppleSystemUIFont" w:cs="AppleSystemUIFont"/>
          <w:color w:val="353535"/>
          <w:lang w:val="en-US"/>
        </w:rPr>
        <w:t>untuk</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mengolah</w:t>
      </w:r>
      <w:proofErr w:type="spellEnd"/>
      <w:r>
        <w:rPr>
          <w:rFonts w:ascii="AppleSystemUIFont" w:eastAsiaTheme="minorHAnsi" w:hAnsi="AppleSystemUIFont" w:cs="AppleSystemUIFont"/>
          <w:color w:val="353535"/>
          <w:lang w:val="en-US"/>
        </w:rPr>
        <w:t xml:space="preserve"> data </w:t>
      </w:r>
      <w:proofErr w:type="spellStart"/>
      <w:r>
        <w:rPr>
          <w:rFonts w:ascii="AppleSystemUIFont" w:eastAsiaTheme="minorHAnsi" w:hAnsi="AppleSystemUIFont" w:cs="AppleSystemUIFont"/>
          <w:color w:val="353535"/>
          <w:lang w:val="en-US"/>
        </w:rPr>
        <w:t>absensi</w:t>
      </w:r>
      <w:proofErr w:type="spellEnd"/>
      <w:r>
        <w:rPr>
          <w:rFonts w:ascii="AppleSystemUIFont" w:eastAsiaTheme="minorHAnsi" w:hAnsi="AppleSystemUIFont" w:cs="AppleSystemUIFont"/>
          <w:color w:val="353535"/>
          <w:lang w:val="en-US"/>
        </w:rPr>
        <w:t xml:space="preserve"> yang </w:t>
      </w:r>
      <w:proofErr w:type="spellStart"/>
      <w:r>
        <w:rPr>
          <w:rFonts w:ascii="AppleSystemUIFont" w:eastAsiaTheme="minorHAnsi" w:hAnsi="AppleSystemUIFont" w:cs="AppleSystemUIFont"/>
          <w:color w:val="353535"/>
          <w:lang w:val="en-US"/>
        </w:rPr>
        <w:t>didapat</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dari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mesin</w:t>
      </w:r>
      <w:proofErr w:type="spellEnd"/>
      <w:r>
        <w:rPr>
          <w:rFonts w:ascii="AppleSystemUIFont" w:eastAsiaTheme="minorHAnsi" w:hAnsi="AppleSystemUIFont" w:cs="AppleSystemUIFont"/>
          <w:color w:val="353535"/>
          <w:lang w:val="en-US"/>
        </w:rPr>
        <w:t xml:space="preserve"> </w:t>
      </w:r>
      <w:r>
        <w:rPr>
          <w:rFonts w:ascii="AppleSystemUIFontItalic" w:eastAsiaTheme="minorHAnsi" w:hAnsi="AppleSystemUIFontItalic" w:cs="AppleSystemUIFontItalic"/>
          <w:i/>
          <w:iCs/>
          <w:color w:val="353535"/>
          <w:lang w:val="en-US"/>
        </w:rPr>
        <w:t xml:space="preserve">finger print </w:t>
      </w:r>
      <w:proofErr w:type="spellStart"/>
      <w:r>
        <w:rPr>
          <w:rFonts w:ascii="AppleSystemUIFont" w:eastAsiaTheme="minorHAnsi" w:hAnsi="AppleSystemUIFont" w:cs="AppleSystemUIFont"/>
          <w:color w:val="353535"/>
          <w:lang w:val="en-US"/>
        </w:rPr>
        <w:t>sehingga</w:t>
      </w:r>
      <w:proofErr w:type="spellEnd"/>
      <w:r>
        <w:rPr>
          <w:rFonts w:ascii="AppleSystemUIFont" w:eastAsiaTheme="minorHAnsi" w:hAnsi="AppleSystemUIFont" w:cs="AppleSystemUIFont"/>
          <w:color w:val="353535"/>
          <w:lang w:val="en-US"/>
        </w:rPr>
        <w:t xml:space="preserve"> data </w:t>
      </w:r>
      <w:proofErr w:type="spellStart"/>
      <w:r>
        <w:rPr>
          <w:rFonts w:ascii="AppleSystemUIFont" w:eastAsiaTheme="minorHAnsi" w:hAnsi="AppleSystemUIFont" w:cs="AppleSystemUIFont"/>
          <w:color w:val="353535"/>
          <w:lang w:val="en-US"/>
        </w:rPr>
        <w:t>dapat</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digunakan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untuk</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hukuman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disiplin</w:t>
      </w:r>
      <w:proofErr w:type="spellEnd"/>
      <w:r>
        <w:rPr>
          <w:rFonts w:ascii="AppleSystemUIFont" w:eastAsiaTheme="minorHAnsi" w:hAnsi="AppleSystemUIFont" w:cs="AppleSystemUIFont"/>
          <w:color w:val="353535"/>
          <w:lang w:val="en-US"/>
        </w:rPr>
        <w:t xml:space="preserve">"--&gt; </w:t>
      </w:r>
      <w:proofErr w:type="spellStart"/>
      <w:r>
        <w:rPr>
          <w:rFonts w:ascii="AppleSystemUIFont" w:eastAsiaTheme="minorHAnsi" w:hAnsi="AppleSystemUIFont" w:cs="AppleSystemUIFont"/>
          <w:color w:val="353535"/>
          <w:lang w:val="en-US"/>
        </w:rPr>
        <w:t>hukuman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disiplin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berupa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apa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penanganannya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bagaimana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tidak</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dijelaskan</w:t>
      </w:r>
      <w:proofErr w:type="spellEnd"/>
      <w:r>
        <w:rPr>
          <w:rFonts w:ascii="AppleSystemUIFont" w:eastAsiaTheme="minorHAnsi" w:hAnsi="AppleSystemUIFont" w:cs="AppleSystemUIFont"/>
          <w:color w:val="353535"/>
          <w:lang w:val="en-US"/>
        </w:rPr>
        <w:t>?</w:t>
      </w:r>
    </w:p>
    <w:p w14:paraId="4D171654" w14:textId="77777777" w:rsidR="003F44B8" w:rsidRPr="00A227E1" w:rsidRDefault="003F44B8" w:rsidP="003F44B8">
      <w:pPr>
        <w:autoSpaceDE w:val="0"/>
        <w:autoSpaceDN w:val="0"/>
        <w:adjustRightInd w:val="0"/>
        <w:rPr>
          <w:rFonts w:ascii="AppleSystemUIFont" w:eastAsiaTheme="minorHAnsi" w:hAnsi="AppleSystemUIFont" w:cs="AppleSystemUIFont"/>
          <w:b/>
          <w:bCs/>
          <w:color w:val="353535"/>
          <w:lang w:val="en-US"/>
        </w:rPr>
      </w:pPr>
      <w:proofErr w:type="spellStart"/>
      <w:r w:rsidRPr="00A227E1">
        <w:rPr>
          <w:rFonts w:ascii="AppleSystemUIFont" w:eastAsiaTheme="minorHAnsi" w:hAnsi="AppleSystemUIFont" w:cs="AppleSystemUIFont"/>
          <w:b/>
          <w:bCs/>
          <w:color w:val="353535"/>
          <w:lang w:val="en-US"/>
        </w:rPr>
        <w:t>Tanggapan</w:t>
      </w:r>
      <w:proofErr w:type="spellEnd"/>
      <w:r w:rsidRPr="00A227E1">
        <w:rPr>
          <w:rFonts w:ascii="AppleSystemUIFont" w:eastAsiaTheme="minorHAnsi" w:hAnsi="AppleSystemUIFont" w:cs="AppleSystemUIFont"/>
          <w:b/>
          <w:bCs/>
          <w:color w:val="353535"/>
          <w:lang w:val="en-US"/>
        </w:rPr>
        <w:tab/>
        <w:t>:</w:t>
      </w:r>
    </w:p>
    <w:p w14:paraId="09C07314" w14:textId="2ACAA220" w:rsidR="003F44B8" w:rsidRDefault="003F44B8" w:rsidP="00B7425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1.Sesuai </w:t>
      </w:r>
      <w:proofErr w:type="spellStart"/>
      <w:r>
        <w:rPr>
          <w:rFonts w:ascii="AppleSystemUIFont" w:eastAsiaTheme="minorHAnsi" w:hAnsi="AppleSystemUIFont" w:cs="AppleSystemUIFont"/>
          <w:color w:val="353535"/>
          <w:lang w:val="en-US"/>
        </w:rPr>
        <w:t>hasil</w:t>
      </w:r>
      <w:proofErr w:type="spellEnd"/>
      <w:r>
        <w:rPr>
          <w:rFonts w:ascii="AppleSystemUIFont" w:eastAsiaTheme="minorHAnsi" w:hAnsi="AppleSystemUIFont" w:cs="AppleSystemUIFont"/>
          <w:color w:val="353535"/>
          <w:lang w:val="en-US"/>
        </w:rPr>
        <w:t xml:space="preserve"> siding, Role </w:t>
      </w:r>
      <w:proofErr w:type="spellStart"/>
      <w:r>
        <w:rPr>
          <w:rFonts w:ascii="AppleSystemUIFont" w:eastAsiaTheme="minorHAnsi" w:hAnsi="AppleSystemUIFont" w:cs="AppleSystemUIFont"/>
          <w:color w:val="353535"/>
          <w:lang w:val="en-US"/>
        </w:rPr>
        <w:t>cuti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tidak</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wajib</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dibuat</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secara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dinamis</w:t>
      </w:r>
      <w:proofErr w:type="spellEnd"/>
      <w:r>
        <w:rPr>
          <w:rFonts w:ascii="AppleSystemUIFont" w:eastAsiaTheme="minorHAnsi" w:hAnsi="AppleSystemUIFont" w:cs="AppleSystemUIFont"/>
          <w:color w:val="353535"/>
          <w:lang w:val="en-US"/>
        </w:rPr>
        <w:t xml:space="preserve"> yang </w:t>
      </w:r>
      <w:proofErr w:type="spellStart"/>
      <w:r>
        <w:rPr>
          <w:rFonts w:ascii="AppleSystemUIFont" w:eastAsiaTheme="minorHAnsi" w:hAnsi="AppleSystemUIFont" w:cs="AppleSystemUIFont"/>
          <w:color w:val="353535"/>
          <w:lang w:val="en-US"/>
        </w:rPr>
        <w:t>wajib</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dibuat</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secara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dinamis</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hanya</w:t>
      </w:r>
      <w:proofErr w:type="spellEnd"/>
      <w:r>
        <w:rPr>
          <w:rFonts w:ascii="AppleSystemUIFont" w:eastAsiaTheme="minorHAnsi" w:hAnsi="AppleSystemUIFont" w:cs="AppleSystemUIFont"/>
          <w:color w:val="353535"/>
          <w:lang w:val="en-US"/>
        </w:rPr>
        <w:t xml:space="preserve"> Role </w:t>
      </w:r>
      <w:proofErr w:type="spellStart"/>
      <w:r>
        <w:rPr>
          <w:rFonts w:ascii="AppleSystemUIFont" w:eastAsiaTheme="minorHAnsi" w:hAnsi="AppleSystemUIFont" w:cs="AppleSystemUIFont"/>
          <w:color w:val="353535"/>
          <w:lang w:val="en-US"/>
        </w:rPr>
        <w:t>Keterlambatan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saja</w:t>
      </w:r>
      <w:proofErr w:type="spellEnd"/>
    </w:p>
    <w:p w14:paraId="370B8295" w14:textId="3ABA799F" w:rsidR="003F44B8" w:rsidRDefault="003F44B8" w:rsidP="00B7425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2.Prosedur </w:t>
      </w:r>
      <w:proofErr w:type="spellStart"/>
      <w:r>
        <w:rPr>
          <w:rFonts w:ascii="AppleSystemUIFont" w:eastAsiaTheme="minorHAnsi" w:hAnsi="AppleSystemUIFont" w:cs="AppleSystemUIFont"/>
          <w:color w:val="353535"/>
          <w:lang w:val="en-US"/>
        </w:rPr>
        <w:t>pengajuan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cuti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sudah</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dijelaskan</w:t>
      </w:r>
      <w:proofErr w:type="spellEnd"/>
      <w:r>
        <w:rPr>
          <w:rFonts w:ascii="AppleSystemUIFont" w:eastAsiaTheme="minorHAnsi" w:hAnsi="AppleSystemUIFont" w:cs="AppleSystemUIFont"/>
          <w:color w:val="353535"/>
          <w:lang w:val="en-US"/>
        </w:rPr>
        <w:t xml:space="preserve"> pada </w:t>
      </w:r>
      <w:proofErr w:type="spellStart"/>
      <w:r>
        <w:rPr>
          <w:rFonts w:ascii="AppleSystemUIFont" w:eastAsiaTheme="minorHAnsi" w:hAnsi="AppleSystemUIFont" w:cs="AppleSystemUIFont"/>
          <w:color w:val="353535"/>
          <w:lang w:val="en-US"/>
        </w:rPr>
        <w:t>halaman</w:t>
      </w:r>
      <w:proofErr w:type="spellEnd"/>
      <w:r>
        <w:rPr>
          <w:rFonts w:ascii="AppleSystemUIFont" w:eastAsiaTheme="minorHAnsi" w:hAnsi="AppleSystemUIFont" w:cs="AppleSystemUIFont"/>
          <w:color w:val="353535"/>
          <w:lang w:val="en-US"/>
        </w:rPr>
        <w:t xml:space="preserve"> 10 dan </w:t>
      </w:r>
      <w:proofErr w:type="spellStart"/>
      <w:r>
        <w:rPr>
          <w:rFonts w:ascii="AppleSystemUIFont" w:eastAsiaTheme="minorHAnsi" w:hAnsi="AppleSystemUIFont" w:cs="AppleSystemUIFont"/>
          <w:color w:val="353535"/>
          <w:lang w:val="en-US"/>
        </w:rPr>
        <w:t>notifikasi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untuk</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atasan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bila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ada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pegawai</w:t>
      </w:r>
      <w:proofErr w:type="spellEnd"/>
      <w:r>
        <w:rPr>
          <w:rFonts w:ascii="AppleSystemUIFont" w:eastAsiaTheme="minorHAnsi" w:hAnsi="AppleSystemUIFont" w:cs="AppleSystemUIFont"/>
          <w:color w:val="353535"/>
          <w:lang w:val="en-US"/>
        </w:rPr>
        <w:t xml:space="preserve"> yang </w:t>
      </w:r>
      <w:proofErr w:type="spellStart"/>
      <w:r>
        <w:rPr>
          <w:rFonts w:ascii="AppleSystemUIFont" w:eastAsiaTheme="minorHAnsi" w:hAnsi="AppleSystemUIFont" w:cs="AppleSystemUIFont"/>
          <w:color w:val="353535"/>
          <w:lang w:val="en-US"/>
        </w:rPr>
        <w:t>mengajukkan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cuti</w:t>
      </w:r>
      <w:proofErr w:type="spellEnd"/>
      <w:r>
        <w:rPr>
          <w:rFonts w:ascii="AppleSystemUIFont" w:eastAsiaTheme="minorHAnsi" w:hAnsi="AppleSystemUIFont" w:cs="AppleSystemUIFont"/>
          <w:color w:val="353535"/>
          <w:lang w:val="en-US"/>
        </w:rPr>
        <w:t xml:space="preserve"> </w:t>
      </w:r>
    </w:p>
    <w:p w14:paraId="4F9D706F" w14:textId="1ED893FE" w:rsidR="003F44B8" w:rsidRDefault="003F44B8" w:rsidP="00B7425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3.Hukuman </w:t>
      </w:r>
      <w:proofErr w:type="spellStart"/>
      <w:r>
        <w:rPr>
          <w:rFonts w:ascii="AppleSystemUIFont" w:eastAsiaTheme="minorHAnsi" w:hAnsi="AppleSystemUIFont" w:cs="AppleSystemUIFont"/>
          <w:color w:val="353535"/>
          <w:lang w:val="en-US"/>
        </w:rPr>
        <w:t>disiplin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dijelaskan</w:t>
      </w:r>
      <w:proofErr w:type="spellEnd"/>
      <w:r>
        <w:rPr>
          <w:rFonts w:ascii="AppleSystemUIFont" w:eastAsiaTheme="minorHAnsi" w:hAnsi="AppleSystemUIFont" w:cs="AppleSystemUIFont"/>
          <w:color w:val="353535"/>
          <w:lang w:val="en-US"/>
        </w:rPr>
        <w:t xml:space="preserve"> pada </w:t>
      </w:r>
      <w:proofErr w:type="spellStart"/>
      <w:r>
        <w:rPr>
          <w:rFonts w:ascii="AppleSystemUIFont" w:eastAsiaTheme="minorHAnsi" w:hAnsi="AppleSystemUIFont" w:cs="AppleSystemUIFont"/>
          <w:color w:val="353535"/>
          <w:lang w:val="en-US"/>
        </w:rPr>
        <w:t>halaman</w:t>
      </w:r>
      <w:proofErr w:type="spellEnd"/>
      <w:r>
        <w:rPr>
          <w:rFonts w:ascii="AppleSystemUIFont" w:eastAsiaTheme="minorHAnsi" w:hAnsi="AppleSystemUIFont" w:cs="AppleSystemUIFont"/>
          <w:color w:val="353535"/>
          <w:lang w:val="en-US"/>
        </w:rPr>
        <w:t xml:space="preserve"> 7</w:t>
      </w:r>
    </w:p>
    <w:p w14:paraId="65EF3826"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p>
    <w:p w14:paraId="71AFE70B"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Reviewer 5</w:t>
      </w:r>
      <w:r>
        <w:rPr>
          <w:rFonts w:ascii="AppleSystemUIFont" w:eastAsiaTheme="minorHAnsi" w:hAnsi="AppleSystemUIFont" w:cs="AppleSystemUIFont"/>
          <w:color w:val="353535"/>
          <w:lang w:val="en-US"/>
        </w:rPr>
        <w:tab/>
        <w:t xml:space="preserve">: </w:t>
      </w:r>
      <w:proofErr w:type="spellStart"/>
      <w:r>
        <w:rPr>
          <w:rFonts w:ascii="AppleSystemUIFont" w:eastAsiaTheme="minorHAnsi" w:hAnsi="AppleSystemUIFont" w:cs="AppleSystemUIFont"/>
          <w:color w:val="353535"/>
          <w:lang w:val="en-US"/>
        </w:rPr>
        <w:t>Tjwanda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Putera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Gunawan</w:t>
      </w:r>
      <w:proofErr w:type="spellEnd"/>
      <w:r>
        <w:rPr>
          <w:rFonts w:ascii="AppleSystemUIFont" w:eastAsiaTheme="minorHAnsi" w:hAnsi="AppleSystemUIFont" w:cs="AppleSystemUIFont"/>
          <w:color w:val="353535"/>
          <w:lang w:val="en-US"/>
        </w:rPr>
        <w:t xml:space="preserve">, Ir., </w:t>
      </w:r>
      <w:proofErr w:type="spellStart"/>
      <w:r>
        <w:rPr>
          <w:rFonts w:ascii="AppleSystemUIFont" w:eastAsiaTheme="minorHAnsi" w:hAnsi="AppleSystemUIFont" w:cs="AppleSystemUIFont"/>
          <w:color w:val="353535"/>
          <w:lang w:val="en-US"/>
        </w:rPr>
        <w:t>M.Pd</w:t>
      </w:r>
      <w:proofErr w:type="spellEnd"/>
      <w:r>
        <w:rPr>
          <w:rFonts w:ascii="AppleSystemUIFont" w:eastAsiaTheme="minorHAnsi" w:hAnsi="AppleSystemUIFont" w:cs="AppleSystemUIFont"/>
          <w:color w:val="353535"/>
          <w:lang w:val="en-US"/>
        </w:rPr>
        <w:t>. Status</w:t>
      </w:r>
      <w:r>
        <w:rPr>
          <w:rFonts w:ascii="AppleSystemUIFont" w:eastAsiaTheme="minorHAnsi" w:hAnsi="AppleSystemUIFont" w:cs="AppleSystemUIFont"/>
          <w:color w:val="353535"/>
          <w:lang w:val="en-US"/>
        </w:rPr>
        <w:tab/>
        <w:t>: DIPERBAIKI</w:t>
      </w:r>
    </w:p>
    <w:p w14:paraId="043F91A7"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proofErr w:type="spellStart"/>
      <w:r w:rsidRPr="00B74258">
        <w:rPr>
          <w:rFonts w:ascii="AppleSystemUIFont" w:eastAsiaTheme="minorHAnsi" w:hAnsi="AppleSystemUIFont" w:cs="AppleSystemUIFont"/>
          <w:b/>
          <w:bCs/>
          <w:color w:val="353535"/>
          <w:lang w:val="en-US"/>
        </w:rPr>
        <w:t>Pesan</w:t>
      </w:r>
      <w:proofErr w:type="spellEnd"/>
      <w:r>
        <w:rPr>
          <w:rFonts w:ascii="AppleSystemUIFont" w:eastAsiaTheme="minorHAnsi" w:hAnsi="AppleSystemUIFont" w:cs="AppleSystemUIFont"/>
          <w:color w:val="353535"/>
          <w:lang w:val="en-US"/>
        </w:rPr>
        <w:tab/>
        <w:t xml:space="preserve">: </w:t>
      </w:r>
      <w:proofErr w:type="spellStart"/>
      <w:r>
        <w:rPr>
          <w:rFonts w:ascii="AppleSystemUIFont" w:eastAsiaTheme="minorHAnsi" w:hAnsi="AppleSystemUIFont" w:cs="AppleSystemUIFont"/>
          <w:color w:val="353535"/>
          <w:lang w:val="en-US"/>
        </w:rPr>
        <w:t>Untuk</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keterlambatan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datang</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biasanya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diberi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toleransi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beberapa</w:t>
      </w:r>
      <w:proofErr w:type="spellEnd"/>
      <w:r>
        <w:rPr>
          <w:rFonts w:ascii="AppleSystemUIFont" w:eastAsiaTheme="minorHAnsi" w:hAnsi="AppleSystemUIFont" w:cs="AppleSystemUIFont"/>
          <w:color w:val="353535"/>
          <w:lang w:val="en-US"/>
        </w:rPr>
        <w:t xml:space="preserve"> </w:t>
      </w:r>
      <w:proofErr w:type="spellStart"/>
      <w:proofErr w:type="gramStart"/>
      <w:r>
        <w:rPr>
          <w:rFonts w:ascii="AppleSystemUIFont" w:eastAsiaTheme="minorHAnsi" w:hAnsi="AppleSystemUIFont" w:cs="AppleSystemUIFont"/>
          <w:color w:val="353535"/>
          <w:lang w:val="en-US"/>
        </w:rPr>
        <w:t>menit,karena</w:t>
      </w:r>
      <w:proofErr w:type="spellEnd"/>
      <w:proofErr w:type="gram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antri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semua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checklock</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untuk</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masuk</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pagi.Sehingga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seseorang</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bisa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terdeteksi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terlambat</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datang</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padahal</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hanya</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menunggu</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antrian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checklock</w:t>
      </w:r>
      <w:proofErr w:type="spellEnd"/>
    </w:p>
    <w:p w14:paraId="15C36280" w14:textId="75B238D5" w:rsidR="003F44B8" w:rsidRPr="00B74258" w:rsidRDefault="003F44B8" w:rsidP="003F44B8">
      <w:pPr>
        <w:autoSpaceDE w:val="0"/>
        <w:autoSpaceDN w:val="0"/>
        <w:adjustRightInd w:val="0"/>
        <w:rPr>
          <w:rFonts w:ascii="AppleSystemUIFont" w:eastAsiaTheme="minorHAnsi" w:hAnsi="AppleSystemUIFont" w:cs="AppleSystemUIFont"/>
          <w:b/>
          <w:bCs/>
          <w:color w:val="353535"/>
          <w:lang w:val="en-US"/>
        </w:rPr>
      </w:pPr>
      <w:proofErr w:type="spellStart"/>
      <w:r w:rsidRPr="00B74258">
        <w:rPr>
          <w:rFonts w:ascii="AppleSystemUIFont" w:eastAsiaTheme="minorHAnsi" w:hAnsi="AppleSystemUIFont" w:cs="AppleSystemUIFont"/>
          <w:b/>
          <w:bCs/>
          <w:color w:val="353535"/>
          <w:lang w:val="en-US"/>
        </w:rPr>
        <w:t>Tanggapan</w:t>
      </w:r>
      <w:proofErr w:type="spellEnd"/>
      <w:r w:rsidRPr="00B74258">
        <w:rPr>
          <w:rFonts w:ascii="AppleSystemUIFont" w:eastAsiaTheme="minorHAnsi" w:hAnsi="AppleSystemUIFont" w:cs="AppleSystemUIFont"/>
          <w:b/>
          <w:bCs/>
          <w:color w:val="353535"/>
          <w:lang w:val="en-US"/>
        </w:rPr>
        <w:t>:</w:t>
      </w:r>
    </w:p>
    <w:p w14:paraId="03A69023"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p>
    <w:p w14:paraId="27F434B5" w14:textId="513B411C" w:rsidR="003F44B8" w:rsidRDefault="003F44B8" w:rsidP="00B7425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1.Toleransi 30 </w:t>
      </w:r>
      <w:proofErr w:type="spellStart"/>
      <w:r>
        <w:rPr>
          <w:rFonts w:ascii="AppleSystemUIFont" w:eastAsiaTheme="minorHAnsi" w:hAnsi="AppleSystemUIFont" w:cs="AppleSystemUIFont"/>
          <w:color w:val="353535"/>
          <w:lang w:val="en-US"/>
        </w:rPr>
        <w:t>menit</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untuk</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keterlambatan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dijelaskan</w:t>
      </w:r>
      <w:proofErr w:type="spellEnd"/>
      <w:r>
        <w:rPr>
          <w:rFonts w:ascii="AppleSystemUIFont" w:eastAsiaTheme="minorHAnsi" w:hAnsi="AppleSystemUIFont" w:cs="AppleSystemUIFont"/>
          <w:color w:val="353535"/>
          <w:lang w:val="en-US"/>
        </w:rPr>
        <w:t xml:space="preserve"> pada </w:t>
      </w:r>
      <w:proofErr w:type="spellStart"/>
      <w:r>
        <w:rPr>
          <w:rFonts w:ascii="AppleSystemUIFont" w:eastAsiaTheme="minorHAnsi" w:hAnsi="AppleSystemUIFont" w:cs="AppleSystemUIFont"/>
          <w:color w:val="353535"/>
          <w:lang w:val="en-US"/>
        </w:rPr>
        <w:t>halaman</w:t>
      </w:r>
      <w:proofErr w:type="spellEnd"/>
      <w:r>
        <w:rPr>
          <w:rFonts w:ascii="AppleSystemUIFont" w:eastAsiaTheme="minorHAnsi" w:hAnsi="AppleSystemUIFont" w:cs="AppleSystemUIFont"/>
          <w:color w:val="353535"/>
          <w:lang w:val="en-US"/>
        </w:rPr>
        <w:t xml:space="preserve"> 8</w:t>
      </w:r>
    </w:p>
    <w:p w14:paraId="5E96BAC0"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p>
    <w:p w14:paraId="57873E07"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p>
    <w:p w14:paraId="52E8A148" w14:textId="414F0F0C" w:rsidR="003F44B8" w:rsidRPr="00A227E1" w:rsidRDefault="003F44B8" w:rsidP="00A227E1">
      <w:pPr>
        <w:autoSpaceDE w:val="0"/>
        <w:autoSpaceDN w:val="0"/>
        <w:adjustRightInd w:val="0"/>
        <w:rPr>
          <w:rFonts w:ascii="AppleSystemUIFontBold" w:eastAsiaTheme="minorHAnsi" w:hAnsi="AppleSystemUIFontBold" w:cs="AppleSystemUIFontBold"/>
          <w:b/>
          <w:bCs/>
          <w:color w:val="353535"/>
          <w:lang w:val="en-US"/>
        </w:rPr>
      </w:pPr>
      <w:r>
        <w:rPr>
          <w:rFonts w:ascii="AppleSystemUIFontBold" w:eastAsiaTheme="minorHAnsi" w:hAnsi="AppleSystemUIFontBold" w:cs="AppleSystemUIFontBold"/>
          <w:b/>
          <w:bCs/>
          <w:color w:val="353535"/>
          <w:lang w:val="en-US"/>
        </w:rPr>
        <w:t xml:space="preserve">Hasil </w:t>
      </w:r>
      <w:proofErr w:type="spellStart"/>
      <w:r>
        <w:rPr>
          <w:rFonts w:ascii="AppleSystemUIFontBold" w:eastAsiaTheme="minorHAnsi" w:hAnsi="AppleSystemUIFontBold" w:cs="AppleSystemUIFontBold"/>
          <w:b/>
          <w:bCs/>
          <w:color w:val="353535"/>
          <w:lang w:val="en-US"/>
        </w:rPr>
        <w:t>Sidang</w:t>
      </w:r>
      <w:proofErr w:type="spellEnd"/>
      <w:r>
        <w:rPr>
          <w:rFonts w:ascii="AppleSystemUIFontBold" w:eastAsiaTheme="minorHAnsi" w:hAnsi="AppleSystemUIFontBold" w:cs="AppleSystemUIFontBold"/>
          <w:b/>
          <w:bCs/>
          <w:color w:val="353535"/>
          <w:lang w:val="en-US"/>
        </w:rPr>
        <w:t xml:space="preserve"> Proposal</w:t>
      </w:r>
    </w:p>
    <w:p w14:paraId="41802D49" w14:textId="77777777"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Status</w:t>
      </w:r>
      <w:r>
        <w:rPr>
          <w:rFonts w:ascii="AppleSystemUIFont" w:eastAsiaTheme="minorHAnsi" w:hAnsi="AppleSystemUIFont" w:cs="AppleSystemUIFont"/>
          <w:color w:val="353535"/>
          <w:lang w:val="en-US"/>
        </w:rPr>
        <w:tab/>
        <w:t>: DIPERBAIKI</w:t>
      </w:r>
    </w:p>
    <w:p w14:paraId="7C5EB735" w14:textId="77777777" w:rsidR="00B74258" w:rsidRDefault="003F44B8" w:rsidP="003F44B8">
      <w:pPr>
        <w:autoSpaceDE w:val="0"/>
        <w:autoSpaceDN w:val="0"/>
        <w:adjustRightInd w:val="0"/>
        <w:rPr>
          <w:rFonts w:ascii="AppleSystemUIFont" w:eastAsiaTheme="minorHAnsi" w:hAnsi="AppleSystemUIFont" w:cs="AppleSystemUIFont"/>
          <w:color w:val="353535"/>
          <w:lang w:val="en-US"/>
        </w:rPr>
      </w:pPr>
      <w:proofErr w:type="spellStart"/>
      <w:r>
        <w:rPr>
          <w:rFonts w:ascii="AppleSystemUIFont" w:eastAsiaTheme="minorHAnsi" w:hAnsi="AppleSystemUIFont" w:cs="AppleSystemUIFont"/>
          <w:color w:val="353535"/>
          <w:lang w:val="en-US"/>
        </w:rPr>
        <w:t>Syarat</w:t>
      </w:r>
      <w:proofErr w:type="spellEnd"/>
      <w:r>
        <w:rPr>
          <w:rFonts w:ascii="AppleSystemUIFont" w:eastAsiaTheme="minorHAnsi" w:hAnsi="AppleSystemUIFont" w:cs="AppleSystemUIFont"/>
          <w:color w:val="353535"/>
          <w:lang w:val="en-US"/>
        </w:rPr>
        <w:tab/>
        <w:t xml:space="preserve">: </w:t>
      </w:r>
    </w:p>
    <w:p w14:paraId="6D561319" w14:textId="3B54DC67" w:rsidR="003F44B8" w:rsidRDefault="003F44B8" w:rsidP="003F44B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1.Tuliskan uji </w:t>
      </w:r>
      <w:proofErr w:type="spellStart"/>
      <w:r>
        <w:rPr>
          <w:rFonts w:ascii="AppleSystemUIFont" w:eastAsiaTheme="minorHAnsi" w:hAnsi="AppleSystemUIFont" w:cs="AppleSystemUIFont"/>
          <w:color w:val="353535"/>
          <w:lang w:val="en-US"/>
        </w:rPr>
        <w:t>coba</w:t>
      </w:r>
      <w:proofErr w:type="spellEnd"/>
      <w:r>
        <w:rPr>
          <w:rFonts w:ascii="AppleSystemUIFont" w:eastAsiaTheme="minorHAnsi" w:hAnsi="AppleSystemUIFont" w:cs="AppleSystemUIFont"/>
          <w:color w:val="353535"/>
          <w:lang w:val="en-US"/>
        </w:rPr>
        <w:t xml:space="preserve"> yang </w:t>
      </w:r>
      <w:proofErr w:type="spellStart"/>
      <w:r>
        <w:rPr>
          <w:rFonts w:ascii="AppleSystemUIFont" w:eastAsiaTheme="minorHAnsi" w:hAnsi="AppleSystemUIFont" w:cs="AppleSystemUIFont"/>
          <w:color w:val="353535"/>
          <w:lang w:val="en-US"/>
        </w:rPr>
        <w:t>akan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dilakukan</w:t>
      </w:r>
      <w:proofErr w:type="spellEnd"/>
    </w:p>
    <w:p w14:paraId="1A278E29" w14:textId="58A77299" w:rsidR="003F44B8" w:rsidRDefault="003F44B8" w:rsidP="00B7425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2.Tuliskan </w:t>
      </w:r>
      <w:proofErr w:type="spellStart"/>
      <w:r>
        <w:rPr>
          <w:rFonts w:ascii="AppleSystemUIFont" w:eastAsiaTheme="minorHAnsi" w:hAnsi="AppleSystemUIFont" w:cs="AppleSystemUIFont"/>
          <w:color w:val="353535"/>
          <w:lang w:val="en-US"/>
        </w:rPr>
        <w:t>mekanisme</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penilaian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pegawai</w:t>
      </w:r>
      <w:proofErr w:type="spellEnd"/>
    </w:p>
    <w:p w14:paraId="7A8579E8" w14:textId="2AE44BA6" w:rsidR="003F44B8" w:rsidRDefault="003F44B8" w:rsidP="00B7425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3.Tuliskan </w:t>
      </w:r>
      <w:proofErr w:type="spellStart"/>
      <w:r>
        <w:rPr>
          <w:rFonts w:ascii="AppleSystemUIFont" w:eastAsiaTheme="minorHAnsi" w:hAnsi="AppleSystemUIFont" w:cs="AppleSystemUIFont"/>
          <w:color w:val="353535"/>
          <w:lang w:val="en-US"/>
        </w:rPr>
        <w:t>mekanisme</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cuti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beserta</w:t>
      </w:r>
      <w:proofErr w:type="spellEnd"/>
      <w:r>
        <w:rPr>
          <w:rFonts w:ascii="AppleSystemUIFont" w:eastAsiaTheme="minorHAnsi" w:hAnsi="AppleSystemUIFont" w:cs="AppleSystemUIFont"/>
          <w:color w:val="353535"/>
          <w:lang w:val="en-US"/>
        </w:rPr>
        <w:t xml:space="preserve"> proses </w:t>
      </w:r>
      <w:proofErr w:type="spellStart"/>
      <w:r>
        <w:rPr>
          <w:rFonts w:ascii="AppleSystemUIFont" w:eastAsiaTheme="minorHAnsi" w:hAnsi="AppleSystemUIFont" w:cs="AppleSystemUIFont"/>
          <w:color w:val="353535"/>
          <w:lang w:val="en-US"/>
        </w:rPr>
        <w:t>pengajuannya</w:t>
      </w:r>
      <w:proofErr w:type="spellEnd"/>
    </w:p>
    <w:p w14:paraId="6DA2B044" w14:textId="1336E0A5" w:rsidR="003F44B8" w:rsidRDefault="003F44B8" w:rsidP="00B74258">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4.Rule (</w:t>
      </w:r>
      <w:proofErr w:type="spellStart"/>
      <w:r>
        <w:rPr>
          <w:rFonts w:ascii="AppleSystemUIFont" w:eastAsiaTheme="minorHAnsi" w:hAnsi="AppleSystemUIFont" w:cs="AppleSystemUIFont"/>
          <w:color w:val="353535"/>
          <w:lang w:val="en-US"/>
        </w:rPr>
        <w:t>terlambat</w:t>
      </w:r>
      <w:proofErr w:type="spellEnd"/>
      <w:r>
        <w:rPr>
          <w:rFonts w:ascii="AppleSystemUIFont" w:eastAsiaTheme="minorHAnsi" w:hAnsi="AppleSystemUIFont" w:cs="AppleSystemUIFont"/>
          <w:color w:val="353535"/>
          <w:lang w:val="en-US"/>
        </w:rPr>
        <w:t xml:space="preserve"> 30 </w:t>
      </w:r>
      <w:proofErr w:type="spellStart"/>
      <w:r>
        <w:rPr>
          <w:rFonts w:ascii="AppleSystemUIFont" w:eastAsiaTheme="minorHAnsi" w:hAnsi="AppleSystemUIFont" w:cs="AppleSystemUIFont"/>
          <w:color w:val="353535"/>
          <w:lang w:val="en-US"/>
        </w:rPr>
        <w:t>menit</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tidak</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boleh</w:t>
      </w:r>
      <w:proofErr w:type="spellEnd"/>
      <w:r>
        <w:rPr>
          <w:rFonts w:ascii="AppleSystemUIFont" w:eastAsiaTheme="minorHAnsi" w:hAnsi="AppleSystemUIFont" w:cs="AppleSystemUIFont"/>
          <w:color w:val="353535"/>
          <w:lang w:val="en-US"/>
        </w:rPr>
        <w:t xml:space="preserve"> di hardcode </w:t>
      </w:r>
      <w:proofErr w:type="spellStart"/>
      <w:r>
        <w:rPr>
          <w:rFonts w:ascii="AppleSystemUIFont" w:eastAsiaTheme="minorHAnsi" w:hAnsi="AppleSystemUIFont" w:cs="AppleSystemUIFont"/>
          <w:color w:val="353535"/>
          <w:lang w:val="en-US"/>
        </w:rPr>
        <w:t>tetapi</w:t>
      </w:r>
      <w:proofErr w:type="spellEnd"/>
      <w:r>
        <w:rPr>
          <w:rFonts w:ascii="AppleSystemUIFont" w:eastAsiaTheme="minorHAnsi" w:hAnsi="AppleSystemUIFont" w:cs="AppleSystemUIFont"/>
          <w:color w:val="353535"/>
          <w:lang w:val="en-US"/>
        </w:rPr>
        <w:t xml:space="preserve"> di </w:t>
      </w:r>
      <w:proofErr w:type="spellStart"/>
      <w:r>
        <w:rPr>
          <w:rFonts w:ascii="AppleSystemUIFont" w:eastAsiaTheme="minorHAnsi" w:hAnsi="AppleSystemUIFont" w:cs="AppleSystemUIFont"/>
          <w:color w:val="353535"/>
          <w:lang w:val="en-US"/>
        </w:rPr>
        <w:t>masukkan</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dalam</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konfigurasi</w:t>
      </w:r>
      <w:proofErr w:type="spellEnd"/>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dalam</w:t>
      </w:r>
      <w:proofErr w:type="spellEnd"/>
      <w:r>
        <w:rPr>
          <w:rFonts w:ascii="AppleSystemUIFont" w:eastAsiaTheme="minorHAnsi" w:hAnsi="AppleSystemUIFont" w:cs="AppleSystemUIFont"/>
          <w:color w:val="353535"/>
          <w:lang w:val="en-US"/>
        </w:rPr>
        <w:t xml:space="preserve"> database.</w:t>
      </w:r>
    </w:p>
    <w:p w14:paraId="15510BA1" w14:textId="77777777" w:rsidR="003F44B8" w:rsidRDefault="003F44B8" w:rsidP="003F44B8">
      <w:pPr>
        <w:autoSpaceDE w:val="0"/>
        <w:autoSpaceDN w:val="0"/>
        <w:adjustRightInd w:val="0"/>
        <w:spacing w:after="40"/>
        <w:rPr>
          <w:rFonts w:ascii="AppleSystemUIFontBold" w:eastAsiaTheme="minorHAnsi" w:hAnsi="AppleSystemUIFontBold" w:cs="AppleSystemUIFontBold"/>
          <w:b/>
          <w:bCs/>
          <w:color w:val="353535"/>
          <w:sz w:val="28"/>
          <w:szCs w:val="28"/>
          <w:lang w:val="en-US"/>
        </w:rPr>
      </w:pPr>
    </w:p>
    <w:p w14:paraId="36D011F4" w14:textId="6A29CB8B" w:rsidR="003F44B8" w:rsidRDefault="003F44B8" w:rsidP="003F44B8">
      <w:pPr>
        <w:autoSpaceDE w:val="0"/>
        <w:autoSpaceDN w:val="0"/>
        <w:adjustRightInd w:val="0"/>
        <w:rPr>
          <w:rFonts w:ascii="AppleSystemUIFontBold" w:eastAsiaTheme="minorHAnsi" w:hAnsi="AppleSystemUIFontBold" w:cs="AppleSystemUIFontBold"/>
          <w:b/>
          <w:bCs/>
          <w:color w:val="353535"/>
          <w:lang w:val="en-US"/>
        </w:rPr>
      </w:pPr>
      <w:proofErr w:type="spellStart"/>
      <w:r>
        <w:rPr>
          <w:rFonts w:ascii="AppleSystemUIFontBold" w:eastAsiaTheme="minorHAnsi" w:hAnsi="AppleSystemUIFontBold" w:cs="AppleSystemUIFontBold"/>
          <w:b/>
          <w:bCs/>
          <w:color w:val="353535"/>
          <w:lang w:val="en-US"/>
        </w:rPr>
        <w:t>Tanggapan</w:t>
      </w:r>
      <w:proofErr w:type="spellEnd"/>
      <w:r>
        <w:rPr>
          <w:rFonts w:ascii="AppleSystemUIFontBold" w:eastAsiaTheme="minorHAnsi" w:hAnsi="AppleSystemUIFontBold" w:cs="AppleSystemUIFontBold"/>
          <w:b/>
          <w:bCs/>
          <w:color w:val="353535"/>
          <w:lang w:val="en-US"/>
        </w:rPr>
        <w:tab/>
        <w:t>:</w:t>
      </w:r>
    </w:p>
    <w:p w14:paraId="674D906F" w14:textId="419839AE" w:rsidR="003F44B8" w:rsidRPr="00B74258" w:rsidRDefault="003F44B8" w:rsidP="00B74258">
      <w:pPr>
        <w:autoSpaceDE w:val="0"/>
        <w:autoSpaceDN w:val="0"/>
        <w:adjustRightInd w:val="0"/>
        <w:rPr>
          <w:rFonts w:ascii="AppleSystemUIFontBold" w:eastAsiaTheme="minorHAnsi" w:hAnsi="AppleSystemUIFontBold" w:cs="AppleSystemUIFontBold"/>
          <w:color w:val="353535"/>
          <w:lang w:val="en-US"/>
        </w:rPr>
      </w:pPr>
      <w:r w:rsidRPr="00B74258">
        <w:rPr>
          <w:rFonts w:ascii="AppleSystemUIFontBold" w:eastAsiaTheme="minorHAnsi" w:hAnsi="AppleSystemUIFontBold" w:cs="AppleSystemUIFontBold"/>
          <w:color w:val="353535"/>
          <w:lang w:val="en-US"/>
        </w:rPr>
        <w:t xml:space="preserve">1.Tahapan </w:t>
      </w:r>
      <w:proofErr w:type="spellStart"/>
      <w:r w:rsidRPr="00B74258">
        <w:rPr>
          <w:rFonts w:ascii="AppleSystemUIFontBold" w:eastAsiaTheme="minorHAnsi" w:hAnsi="AppleSystemUIFontBold" w:cs="AppleSystemUIFontBold"/>
          <w:color w:val="353535"/>
          <w:lang w:val="en-US"/>
        </w:rPr>
        <w:t>ujicoba</w:t>
      </w:r>
      <w:proofErr w:type="spellEnd"/>
      <w:r w:rsidRPr="00B74258">
        <w:rPr>
          <w:rFonts w:ascii="AppleSystemUIFontBold" w:eastAsiaTheme="minorHAnsi" w:hAnsi="AppleSystemUIFontBold" w:cs="AppleSystemUIFontBold"/>
          <w:color w:val="353535"/>
          <w:lang w:val="en-US"/>
        </w:rPr>
        <w:t xml:space="preserve"> </w:t>
      </w:r>
      <w:proofErr w:type="spellStart"/>
      <w:r w:rsidRPr="00B74258">
        <w:rPr>
          <w:rFonts w:ascii="AppleSystemUIFontBold" w:eastAsiaTheme="minorHAnsi" w:hAnsi="AppleSystemUIFontBold" w:cs="AppleSystemUIFontBold"/>
          <w:color w:val="353535"/>
          <w:lang w:val="en-US"/>
        </w:rPr>
        <w:t>sudah</w:t>
      </w:r>
      <w:proofErr w:type="spellEnd"/>
      <w:r w:rsidRPr="00B74258">
        <w:rPr>
          <w:rFonts w:ascii="AppleSystemUIFontBold" w:eastAsiaTheme="minorHAnsi" w:hAnsi="AppleSystemUIFontBold" w:cs="AppleSystemUIFontBold"/>
          <w:color w:val="353535"/>
          <w:lang w:val="en-US"/>
        </w:rPr>
        <w:t xml:space="preserve"> </w:t>
      </w:r>
      <w:proofErr w:type="spellStart"/>
      <w:r w:rsidRPr="00B74258">
        <w:rPr>
          <w:rFonts w:ascii="AppleSystemUIFontBold" w:eastAsiaTheme="minorHAnsi" w:hAnsi="AppleSystemUIFontBold" w:cs="AppleSystemUIFontBold"/>
          <w:color w:val="353535"/>
          <w:lang w:val="en-US"/>
        </w:rPr>
        <w:t>saya</w:t>
      </w:r>
      <w:proofErr w:type="spellEnd"/>
      <w:r w:rsidRPr="00B74258">
        <w:rPr>
          <w:rFonts w:ascii="AppleSystemUIFontBold" w:eastAsiaTheme="minorHAnsi" w:hAnsi="AppleSystemUIFontBold" w:cs="AppleSystemUIFontBold"/>
          <w:color w:val="353535"/>
          <w:lang w:val="en-US"/>
        </w:rPr>
        <w:t xml:space="preserve"> </w:t>
      </w:r>
      <w:proofErr w:type="spellStart"/>
      <w:r w:rsidRPr="00B74258">
        <w:rPr>
          <w:rFonts w:ascii="AppleSystemUIFontBold" w:eastAsiaTheme="minorHAnsi" w:hAnsi="AppleSystemUIFontBold" w:cs="AppleSystemUIFontBold"/>
          <w:color w:val="353535"/>
          <w:lang w:val="en-US"/>
        </w:rPr>
        <w:t>jelaskan</w:t>
      </w:r>
      <w:proofErr w:type="spellEnd"/>
      <w:r w:rsidRPr="00B74258">
        <w:rPr>
          <w:rFonts w:ascii="AppleSystemUIFontBold" w:eastAsiaTheme="minorHAnsi" w:hAnsi="AppleSystemUIFontBold" w:cs="AppleSystemUIFontBold"/>
          <w:color w:val="353535"/>
          <w:lang w:val="en-US"/>
        </w:rPr>
        <w:t xml:space="preserve"> pada </w:t>
      </w:r>
      <w:proofErr w:type="spellStart"/>
      <w:r w:rsidRPr="00B74258">
        <w:rPr>
          <w:rFonts w:ascii="AppleSystemUIFontBold" w:eastAsiaTheme="minorHAnsi" w:hAnsi="AppleSystemUIFontBold" w:cs="AppleSystemUIFontBold"/>
          <w:color w:val="353535"/>
          <w:lang w:val="en-US"/>
        </w:rPr>
        <w:t>halaman</w:t>
      </w:r>
      <w:proofErr w:type="spellEnd"/>
      <w:r w:rsidRPr="00B74258">
        <w:rPr>
          <w:rFonts w:ascii="AppleSystemUIFontBold" w:eastAsiaTheme="minorHAnsi" w:hAnsi="AppleSystemUIFontBold" w:cs="AppleSystemUIFontBold"/>
          <w:color w:val="353535"/>
          <w:lang w:val="en-US"/>
        </w:rPr>
        <w:t xml:space="preserve"> 14</w:t>
      </w:r>
    </w:p>
    <w:p w14:paraId="25AAE784" w14:textId="07E98F06" w:rsidR="003F44B8" w:rsidRPr="00B74258" w:rsidRDefault="003F44B8" w:rsidP="00B74258">
      <w:pPr>
        <w:autoSpaceDE w:val="0"/>
        <w:autoSpaceDN w:val="0"/>
        <w:adjustRightInd w:val="0"/>
        <w:rPr>
          <w:rFonts w:ascii="AppleSystemUIFontBold" w:eastAsiaTheme="minorHAnsi" w:hAnsi="AppleSystemUIFontBold" w:cs="AppleSystemUIFontBold"/>
          <w:color w:val="353535"/>
          <w:lang w:val="en-US"/>
        </w:rPr>
      </w:pPr>
      <w:r w:rsidRPr="00B74258">
        <w:rPr>
          <w:rFonts w:ascii="AppleSystemUIFontBold" w:eastAsiaTheme="minorHAnsi" w:hAnsi="AppleSystemUIFontBold" w:cs="AppleSystemUIFontBold"/>
          <w:color w:val="353535"/>
          <w:lang w:val="en-US"/>
        </w:rPr>
        <w:t xml:space="preserve">2.Mekanisme </w:t>
      </w:r>
      <w:proofErr w:type="spellStart"/>
      <w:r w:rsidRPr="00B74258">
        <w:rPr>
          <w:rFonts w:ascii="AppleSystemUIFontBold" w:eastAsiaTheme="minorHAnsi" w:hAnsi="AppleSystemUIFontBold" w:cs="AppleSystemUIFontBold"/>
          <w:color w:val="353535"/>
          <w:lang w:val="en-US"/>
        </w:rPr>
        <w:t>penilaian</w:t>
      </w:r>
      <w:proofErr w:type="spellEnd"/>
      <w:r w:rsidRPr="00B74258">
        <w:rPr>
          <w:rFonts w:ascii="AppleSystemUIFontBold" w:eastAsiaTheme="minorHAnsi" w:hAnsi="AppleSystemUIFontBold" w:cs="AppleSystemUIFontBold"/>
          <w:color w:val="353535"/>
          <w:lang w:val="en-US"/>
        </w:rPr>
        <w:t xml:space="preserve"> </w:t>
      </w:r>
      <w:proofErr w:type="spellStart"/>
      <w:r w:rsidRPr="00B74258">
        <w:rPr>
          <w:rFonts w:ascii="AppleSystemUIFontBold" w:eastAsiaTheme="minorHAnsi" w:hAnsi="AppleSystemUIFontBold" w:cs="AppleSystemUIFontBold"/>
          <w:color w:val="353535"/>
          <w:lang w:val="en-US"/>
        </w:rPr>
        <w:t>pegawai</w:t>
      </w:r>
      <w:proofErr w:type="spellEnd"/>
      <w:r w:rsidRPr="00B74258">
        <w:rPr>
          <w:rFonts w:ascii="AppleSystemUIFontBold" w:eastAsiaTheme="minorHAnsi" w:hAnsi="AppleSystemUIFontBold" w:cs="AppleSystemUIFontBold"/>
          <w:color w:val="353535"/>
          <w:lang w:val="en-US"/>
        </w:rPr>
        <w:t xml:space="preserve"> </w:t>
      </w:r>
      <w:proofErr w:type="spellStart"/>
      <w:r w:rsidRPr="00B74258">
        <w:rPr>
          <w:rFonts w:ascii="AppleSystemUIFontBold" w:eastAsiaTheme="minorHAnsi" w:hAnsi="AppleSystemUIFontBold" w:cs="AppleSystemUIFontBold"/>
          <w:color w:val="353535"/>
          <w:lang w:val="en-US"/>
        </w:rPr>
        <w:t>sudah</w:t>
      </w:r>
      <w:proofErr w:type="spellEnd"/>
      <w:r w:rsidRPr="00B74258">
        <w:rPr>
          <w:rFonts w:ascii="AppleSystemUIFontBold" w:eastAsiaTheme="minorHAnsi" w:hAnsi="AppleSystemUIFontBold" w:cs="AppleSystemUIFontBold"/>
          <w:color w:val="353535"/>
          <w:lang w:val="en-US"/>
        </w:rPr>
        <w:t xml:space="preserve"> </w:t>
      </w:r>
      <w:proofErr w:type="spellStart"/>
      <w:r w:rsidRPr="00B74258">
        <w:rPr>
          <w:rFonts w:ascii="AppleSystemUIFontBold" w:eastAsiaTheme="minorHAnsi" w:hAnsi="AppleSystemUIFontBold" w:cs="AppleSystemUIFontBold"/>
          <w:color w:val="353535"/>
          <w:lang w:val="en-US"/>
        </w:rPr>
        <w:t>saya</w:t>
      </w:r>
      <w:proofErr w:type="spellEnd"/>
      <w:r w:rsidRPr="00B74258">
        <w:rPr>
          <w:rFonts w:ascii="AppleSystemUIFontBold" w:eastAsiaTheme="minorHAnsi" w:hAnsi="AppleSystemUIFontBold" w:cs="AppleSystemUIFontBold"/>
          <w:color w:val="353535"/>
          <w:lang w:val="en-US"/>
        </w:rPr>
        <w:t xml:space="preserve"> </w:t>
      </w:r>
      <w:proofErr w:type="spellStart"/>
      <w:r w:rsidRPr="00B74258">
        <w:rPr>
          <w:rFonts w:ascii="AppleSystemUIFontBold" w:eastAsiaTheme="minorHAnsi" w:hAnsi="AppleSystemUIFontBold" w:cs="AppleSystemUIFontBold"/>
          <w:color w:val="353535"/>
          <w:lang w:val="en-US"/>
        </w:rPr>
        <w:t>jelaskan</w:t>
      </w:r>
      <w:proofErr w:type="spellEnd"/>
      <w:r w:rsidRPr="00B74258">
        <w:rPr>
          <w:rFonts w:ascii="AppleSystemUIFontBold" w:eastAsiaTheme="minorHAnsi" w:hAnsi="AppleSystemUIFontBold" w:cs="AppleSystemUIFontBold"/>
          <w:color w:val="353535"/>
          <w:lang w:val="en-US"/>
        </w:rPr>
        <w:t xml:space="preserve"> pada </w:t>
      </w:r>
      <w:proofErr w:type="spellStart"/>
      <w:r w:rsidRPr="00B74258">
        <w:rPr>
          <w:rFonts w:ascii="AppleSystemUIFontBold" w:eastAsiaTheme="minorHAnsi" w:hAnsi="AppleSystemUIFontBold" w:cs="AppleSystemUIFontBold"/>
          <w:color w:val="353535"/>
          <w:lang w:val="en-US"/>
        </w:rPr>
        <w:t>halaman</w:t>
      </w:r>
      <w:proofErr w:type="spellEnd"/>
      <w:r w:rsidRPr="00B74258">
        <w:rPr>
          <w:rFonts w:ascii="AppleSystemUIFontBold" w:eastAsiaTheme="minorHAnsi" w:hAnsi="AppleSystemUIFontBold" w:cs="AppleSystemUIFontBold"/>
          <w:color w:val="353535"/>
          <w:lang w:val="en-US"/>
        </w:rPr>
        <w:t xml:space="preserve"> 7</w:t>
      </w:r>
    </w:p>
    <w:p w14:paraId="288069BA" w14:textId="26207F3F" w:rsidR="003F44B8" w:rsidRPr="00B74258" w:rsidRDefault="003F44B8" w:rsidP="00B74258">
      <w:pPr>
        <w:autoSpaceDE w:val="0"/>
        <w:autoSpaceDN w:val="0"/>
        <w:adjustRightInd w:val="0"/>
        <w:rPr>
          <w:rFonts w:ascii="AppleSystemUIFontBold" w:eastAsiaTheme="minorHAnsi" w:hAnsi="AppleSystemUIFontBold" w:cs="AppleSystemUIFontBold"/>
          <w:color w:val="353535"/>
          <w:lang w:val="en-US"/>
        </w:rPr>
      </w:pPr>
      <w:r w:rsidRPr="00B74258">
        <w:rPr>
          <w:rFonts w:ascii="AppleSystemUIFontBold" w:eastAsiaTheme="minorHAnsi" w:hAnsi="AppleSystemUIFontBold" w:cs="AppleSystemUIFontBold"/>
          <w:color w:val="353535"/>
          <w:lang w:val="en-US"/>
        </w:rPr>
        <w:t xml:space="preserve">3.Penjelasan </w:t>
      </w:r>
      <w:proofErr w:type="spellStart"/>
      <w:r w:rsidRPr="00B74258">
        <w:rPr>
          <w:rFonts w:ascii="AppleSystemUIFontBold" w:eastAsiaTheme="minorHAnsi" w:hAnsi="AppleSystemUIFontBold" w:cs="AppleSystemUIFontBold"/>
          <w:color w:val="353535"/>
          <w:lang w:val="en-US"/>
        </w:rPr>
        <w:t>mekanisme</w:t>
      </w:r>
      <w:proofErr w:type="spellEnd"/>
      <w:r w:rsidRPr="00B74258">
        <w:rPr>
          <w:rFonts w:ascii="AppleSystemUIFontBold" w:eastAsiaTheme="minorHAnsi" w:hAnsi="AppleSystemUIFontBold" w:cs="AppleSystemUIFontBold"/>
          <w:color w:val="353535"/>
          <w:lang w:val="en-US"/>
        </w:rPr>
        <w:t xml:space="preserve"> </w:t>
      </w:r>
      <w:proofErr w:type="spellStart"/>
      <w:r w:rsidRPr="00B74258">
        <w:rPr>
          <w:rFonts w:ascii="AppleSystemUIFontBold" w:eastAsiaTheme="minorHAnsi" w:hAnsi="AppleSystemUIFontBold" w:cs="AppleSystemUIFontBold"/>
          <w:color w:val="353535"/>
          <w:lang w:val="en-US"/>
        </w:rPr>
        <w:t>cuti</w:t>
      </w:r>
      <w:proofErr w:type="spellEnd"/>
      <w:r w:rsidRPr="00B74258">
        <w:rPr>
          <w:rFonts w:ascii="AppleSystemUIFontBold" w:eastAsiaTheme="minorHAnsi" w:hAnsi="AppleSystemUIFontBold" w:cs="AppleSystemUIFontBold"/>
          <w:color w:val="353535"/>
          <w:lang w:val="en-US"/>
        </w:rPr>
        <w:t xml:space="preserve"> </w:t>
      </w:r>
      <w:proofErr w:type="spellStart"/>
      <w:r w:rsidRPr="00B74258">
        <w:rPr>
          <w:rFonts w:ascii="AppleSystemUIFontBold" w:eastAsiaTheme="minorHAnsi" w:hAnsi="AppleSystemUIFontBold" w:cs="AppleSystemUIFontBold"/>
          <w:color w:val="353535"/>
          <w:lang w:val="en-US"/>
        </w:rPr>
        <w:t>beserta</w:t>
      </w:r>
      <w:proofErr w:type="spellEnd"/>
      <w:r w:rsidRPr="00B74258">
        <w:rPr>
          <w:rFonts w:ascii="AppleSystemUIFontBold" w:eastAsiaTheme="minorHAnsi" w:hAnsi="AppleSystemUIFontBold" w:cs="AppleSystemUIFontBold"/>
          <w:color w:val="353535"/>
          <w:lang w:val="en-US"/>
        </w:rPr>
        <w:t xml:space="preserve"> proses </w:t>
      </w:r>
      <w:proofErr w:type="spellStart"/>
      <w:r w:rsidRPr="00B74258">
        <w:rPr>
          <w:rFonts w:ascii="AppleSystemUIFontBold" w:eastAsiaTheme="minorHAnsi" w:hAnsi="AppleSystemUIFontBold" w:cs="AppleSystemUIFontBold"/>
          <w:color w:val="353535"/>
          <w:lang w:val="en-US"/>
        </w:rPr>
        <w:t>pengajuannya</w:t>
      </w:r>
      <w:proofErr w:type="spellEnd"/>
      <w:r w:rsidRPr="00B74258">
        <w:rPr>
          <w:rFonts w:ascii="AppleSystemUIFontBold" w:eastAsiaTheme="minorHAnsi" w:hAnsi="AppleSystemUIFontBold" w:cs="AppleSystemUIFontBold"/>
          <w:color w:val="353535"/>
          <w:lang w:val="en-US"/>
        </w:rPr>
        <w:t xml:space="preserve"> </w:t>
      </w:r>
      <w:proofErr w:type="spellStart"/>
      <w:r w:rsidRPr="00B74258">
        <w:rPr>
          <w:rFonts w:ascii="AppleSystemUIFontBold" w:eastAsiaTheme="minorHAnsi" w:hAnsi="AppleSystemUIFontBold" w:cs="AppleSystemUIFontBold"/>
          <w:color w:val="353535"/>
          <w:lang w:val="en-US"/>
        </w:rPr>
        <w:t>ada</w:t>
      </w:r>
      <w:proofErr w:type="spellEnd"/>
      <w:r w:rsidRPr="00B74258">
        <w:rPr>
          <w:rFonts w:ascii="AppleSystemUIFontBold" w:eastAsiaTheme="minorHAnsi" w:hAnsi="AppleSystemUIFontBold" w:cs="AppleSystemUIFontBold"/>
          <w:color w:val="353535"/>
          <w:lang w:val="en-US"/>
        </w:rPr>
        <w:t xml:space="preserve"> pada </w:t>
      </w:r>
      <w:proofErr w:type="spellStart"/>
      <w:r w:rsidRPr="00B74258">
        <w:rPr>
          <w:rFonts w:ascii="AppleSystemUIFontBold" w:eastAsiaTheme="minorHAnsi" w:hAnsi="AppleSystemUIFontBold" w:cs="AppleSystemUIFontBold"/>
          <w:color w:val="353535"/>
          <w:lang w:val="en-US"/>
        </w:rPr>
        <w:t>halaman</w:t>
      </w:r>
      <w:proofErr w:type="spellEnd"/>
      <w:r w:rsidRPr="00B74258">
        <w:rPr>
          <w:rFonts w:ascii="AppleSystemUIFontBold" w:eastAsiaTheme="minorHAnsi" w:hAnsi="AppleSystemUIFontBold" w:cs="AppleSystemUIFontBold"/>
          <w:color w:val="353535"/>
          <w:lang w:val="en-US"/>
        </w:rPr>
        <w:t xml:space="preserve"> 9</w:t>
      </w:r>
    </w:p>
    <w:p w14:paraId="6164D5F1" w14:textId="47BE51DA" w:rsidR="003F44B8" w:rsidRPr="00B74258" w:rsidRDefault="003F44B8" w:rsidP="00B74258">
      <w:pPr>
        <w:autoSpaceDE w:val="0"/>
        <w:autoSpaceDN w:val="0"/>
        <w:adjustRightInd w:val="0"/>
        <w:rPr>
          <w:rFonts w:ascii="AppleSystemUIFontBold" w:eastAsiaTheme="minorHAnsi" w:hAnsi="AppleSystemUIFontBold" w:cs="AppleSystemUIFontBold"/>
          <w:color w:val="353535"/>
          <w:lang w:val="en-US"/>
        </w:rPr>
      </w:pPr>
      <w:r w:rsidRPr="00B74258">
        <w:rPr>
          <w:rFonts w:ascii="AppleSystemUIFontBold" w:eastAsiaTheme="minorHAnsi" w:hAnsi="AppleSystemUIFontBold" w:cs="AppleSystemUIFontBold"/>
          <w:color w:val="353535"/>
          <w:lang w:val="en-US"/>
        </w:rPr>
        <w:t>4.Role keterlambatan30 menit akan dibuat secara dina</w:t>
      </w:r>
      <w:proofErr w:type="spellStart"/>
      <w:r w:rsidRPr="00B74258">
        <w:rPr>
          <w:rFonts w:ascii="AppleSystemUIFontBold" w:eastAsiaTheme="minorHAnsi" w:hAnsi="AppleSystemUIFontBold" w:cs="AppleSystemUIFontBold"/>
          <w:color w:val="353535"/>
          <w:lang w:val="en-US"/>
        </w:rPr>
        <w:t>mis</w:t>
      </w:r>
      <w:proofErr w:type="spellEnd"/>
      <w:r w:rsidRPr="00B74258">
        <w:rPr>
          <w:rFonts w:ascii="AppleSystemUIFontBold" w:eastAsiaTheme="minorHAnsi" w:hAnsi="AppleSystemUIFontBold" w:cs="AppleSystemUIFontBold"/>
          <w:color w:val="353535"/>
          <w:lang w:val="en-US"/>
        </w:rPr>
        <w:t xml:space="preserve"> </w:t>
      </w:r>
      <w:proofErr w:type="spellStart"/>
      <w:r w:rsidRPr="00B74258">
        <w:rPr>
          <w:rFonts w:ascii="AppleSystemUIFontBold" w:eastAsiaTheme="minorHAnsi" w:hAnsi="AppleSystemUIFontBold" w:cs="AppleSystemUIFontBold"/>
          <w:color w:val="353535"/>
          <w:lang w:val="en-US"/>
        </w:rPr>
        <w:t>menggunakan</w:t>
      </w:r>
      <w:proofErr w:type="spellEnd"/>
      <w:r w:rsidRPr="00B74258">
        <w:rPr>
          <w:rFonts w:ascii="AppleSystemUIFontBold" w:eastAsiaTheme="minorHAnsi" w:hAnsi="AppleSystemUIFontBold" w:cs="AppleSystemUIFontBold"/>
          <w:color w:val="353535"/>
          <w:lang w:val="en-US"/>
        </w:rPr>
        <w:t xml:space="preserve"> database dan </w:t>
      </w:r>
      <w:proofErr w:type="spellStart"/>
      <w:r w:rsidRPr="00B74258">
        <w:rPr>
          <w:rFonts w:ascii="AppleSystemUIFontBold" w:eastAsiaTheme="minorHAnsi" w:hAnsi="AppleSystemUIFontBold" w:cs="AppleSystemUIFontBold"/>
          <w:color w:val="353535"/>
          <w:lang w:val="en-US"/>
        </w:rPr>
        <w:t>dijelaskan</w:t>
      </w:r>
      <w:proofErr w:type="spellEnd"/>
      <w:r w:rsidRPr="00B74258">
        <w:rPr>
          <w:rFonts w:ascii="AppleSystemUIFontBold" w:eastAsiaTheme="minorHAnsi" w:hAnsi="AppleSystemUIFontBold" w:cs="AppleSystemUIFontBold"/>
          <w:color w:val="353535"/>
          <w:lang w:val="en-US"/>
        </w:rPr>
        <w:t xml:space="preserve"> pada </w:t>
      </w:r>
      <w:proofErr w:type="spellStart"/>
      <w:r w:rsidRPr="00B74258">
        <w:rPr>
          <w:rFonts w:ascii="AppleSystemUIFontBold" w:eastAsiaTheme="minorHAnsi" w:hAnsi="AppleSystemUIFontBold" w:cs="AppleSystemUIFontBold"/>
          <w:color w:val="353535"/>
          <w:lang w:val="en-US"/>
        </w:rPr>
        <w:t>halaman</w:t>
      </w:r>
      <w:proofErr w:type="spellEnd"/>
      <w:r w:rsidRPr="00B74258">
        <w:rPr>
          <w:rFonts w:ascii="AppleSystemUIFontBold" w:eastAsiaTheme="minorHAnsi" w:hAnsi="AppleSystemUIFontBold" w:cs="AppleSystemUIFontBold"/>
          <w:color w:val="353535"/>
          <w:lang w:val="en-US"/>
        </w:rPr>
        <w:t xml:space="preserve"> 8</w:t>
      </w:r>
    </w:p>
    <w:p w14:paraId="5A1F8C5A" w14:textId="21F8483E" w:rsidR="003F44B8" w:rsidRPr="00827DD2" w:rsidRDefault="003F44B8" w:rsidP="001406D1">
      <w:pPr>
        <w:tabs>
          <w:tab w:val="left" w:pos="426"/>
        </w:tabs>
        <w:jc w:val="both"/>
        <w:rPr>
          <w:b/>
          <w:bCs/>
          <w:sz w:val="32"/>
          <w:szCs w:val="32"/>
        </w:rPr>
      </w:pPr>
    </w:p>
    <w:sectPr w:rsidR="003F44B8" w:rsidRPr="00827DD2" w:rsidSect="007E03D9">
      <w:pgSz w:w="11907" w:h="16840"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B1A180" w14:textId="77777777" w:rsidR="005B20A8" w:rsidRDefault="005B20A8" w:rsidP="00DC02E8">
      <w:r>
        <w:separator/>
      </w:r>
    </w:p>
  </w:endnote>
  <w:endnote w:type="continuationSeparator" w:id="0">
    <w:p w14:paraId="1B82C6DA" w14:textId="77777777" w:rsidR="005B20A8" w:rsidRDefault="005B20A8" w:rsidP="00DC02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tka Small">
    <w:panose1 w:val="02000505000000020004"/>
    <w:charset w:val="00"/>
    <w:family w:val="auto"/>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78398418"/>
      <w:docPartObj>
        <w:docPartGallery w:val="Page Numbers (Bottom of Page)"/>
        <w:docPartUnique/>
      </w:docPartObj>
    </w:sdtPr>
    <w:sdtEndPr>
      <w:rPr>
        <w:rStyle w:val="PageNumber"/>
      </w:rPr>
    </w:sdtEndPr>
    <w:sdtContent>
      <w:p w14:paraId="0775457A" w14:textId="77CFA9FF" w:rsidR="007E03D9" w:rsidRDefault="007E03D9" w:rsidP="007E03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26180C" w14:textId="77777777" w:rsidR="007E03D9" w:rsidRDefault="007E03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14195679"/>
      <w:docPartObj>
        <w:docPartGallery w:val="Page Numbers (Bottom of Page)"/>
        <w:docPartUnique/>
      </w:docPartObj>
    </w:sdtPr>
    <w:sdtEndPr>
      <w:rPr>
        <w:rStyle w:val="PageNumber"/>
      </w:rPr>
    </w:sdtEndPr>
    <w:sdtContent>
      <w:p w14:paraId="7709561F" w14:textId="05A5FF71" w:rsidR="007E03D9" w:rsidRDefault="007E03D9" w:rsidP="009B77E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B21ABE9" w14:textId="432182A1" w:rsidR="007E03D9" w:rsidRDefault="007E03D9" w:rsidP="007E03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83BC9B" w14:textId="77777777" w:rsidR="005B20A8" w:rsidRDefault="005B20A8" w:rsidP="00DC02E8">
      <w:r>
        <w:separator/>
      </w:r>
    </w:p>
  </w:footnote>
  <w:footnote w:type="continuationSeparator" w:id="0">
    <w:p w14:paraId="11CF2628" w14:textId="77777777" w:rsidR="005B20A8" w:rsidRDefault="005B20A8" w:rsidP="00DC02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decimal"/>
      <w:lvlText w:val="%1."/>
      <w:lvlJc w:val="left"/>
      <w:pPr>
        <w:ind w:left="720" w:hanging="360"/>
      </w:pPr>
    </w:lvl>
    <w:lvl w:ilvl="1" w:tplc="0000012E">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00000009"/>
    <w:lvl w:ilvl="0" w:tplc="00000321">
      <w:start w:val="1"/>
      <w:numFmt w:val="bullet"/>
      <w:lvlText w:val="•"/>
      <w:lvlJc w:val="left"/>
      <w:pPr>
        <w:ind w:left="720" w:hanging="360"/>
      </w:pPr>
    </w:lvl>
    <w:lvl w:ilvl="1" w:tplc="0000032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3A510E2"/>
    <w:multiLevelType w:val="hybridMultilevel"/>
    <w:tmpl w:val="1896A6DA"/>
    <w:lvl w:ilvl="0" w:tplc="38090019">
      <w:start w:val="1"/>
      <w:numFmt w:val="lowerLetter"/>
      <w:lvlText w:val="%1."/>
      <w:lvlJc w:val="left"/>
      <w:pPr>
        <w:ind w:left="1260" w:hanging="360"/>
      </w:pPr>
      <w:rPr>
        <w:rFonts w:hint="default"/>
      </w:rPr>
    </w:lvl>
    <w:lvl w:ilvl="1" w:tplc="BE5ED23C">
      <w:numFmt w:val="bullet"/>
      <w:lvlText w:val="-"/>
      <w:lvlJc w:val="left"/>
      <w:pPr>
        <w:ind w:left="1980" w:hanging="360"/>
      </w:pPr>
      <w:rPr>
        <w:rFonts w:ascii="Calibri" w:eastAsia="Calibri" w:hAnsi="Calibri" w:cs="Times New Roman"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0675574F"/>
    <w:multiLevelType w:val="multilevel"/>
    <w:tmpl w:val="5F082CFE"/>
    <w:lvl w:ilvl="0">
      <w:start w:val="1"/>
      <w:numFmt w:val="decimal"/>
      <w:lvlText w:val="%1."/>
      <w:lvlJc w:val="left"/>
      <w:pPr>
        <w:ind w:left="720" w:hanging="360"/>
      </w:pPr>
    </w:lvl>
    <w:lvl w:ilvl="1">
      <w:start w:val="2"/>
      <w:numFmt w:val="decimal"/>
      <w:isLgl/>
      <w:lvlText w:val="%1.%2"/>
      <w:lvlJc w:val="left"/>
      <w:pPr>
        <w:ind w:left="873" w:hanging="480"/>
      </w:pPr>
      <w:rPr>
        <w:rFonts w:hint="default"/>
      </w:rPr>
    </w:lvl>
    <w:lvl w:ilvl="2">
      <w:start w:val="4"/>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424" w:hanging="1800"/>
      </w:pPr>
      <w:rPr>
        <w:rFonts w:hint="default"/>
      </w:rPr>
    </w:lvl>
  </w:abstractNum>
  <w:abstractNum w:abstractNumId="11" w15:restartNumberingAfterBreak="0">
    <w:nsid w:val="0D3E37F3"/>
    <w:multiLevelType w:val="hybridMultilevel"/>
    <w:tmpl w:val="42204FE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0E091DE4"/>
    <w:multiLevelType w:val="hybridMultilevel"/>
    <w:tmpl w:val="158E51DA"/>
    <w:lvl w:ilvl="0" w:tplc="84B0F956">
      <w:start w:val="3"/>
      <w:numFmt w:val="bullet"/>
      <w:lvlText w:val="-"/>
      <w:lvlJc w:val="left"/>
      <w:pPr>
        <w:ind w:left="2964" w:hanging="360"/>
      </w:pPr>
      <w:rPr>
        <w:rFonts w:ascii="Times New Roman" w:eastAsiaTheme="minorHAnsi" w:hAnsi="Times New Roman" w:cs="Times New Roman" w:hint="default"/>
      </w:rPr>
    </w:lvl>
    <w:lvl w:ilvl="1" w:tplc="38090003">
      <w:start w:val="1"/>
      <w:numFmt w:val="bullet"/>
      <w:lvlText w:val="o"/>
      <w:lvlJc w:val="left"/>
      <w:pPr>
        <w:ind w:left="3684" w:hanging="360"/>
      </w:pPr>
      <w:rPr>
        <w:rFonts w:ascii="Courier New" w:hAnsi="Courier New" w:cs="Courier New" w:hint="default"/>
      </w:rPr>
    </w:lvl>
    <w:lvl w:ilvl="2" w:tplc="38090005" w:tentative="1">
      <w:start w:val="1"/>
      <w:numFmt w:val="bullet"/>
      <w:lvlText w:val=""/>
      <w:lvlJc w:val="left"/>
      <w:pPr>
        <w:ind w:left="4404" w:hanging="360"/>
      </w:pPr>
      <w:rPr>
        <w:rFonts w:ascii="Wingdings" w:hAnsi="Wingdings" w:hint="default"/>
      </w:rPr>
    </w:lvl>
    <w:lvl w:ilvl="3" w:tplc="38090001" w:tentative="1">
      <w:start w:val="1"/>
      <w:numFmt w:val="bullet"/>
      <w:lvlText w:val=""/>
      <w:lvlJc w:val="left"/>
      <w:pPr>
        <w:ind w:left="5124" w:hanging="360"/>
      </w:pPr>
      <w:rPr>
        <w:rFonts w:ascii="Symbol" w:hAnsi="Symbol" w:hint="default"/>
      </w:rPr>
    </w:lvl>
    <w:lvl w:ilvl="4" w:tplc="38090003" w:tentative="1">
      <w:start w:val="1"/>
      <w:numFmt w:val="bullet"/>
      <w:lvlText w:val="o"/>
      <w:lvlJc w:val="left"/>
      <w:pPr>
        <w:ind w:left="5844" w:hanging="360"/>
      </w:pPr>
      <w:rPr>
        <w:rFonts w:ascii="Courier New" w:hAnsi="Courier New" w:cs="Courier New" w:hint="default"/>
      </w:rPr>
    </w:lvl>
    <w:lvl w:ilvl="5" w:tplc="38090005" w:tentative="1">
      <w:start w:val="1"/>
      <w:numFmt w:val="bullet"/>
      <w:lvlText w:val=""/>
      <w:lvlJc w:val="left"/>
      <w:pPr>
        <w:ind w:left="6564" w:hanging="360"/>
      </w:pPr>
      <w:rPr>
        <w:rFonts w:ascii="Wingdings" w:hAnsi="Wingdings" w:hint="default"/>
      </w:rPr>
    </w:lvl>
    <w:lvl w:ilvl="6" w:tplc="38090001" w:tentative="1">
      <w:start w:val="1"/>
      <w:numFmt w:val="bullet"/>
      <w:lvlText w:val=""/>
      <w:lvlJc w:val="left"/>
      <w:pPr>
        <w:ind w:left="7284" w:hanging="360"/>
      </w:pPr>
      <w:rPr>
        <w:rFonts w:ascii="Symbol" w:hAnsi="Symbol" w:hint="default"/>
      </w:rPr>
    </w:lvl>
    <w:lvl w:ilvl="7" w:tplc="38090003" w:tentative="1">
      <w:start w:val="1"/>
      <w:numFmt w:val="bullet"/>
      <w:lvlText w:val="o"/>
      <w:lvlJc w:val="left"/>
      <w:pPr>
        <w:ind w:left="8004" w:hanging="360"/>
      </w:pPr>
      <w:rPr>
        <w:rFonts w:ascii="Courier New" w:hAnsi="Courier New" w:cs="Courier New" w:hint="default"/>
      </w:rPr>
    </w:lvl>
    <w:lvl w:ilvl="8" w:tplc="38090005" w:tentative="1">
      <w:start w:val="1"/>
      <w:numFmt w:val="bullet"/>
      <w:lvlText w:val=""/>
      <w:lvlJc w:val="left"/>
      <w:pPr>
        <w:ind w:left="8724" w:hanging="360"/>
      </w:pPr>
      <w:rPr>
        <w:rFonts w:ascii="Wingdings" w:hAnsi="Wingdings" w:hint="default"/>
      </w:rPr>
    </w:lvl>
  </w:abstractNum>
  <w:abstractNum w:abstractNumId="13" w15:restartNumberingAfterBreak="0">
    <w:nsid w:val="0E644066"/>
    <w:multiLevelType w:val="hybridMultilevel"/>
    <w:tmpl w:val="825C6DF6"/>
    <w:lvl w:ilvl="0" w:tplc="84B0F956">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2AE3E69"/>
    <w:multiLevelType w:val="hybridMultilevel"/>
    <w:tmpl w:val="3FC613B4"/>
    <w:lvl w:ilvl="0" w:tplc="38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291CBF"/>
    <w:multiLevelType w:val="multilevel"/>
    <w:tmpl w:val="F572B488"/>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itka Small" w:hAnsi="Sitka Smal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4CE5AF6"/>
    <w:multiLevelType w:val="hybridMultilevel"/>
    <w:tmpl w:val="E7E0348E"/>
    <w:lvl w:ilvl="0" w:tplc="E6D296A0">
      <w:start w:val="1"/>
      <w:numFmt w:val="bullet"/>
      <w:lvlText w:val="-"/>
      <w:lvlJc w:val="left"/>
      <w:pPr>
        <w:ind w:left="1146" w:hanging="360"/>
      </w:pPr>
      <w:rPr>
        <w:rFonts w:ascii="Times New Roman" w:eastAsiaTheme="minorHAnsi" w:hAnsi="Times New Roman" w:cs="Times New Roman"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7" w15:restartNumberingAfterBreak="0">
    <w:nsid w:val="14D016E5"/>
    <w:multiLevelType w:val="hybridMultilevel"/>
    <w:tmpl w:val="F6F83A4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5727643"/>
    <w:multiLevelType w:val="hybridMultilevel"/>
    <w:tmpl w:val="36885720"/>
    <w:lvl w:ilvl="0" w:tplc="38090019">
      <w:start w:val="1"/>
      <w:numFmt w:val="lowerLetter"/>
      <w:lvlText w:val="%1."/>
      <w:lvlJc w:val="left"/>
      <w:pPr>
        <w:ind w:left="2846" w:hanging="360"/>
      </w:pPr>
    </w:lvl>
    <w:lvl w:ilvl="1" w:tplc="38090019" w:tentative="1">
      <w:start w:val="1"/>
      <w:numFmt w:val="lowerLetter"/>
      <w:lvlText w:val="%2."/>
      <w:lvlJc w:val="left"/>
      <w:pPr>
        <w:ind w:left="3566" w:hanging="360"/>
      </w:pPr>
    </w:lvl>
    <w:lvl w:ilvl="2" w:tplc="3809001B" w:tentative="1">
      <w:start w:val="1"/>
      <w:numFmt w:val="lowerRoman"/>
      <w:lvlText w:val="%3."/>
      <w:lvlJc w:val="right"/>
      <w:pPr>
        <w:ind w:left="4286" w:hanging="180"/>
      </w:pPr>
    </w:lvl>
    <w:lvl w:ilvl="3" w:tplc="3809000F" w:tentative="1">
      <w:start w:val="1"/>
      <w:numFmt w:val="decimal"/>
      <w:lvlText w:val="%4."/>
      <w:lvlJc w:val="left"/>
      <w:pPr>
        <w:ind w:left="5006" w:hanging="360"/>
      </w:pPr>
    </w:lvl>
    <w:lvl w:ilvl="4" w:tplc="38090019" w:tentative="1">
      <w:start w:val="1"/>
      <w:numFmt w:val="lowerLetter"/>
      <w:lvlText w:val="%5."/>
      <w:lvlJc w:val="left"/>
      <w:pPr>
        <w:ind w:left="5726" w:hanging="360"/>
      </w:pPr>
    </w:lvl>
    <w:lvl w:ilvl="5" w:tplc="3809001B" w:tentative="1">
      <w:start w:val="1"/>
      <w:numFmt w:val="lowerRoman"/>
      <w:lvlText w:val="%6."/>
      <w:lvlJc w:val="right"/>
      <w:pPr>
        <w:ind w:left="6446" w:hanging="180"/>
      </w:pPr>
    </w:lvl>
    <w:lvl w:ilvl="6" w:tplc="3809000F" w:tentative="1">
      <w:start w:val="1"/>
      <w:numFmt w:val="decimal"/>
      <w:lvlText w:val="%7."/>
      <w:lvlJc w:val="left"/>
      <w:pPr>
        <w:ind w:left="7166" w:hanging="360"/>
      </w:pPr>
    </w:lvl>
    <w:lvl w:ilvl="7" w:tplc="38090019" w:tentative="1">
      <w:start w:val="1"/>
      <w:numFmt w:val="lowerLetter"/>
      <w:lvlText w:val="%8."/>
      <w:lvlJc w:val="left"/>
      <w:pPr>
        <w:ind w:left="7886" w:hanging="360"/>
      </w:pPr>
    </w:lvl>
    <w:lvl w:ilvl="8" w:tplc="3809001B" w:tentative="1">
      <w:start w:val="1"/>
      <w:numFmt w:val="lowerRoman"/>
      <w:lvlText w:val="%9."/>
      <w:lvlJc w:val="right"/>
      <w:pPr>
        <w:ind w:left="8606" w:hanging="180"/>
      </w:pPr>
    </w:lvl>
  </w:abstractNum>
  <w:abstractNum w:abstractNumId="19" w15:restartNumberingAfterBreak="0">
    <w:nsid w:val="19A32E74"/>
    <w:multiLevelType w:val="hybridMultilevel"/>
    <w:tmpl w:val="C736F340"/>
    <w:lvl w:ilvl="0" w:tplc="38090019">
      <w:start w:val="1"/>
      <w:numFmt w:val="lowerLetter"/>
      <w:lvlText w:val="%1."/>
      <w:lvlJc w:val="left"/>
      <w:pPr>
        <w:ind w:left="1260" w:hanging="360"/>
      </w:pPr>
      <w:rPr>
        <w:rFonts w:hint="default"/>
      </w:rPr>
    </w:lvl>
    <w:lvl w:ilvl="1" w:tplc="BE5ED23C">
      <w:numFmt w:val="bullet"/>
      <w:lvlText w:val="-"/>
      <w:lvlJc w:val="left"/>
      <w:pPr>
        <w:ind w:left="1980" w:hanging="360"/>
      </w:pPr>
      <w:rPr>
        <w:rFonts w:ascii="Calibri" w:eastAsia="Calibri" w:hAnsi="Calibri" w:cs="Times New Roman"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1A4A3834"/>
    <w:multiLevelType w:val="hybridMultilevel"/>
    <w:tmpl w:val="D292C958"/>
    <w:lvl w:ilvl="0" w:tplc="04090001">
      <w:start w:val="1"/>
      <w:numFmt w:val="bullet"/>
      <w:lvlText w:val=""/>
      <w:lvlJc w:val="left"/>
      <w:pPr>
        <w:ind w:left="1455"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2D2604"/>
    <w:multiLevelType w:val="hybridMultilevel"/>
    <w:tmpl w:val="9FAAC372"/>
    <w:lvl w:ilvl="0" w:tplc="E570BBEC">
      <w:start w:val="1"/>
      <w:numFmt w:val="bullet"/>
      <w:lvlText w:val="-"/>
      <w:lvlJc w:val="left"/>
      <w:pPr>
        <w:ind w:left="720" w:hanging="360"/>
      </w:pPr>
      <w:rPr>
        <w:rFonts w:ascii="Sitka Small" w:hAnsi="Sitka Smal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23DE25B4"/>
    <w:multiLevelType w:val="hybridMultilevel"/>
    <w:tmpl w:val="0A440F58"/>
    <w:lvl w:ilvl="0" w:tplc="38090019">
      <w:start w:val="1"/>
      <w:numFmt w:val="lowerLetter"/>
      <w:lvlText w:val="%1."/>
      <w:lvlJc w:val="left"/>
      <w:pPr>
        <w:ind w:left="2433" w:hanging="360"/>
      </w:pPr>
      <w:rPr>
        <w:rFonts w:hint="default"/>
      </w:rPr>
    </w:lvl>
    <w:lvl w:ilvl="1" w:tplc="1702F5B6">
      <w:numFmt w:val="bullet"/>
      <w:lvlText w:val="•"/>
      <w:lvlJc w:val="left"/>
      <w:pPr>
        <w:ind w:left="2519" w:hanging="588"/>
      </w:pPr>
      <w:rPr>
        <w:rFonts w:ascii="Times New Roman" w:eastAsiaTheme="minorHAnsi" w:hAnsi="Times New Roman" w:cs="Times New Roman"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15:restartNumberingAfterBreak="0">
    <w:nsid w:val="25166A05"/>
    <w:multiLevelType w:val="multilevel"/>
    <w:tmpl w:val="823A599C"/>
    <w:lvl w:ilvl="0">
      <w:start w:val="1"/>
      <w:numFmt w:val="bullet"/>
      <w:lvlText w:val=""/>
      <w:lvlJc w:val="left"/>
      <w:pPr>
        <w:ind w:left="1713" w:hanging="360"/>
      </w:pPr>
      <w:rPr>
        <w:rFonts w:ascii="Symbol" w:hAnsi="Symbol" w:hint="default"/>
        <w:b w:val="0"/>
        <w:bCs w:val="0"/>
      </w:rPr>
    </w:lvl>
    <w:lvl w:ilvl="1">
      <w:start w:val="1"/>
      <w:numFmt w:val="lowerLetter"/>
      <w:lvlText w:val="%2."/>
      <w:lvlJc w:val="left"/>
      <w:pPr>
        <w:ind w:left="2433" w:hanging="360"/>
      </w:pPr>
      <w:rPr>
        <w:rFonts w:hint="default"/>
      </w:rPr>
    </w:lvl>
    <w:lvl w:ilvl="2">
      <w:start w:val="1"/>
      <w:numFmt w:val="lowerLetter"/>
      <w:lvlText w:val="%3."/>
      <w:lvlJc w:val="right"/>
      <w:pPr>
        <w:ind w:left="3153" w:hanging="180"/>
      </w:pPr>
      <w:rPr>
        <w:rFonts w:hint="default"/>
      </w:rPr>
    </w:lvl>
    <w:lvl w:ilvl="3">
      <w:start w:val="1"/>
      <w:numFmt w:val="decimal"/>
      <w:lvlText w:val="%4."/>
      <w:lvlJc w:val="left"/>
      <w:pPr>
        <w:ind w:left="3873" w:hanging="360"/>
      </w:pPr>
      <w:rPr>
        <w:rFonts w:hint="default"/>
      </w:rPr>
    </w:lvl>
    <w:lvl w:ilvl="4">
      <w:start w:val="1"/>
      <w:numFmt w:val="lowerLetter"/>
      <w:lvlText w:val="%5."/>
      <w:lvlJc w:val="left"/>
      <w:pPr>
        <w:ind w:left="4593" w:hanging="360"/>
      </w:pPr>
      <w:rPr>
        <w:rFonts w:hint="default"/>
      </w:rPr>
    </w:lvl>
    <w:lvl w:ilvl="5">
      <w:start w:val="1"/>
      <w:numFmt w:val="lowerRoman"/>
      <w:lvlText w:val="%6."/>
      <w:lvlJc w:val="right"/>
      <w:pPr>
        <w:ind w:left="5313" w:hanging="180"/>
      </w:pPr>
      <w:rPr>
        <w:rFonts w:hint="default"/>
      </w:rPr>
    </w:lvl>
    <w:lvl w:ilvl="6">
      <w:start w:val="1"/>
      <w:numFmt w:val="decimal"/>
      <w:lvlText w:val="%7."/>
      <w:lvlJc w:val="left"/>
      <w:pPr>
        <w:ind w:left="6033" w:hanging="360"/>
      </w:pPr>
      <w:rPr>
        <w:rFonts w:hint="default"/>
      </w:rPr>
    </w:lvl>
    <w:lvl w:ilvl="7">
      <w:start w:val="1"/>
      <w:numFmt w:val="lowerLetter"/>
      <w:lvlText w:val="%8."/>
      <w:lvlJc w:val="left"/>
      <w:pPr>
        <w:ind w:left="6753" w:hanging="360"/>
      </w:pPr>
      <w:rPr>
        <w:rFonts w:hint="default"/>
      </w:rPr>
    </w:lvl>
    <w:lvl w:ilvl="8">
      <w:start w:val="1"/>
      <w:numFmt w:val="lowerRoman"/>
      <w:lvlText w:val="%9."/>
      <w:lvlJc w:val="right"/>
      <w:pPr>
        <w:ind w:left="7473" w:hanging="180"/>
      </w:pPr>
      <w:rPr>
        <w:rFonts w:hint="default"/>
      </w:rPr>
    </w:lvl>
  </w:abstractNum>
  <w:abstractNum w:abstractNumId="24" w15:restartNumberingAfterBreak="0">
    <w:nsid w:val="26902869"/>
    <w:multiLevelType w:val="hybridMultilevel"/>
    <w:tmpl w:val="D6DA232E"/>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5" w15:restartNumberingAfterBreak="0">
    <w:nsid w:val="283E1B6A"/>
    <w:multiLevelType w:val="hybridMultilevel"/>
    <w:tmpl w:val="C7628850"/>
    <w:lvl w:ilvl="0" w:tplc="38090019">
      <w:start w:val="1"/>
      <w:numFmt w:val="lowerLetter"/>
      <w:lvlText w:val="%1."/>
      <w:lvlJc w:val="left"/>
      <w:pPr>
        <w:ind w:left="1571" w:hanging="360"/>
      </w:pPr>
    </w:lvl>
    <w:lvl w:ilvl="1" w:tplc="38090019">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6" w15:restartNumberingAfterBreak="0">
    <w:nsid w:val="2BD262F9"/>
    <w:multiLevelType w:val="multilevel"/>
    <w:tmpl w:val="5A2A563E"/>
    <w:lvl w:ilvl="0">
      <w:start w:val="1"/>
      <w:numFmt w:val="decimal"/>
      <w:lvlText w:val="%1."/>
      <w:lvlJc w:val="left"/>
      <w:pPr>
        <w:ind w:left="1713" w:hanging="360"/>
      </w:pPr>
      <w:rPr>
        <w:rFonts w:hint="default"/>
      </w:rPr>
    </w:lvl>
    <w:lvl w:ilvl="1">
      <w:start w:val="1"/>
      <w:numFmt w:val="lowerLetter"/>
      <w:lvlText w:val="%2."/>
      <w:lvlJc w:val="left"/>
      <w:pPr>
        <w:ind w:left="2433" w:hanging="360"/>
      </w:pPr>
      <w:rPr>
        <w:rFonts w:hint="default"/>
      </w:rPr>
    </w:lvl>
    <w:lvl w:ilvl="2">
      <w:start w:val="1"/>
      <w:numFmt w:val="lowerLetter"/>
      <w:lvlText w:val="%3."/>
      <w:lvlJc w:val="right"/>
      <w:pPr>
        <w:ind w:left="3153" w:hanging="180"/>
      </w:pPr>
      <w:rPr>
        <w:rFonts w:hint="default"/>
      </w:rPr>
    </w:lvl>
    <w:lvl w:ilvl="3">
      <w:start w:val="1"/>
      <w:numFmt w:val="decimal"/>
      <w:lvlText w:val="%4."/>
      <w:lvlJc w:val="left"/>
      <w:pPr>
        <w:ind w:left="3873" w:hanging="360"/>
      </w:pPr>
      <w:rPr>
        <w:rFonts w:hint="default"/>
      </w:rPr>
    </w:lvl>
    <w:lvl w:ilvl="4">
      <w:start w:val="1"/>
      <w:numFmt w:val="lowerLetter"/>
      <w:lvlText w:val="%5."/>
      <w:lvlJc w:val="left"/>
      <w:pPr>
        <w:ind w:left="4593" w:hanging="360"/>
      </w:pPr>
      <w:rPr>
        <w:rFonts w:hint="default"/>
      </w:rPr>
    </w:lvl>
    <w:lvl w:ilvl="5">
      <w:start w:val="1"/>
      <w:numFmt w:val="lowerRoman"/>
      <w:lvlText w:val="%6."/>
      <w:lvlJc w:val="right"/>
      <w:pPr>
        <w:ind w:left="5313" w:hanging="180"/>
      </w:pPr>
      <w:rPr>
        <w:rFonts w:hint="default"/>
      </w:rPr>
    </w:lvl>
    <w:lvl w:ilvl="6">
      <w:start w:val="1"/>
      <w:numFmt w:val="decimal"/>
      <w:lvlText w:val="%7."/>
      <w:lvlJc w:val="left"/>
      <w:pPr>
        <w:ind w:left="6033" w:hanging="360"/>
      </w:pPr>
      <w:rPr>
        <w:rFonts w:hint="default"/>
      </w:rPr>
    </w:lvl>
    <w:lvl w:ilvl="7">
      <w:start w:val="1"/>
      <w:numFmt w:val="lowerLetter"/>
      <w:lvlText w:val="%8."/>
      <w:lvlJc w:val="left"/>
      <w:pPr>
        <w:ind w:left="6753" w:hanging="360"/>
      </w:pPr>
      <w:rPr>
        <w:rFonts w:hint="default"/>
      </w:rPr>
    </w:lvl>
    <w:lvl w:ilvl="8">
      <w:start w:val="1"/>
      <w:numFmt w:val="lowerRoman"/>
      <w:lvlText w:val="%9."/>
      <w:lvlJc w:val="right"/>
      <w:pPr>
        <w:ind w:left="7473" w:hanging="180"/>
      </w:pPr>
      <w:rPr>
        <w:rFonts w:hint="default"/>
      </w:rPr>
    </w:lvl>
  </w:abstractNum>
  <w:abstractNum w:abstractNumId="27" w15:restartNumberingAfterBreak="0">
    <w:nsid w:val="2D3461D4"/>
    <w:multiLevelType w:val="hybridMultilevel"/>
    <w:tmpl w:val="87EAA854"/>
    <w:lvl w:ilvl="0" w:tplc="E570BBEC">
      <w:start w:val="1"/>
      <w:numFmt w:val="bullet"/>
      <w:lvlText w:val="-"/>
      <w:lvlJc w:val="left"/>
      <w:pPr>
        <w:ind w:left="1713" w:hanging="360"/>
      </w:pPr>
      <w:rPr>
        <w:rFonts w:ascii="Sitka Small" w:hAnsi="Sitka Small"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8" w15:restartNumberingAfterBreak="0">
    <w:nsid w:val="2E007498"/>
    <w:multiLevelType w:val="multilevel"/>
    <w:tmpl w:val="7B90B58C"/>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375B5F01"/>
    <w:multiLevelType w:val="multilevel"/>
    <w:tmpl w:val="3D30EAE6"/>
    <w:lvl w:ilvl="0">
      <w:start w:val="1"/>
      <w:numFmt w:val="bullet"/>
      <w:lvlText w:val=""/>
      <w:lvlJc w:val="left"/>
      <w:pPr>
        <w:ind w:left="1713" w:hanging="360"/>
      </w:pPr>
      <w:rPr>
        <w:rFonts w:ascii="Symbol" w:hAnsi="Symbol" w:hint="default"/>
        <w:b/>
        <w:bCs/>
      </w:rPr>
    </w:lvl>
    <w:lvl w:ilvl="1">
      <w:start w:val="1"/>
      <w:numFmt w:val="lowerLetter"/>
      <w:lvlText w:val="%2."/>
      <w:lvlJc w:val="left"/>
      <w:pPr>
        <w:ind w:left="2433" w:hanging="360"/>
      </w:pPr>
      <w:rPr>
        <w:rFonts w:hint="default"/>
      </w:rPr>
    </w:lvl>
    <w:lvl w:ilvl="2">
      <w:start w:val="1"/>
      <w:numFmt w:val="lowerLetter"/>
      <w:lvlText w:val="%3."/>
      <w:lvlJc w:val="right"/>
      <w:pPr>
        <w:ind w:left="3153" w:hanging="180"/>
      </w:pPr>
      <w:rPr>
        <w:rFonts w:hint="default"/>
      </w:rPr>
    </w:lvl>
    <w:lvl w:ilvl="3">
      <w:start w:val="1"/>
      <w:numFmt w:val="decimal"/>
      <w:lvlText w:val="%4."/>
      <w:lvlJc w:val="left"/>
      <w:pPr>
        <w:ind w:left="3873" w:hanging="360"/>
      </w:pPr>
      <w:rPr>
        <w:rFonts w:hint="default"/>
      </w:rPr>
    </w:lvl>
    <w:lvl w:ilvl="4">
      <w:start w:val="1"/>
      <w:numFmt w:val="lowerLetter"/>
      <w:lvlText w:val="%5."/>
      <w:lvlJc w:val="left"/>
      <w:pPr>
        <w:ind w:left="4593" w:hanging="360"/>
      </w:pPr>
      <w:rPr>
        <w:rFonts w:hint="default"/>
      </w:rPr>
    </w:lvl>
    <w:lvl w:ilvl="5">
      <w:start w:val="1"/>
      <w:numFmt w:val="lowerRoman"/>
      <w:lvlText w:val="%6."/>
      <w:lvlJc w:val="right"/>
      <w:pPr>
        <w:ind w:left="5313" w:hanging="180"/>
      </w:pPr>
      <w:rPr>
        <w:rFonts w:hint="default"/>
      </w:rPr>
    </w:lvl>
    <w:lvl w:ilvl="6">
      <w:start w:val="1"/>
      <w:numFmt w:val="decimal"/>
      <w:lvlText w:val="%7."/>
      <w:lvlJc w:val="left"/>
      <w:pPr>
        <w:ind w:left="6033" w:hanging="360"/>
      </w:pPr>
      <w:rPr>
        <w:rFonts w:hint="default"/>
      </w:rPr>
    </w:lvl>
    <w:lvl w:ilvl="7">
      <w:start w:val="1"/>
      <w:numFmt w:val="lowerLetter"/>
      <w:lvlText w:val="%8."/>
      <w:lvlJc w:val="left"/>
      <w:pPr>
        <w:ind w:left="6753" w:hanging="360"/>
      </w:pPr>
      <w:rPr>
        <w:rFonts w:hint="default"/>
      </w:rPr>
    </w:lvl>
    <w:lvl w:ilvl="8">
      <w:start w:val="1"/>
      <w:numFmt w:val="lowerRoman"/>
      <w:lvlText w:val="%9."/>
      <w:lvlJc w:val="right"/>
      <w:pPr>
        <w:ind w:left="7473" w:hanging="180"/>
      </w:pPr>
      <w:rPr>
        <w:rFonts w:hint="default"/>
      </w:rPr>
    </w:lvl>
  </w:abstractNum>
  <w:abstractNum w:abstractNumId="30" w15:restartNumberingAfterBreak="0">
    <w:nsid w:val="38E27C3E"/>
    <w:multiLevelType w:val="hybridMultilevel"/>
    <w:tmpl w:val="AF700A10"/>
    <w:lvl w:ilvl="0" w:tplc="38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871E34"/>
    <w:multiLevelType w:val="hybridMultilevel"/>
    <w:tmpl w:val="EA708BC4"/>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2" w15:restartNumberingAfterBreak="0">
    <w:nsid w:val="3CB41343"/>
    <w:multiLevelType w:val="multilevel"/>
    <w:tmpl w:val="52E0C99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D8F6538"/>
    <w:multiLevelType w:val="multilevel"/>
    <w:tmpl w:val="D062EED2"/>
    <w:lvl w:ilvl="0">
      <w:start w:val="1"/>
      <w:numFmt w:val="decimal"/>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34" w15:restartNumberingAfterBreak="0">
    <w:nsid w:val="40FA6F0E"/>
    <w:multiLevelType w:val="hybridMultilevel"/>
    <w:tmpl w:val="004A7434"/>
    <w:lvl w:ilvl="0" w:tplc="38090003">
      <w:start w:val="1"/>
      <w:numFmt w:val="bullet"/>
      <w:lvlText w:val="o"/>
      <w:lvlJc w:val="left"/>
      <w:pPr>
        <w:ind w:left="2190" w:hanging="360"/>
      </w:pPr>
      <w:rPr>
        <w:rFonts w:ascii="Courier New" w:hAnsi="Courier New" w:cs="Courier New" w:hint="default"/>
      </w:rPr>
    </w:lvl>
    <w:lvl w:ilvl="1" w:tplc="38090019" w:tentative="1">
      <w:start w:val="1"/>
      <w:numFmt w:val="lowerLetter"/>
      <w:lvlText w:val="%2."/>
      <w:lvlJc w:val="left"/>
      <w:pPr>
        <w:ind w:left="2910" w:hanging="360"/>
      </w:pPr>
    </w:lvl>
    <w:lvl w:ilvl="2" w:tplc="3809001B" w:tentative="1">
      <w:start w:val="1"/>
      <w:numFmt w:val="lowerRoman"/>
      <w:lvlText w:val="%3."/>
      <w:lvlJc w:val="right"/>
      <w:pPr>
        <w:ind w:left="3630" w:hanging="180"/>
      </w:pPr>
    </w:lvl>
    <w:lvl w:ilvl="3" w:tplc="3809000F" w:tentative="1">
      <w:start w:val="1"/>
      <w:numFmt w:val="decimal"/>
      <w:lvlText w:val="%4."/>
      <w:lvlJc w:val="left"/>
      <w:pPr>
        <w:ind w:left="4350" w:hanging="360"/>
      </w:pPr>
    </w:lvl>
    <w:lvl w:ilvl="4" w:tplc="38090019" w:tentative="1">
      <w:start w:val="1"/>
      <w:numFmt w:val="lowerLetter"/>
      <w:lvlText w:val="%5."/>
      <w:lvlJc w:val="left"/>
      <w:pPr>
        <w:ind w:left="5070" w:hanging="360"/>
      </w:pPr>
    </w:lvl>
    <w:lvl w:ilvl="5" w:tplc="3809001B" w:tentative="1">
      <w:start w:val="1"/>
      <w:numFmt w:val="lowerRoman"/>
      <w:lvlText w:val="%6."/>
      <w:lvlJc w:val="right"/>
      <w:pPr>
        <w:ind w:left="5790" w:hanging="180"/>
      </w:pPr>
    </w:lvl>
    <w:lvl w:ilvl="6" w:tplc="3809000F" w:tentative="1">
      <w:start w:val="1"/>
      <w:numFmt w:val="decimal"/>
      <w:lvlText w:val="%7."/>
      <w:lvlJc w:val="left"/>
      <w:pPr>
        <w:ind w:left="6510" w:hanging="360"/>
      </w:pPr>
    </w:lvl>
    <w:lvl w:ilvl="7" w:tplc="38090019" w:tentative="1">
      <w:start w:val="1"/>
      <w:numFmt w:val="lowerLetter"/>
      <w:lvlText w:val="%8."/>
      <w:lvlJc w:val="left"/>
      <w:pPr>
        <w:ind w:left="7230" w:hanging="360"/>
      </w:pPr>
    </w:lvl>
    <w:lvl w:ilvl="8" w:tplc="3809001B" w:tentative="1">
      <w:start w:val="1"/>
      <w:numFmt w:val="lowerRoman"/>
      <w:lvlText w:val="%9."/>
      <w:lvlJc w:val="right"/>
      <w:pPr>
        <w:ind w:left="7950" w:hanging="180"/>
      </w:pPr>
    </w:lvl>
  </w:abstractNum>
  <w:abstractNum w:abstractNumId="35" w15:restartNumberingAfterBreak="0">
    <w:nsid w:val="46A3301D"/>
    <w:multiLevelType w:val="multilevel"/>
    <w:tmpl w:val="54221808"/>
    <w:lvl w:ilvl="0">
      <w:start w:val="4"/>
      <w:numFmt w:val="decimal"/>
      <w:lvlText w:val="%1."/>
      <w:lvlJc w:val="left"/>
      <w:pPr>
        <w:ind w:left="720" w:hanging="360"/>
      </w:pPr>
      <w:rPr>
        <w:rFonts w:hint="default"/>
      </w:rPr>
    </w:lvl>
    <w:lvl w:ilvl="1">
      <w:start w:val="1"/>
      <w:numFmt w:val="decimal"/>
      <w:isLgl/>
      <w:lvlText w:val="%1.%2"/>
      <w:lvlJc w:val="left"/>
      <w:pPr>
        <w:ind w:left="873" w:hanging="480"/>
      </w:pPr>
      <w:rPr>
        <w:rFonts w:hint="default"/>
      </w:rPr>
    </w:lvl>
    <w:lvl w:ilvl="2">
      <w:start w:val="2"/>
      <w:numFmt w:val="decimal"/>
      <w:lvlText w:val="4.2.%3"/>
      <w:lvlJc w:val="left"/>
      <w:pPr>
        <w:ind w:left="786" w:hanging="36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424" w:hanging="1800"/>
      </w:pPr>
      <w:rPr>
        <w:rFonts w:hint="default"/>
      </w:rPr>
    </w:lvl>
  </w:abstractNum>
  <w:abstractNum w:abstractNumId="36" w15:restartNumberingAfterBreak="0">
    <w:nsid w:val="47BF313A"/>
    <w:multiLevelType w:val="hybridMultilevel"/>
    <w:tmpl w:val="148A540E"/>
    <w:lvl w:ilvl="0" w:tplc="38090001">
      <w:start w:val="1"/>
      <w:numFmt w:val="bullet"/>
      <w:lvlText w:val=""/>
      <w:lvlJc w:val="left"/>
      <w:pPr>
        <w:ind w:left="1713" w:hanging="360"/>
      </w:pPr>
      <w:rPr>
        <w:rFonts w:ascii="Symbol" w:hAnsi="Symbol"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7" w15:restartNumberingAfterBreak="0">
    <w:nsid w:val="499A5AC0"/>
    <w:multiLevelType w:val="hybridMultilevel"/>
    <w:tmpl w:val="9B906E04"/>
    <w:lvl w:ilvl="0" w:tplc="84B0F956">
      <w:start w:val="3"/>
      <w:numFmt w:val="bullet"/>
      <w:lvlText w:val="-"/>
      <w:lvlJc w:val="left"/>
      <w:pPr>
        <w:ind w:left="2487" w:hanging="360"/>
      </w:pPr>
      <w:rPr>
        <w:rFonts w:ascii="Times New Roman" w:eastAsiaTheme="minorHAnsi" w:hAnsi="Times New Roman" w:cs="Times New Roman" w:hint="default"/>
      </w:rPr>
    </w:lvl>
    <w:lvl w:ilvl="1" w:tplc="38090019">
      <w:start w:val="1"/>
      <w:numFmt w:val="lowerLetter"/>
      <w:lvlText w:val="%2."/>
      <w:lvlJc w:val="left"/>
      <w:pPr>
        <w:ind w:left="2433" w:hanging="360"/>
      </w:pPr>
      <w:rPr>
        <w:rFonts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8" w15:restartNumberingAfterBreak="0">
    <w:nsid w:val="50186133"/>
    <w:multiLevelType w:val="hybridMultilevel"/>
    <w:tmpl w:val="6010B74E"/>
    <w:lvl w:ilvl="0" w:tplc="BE5ED23C">
      <w:numFmt w:val="bullet"/>
      <w:lvlText w:val="-"/>
      <w:lvlJc w:val="left"/>
      <w:pPr>
        <w:ind w:left="1004" w:hanging="360"/>
      </w:pPr>
      <w:rPr>
        <w:rFonts w:ascii="Calibri" w:eastAsia="Calibri" w:hAnsi="Calibri" w:cs="Times New Roman" w:hint="default"/>
      </w:rPr>
    </w:lvl>
    <w:lvl w:ilvl="1" w:tplc="E570BBEC">
      <w:start w:val="1"/>
      <w:numFmt w:val="bullet"/>
      <w:lvlText w:val="-"/>
      <w:lvlJc w:val="left"/>
      <w:pPr>
        <w:ind w:left="1724" w:hanging="360"/>
      </w:pPr>
      <w:rPr>
        <w:rFonts w:ascii="Sitka Small" w:hAnsi="Sitka Small" w:hint="default"/>
      </w:rPr>
    </w:lvl>
    <w:lvl w:ilvl="2" w:tplc="04090005">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15:restartNumberingAfterBreak="0">
    <w:nsid w:val="52F70353"/>
    <w:multiLevelType w:val="hybridMultilevel"/>
    <w:tmpl w:val="496ADFBC"/>
    <w:lvl w:ilvl="0" w:tplc="BE5ED23C">
      <w:numFmt w:val="bullet"/>
      <w:lvlText w:val="-"/>
      <w:lvlJc w:val="left"/>
      <w:pPr>
        <w:ind w:left="1004" w:hanging="360"/>
      </w:pPr>
      <w:rPr>
        <w:rFonts w:ascii="Calibri" w:eastAsia="Calibri" w:hAnsi="Calibri"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59C76B91"/>
    <w:multiLevelType w:val="hybridMultilevel"/>
    <w:tmpl w:val="F42836FE"/>
    <w:lvl w:ilvl="0" w:tplc="F05EE8E4">
      <w:start w:val="1"/>
      <w:numFmt w:val="decimal"/>
      <w:lvlText w:val="%1."/>
      <w:lvlJc w:val="left"/>
      <w:pPr>
        <w:ind w:left="1506" w:hanging="36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41" w15:restartNumberingAfterBreak="0">
    <w:nsid w:val="640B3BF8"/>
    <w:multiLevelType w:val="multilevel"/>
    <w:tmpl w:val="76BA53DE"/>
    <w:lvl w:ilvl="0">
      <w:start w:val="1"/>
      <w:numFmt w:val="decimal"/>
      <w:lvlText w:val="%1."/>
      <w:lvlJc w:val="left"/>
      <w:pPr>
        <w:ind w:left="1713" w:hanging="360"/>
      </w:pPr>
      <w:rPr>
        <w:rFonts w:hint="default"/>
        <w:b/>
        <w:bCs/>
      </w:rPr>
    </w:lvl>
    <w:lvl w:ilvl="1">
      <w:start w:val="1"/>
      <w:numFmt w:val="lowerLetter"/>
      <w:lvlText w:val="%2."/>
      <w:lvlJc w:val="left"/>
      <w:pPr>
        <w:ind w:left="2433" w:hanging="360"/>
      </w:pPr>
      <w:rPr>
        <w:rFonts w:hint="default"/>
      </w:rPr>
    </w:lvl>
    <w:lvl w:ilvl="2">
      <w:start w:val="1"/>
      <w:numFmt w:val="lowerLetter"/>
      <w:lvlText w:val="%3."/>
      <w:lvlJc w:val="right"/>
      <w:pPr>
        <w:ind w:left="3153" w:hanging="180"/>
      </w:pPr>
      <w:rPr>
        <w:rFonts w:hint="default"/>
      </w:rPr>
    </w:lvl>
    <w:lvl w:ilvl="3">
      <w:start w:val="1"/>
      <w:numFmt w:val="decimal"/>
      <w:lvlText w:val="%4."/>
      <w:lvlJc w:val="left"/>
      <w:pPr>
        <w:ind w:left="3873" w:hanging="360"/>
      </w:pPr>
      <w:rPr>
        <w:rFonts w:hint="default"/>
      </w:rPr>
    </w:lvl>
    <w:lvl w:ilvl="4">
      <w:start w:val="1"/>
      <w:numFmt w:val="lowerLetter"/>
      <w:lvlText w:val="%5."/>
      <w:lvlJc w:val="left"/>
      <w:pPr>
        <w:ind w:left="4593" w:hanging="360"/>
      </w:pPr>
      <w:rPr>
        <w:rFonts w:hint="default"/>
      </w:rPr>
    </w:lvl>
    <w:lvl w:ilvl="5">
      <w:start w:val="1"/>
      <w:numFmt w:val="lowerRoman"/>
      <w:lvlText w:val="%6."/>
      <w:lvlJc w:val="right"/>
      <w:pPr>
        <w:ind w:left="5313" w:hanging="180"/>
      </w:pPr>
      <w:rPr>
        <w:rFonts w:hint="default"/>
      </w:rPr>
    </w:lvl>
    <w:lvl w:ilvl="6">
      <w:start w:val="1"/>
      <w:numFmt w:val="decimal"/>
      <w:lvlText w:val="%7."/>
      <w:lvlJc w:val="left"/>
      <w:pPr>
        <w:ind w:left="6033" w:hanging="360"/>
      </w:pPr>
      <w:rPr>
        <w:rFonts w:hint="default"/>
      </w:rPr>
    </w:lvl>
    <w:lvl w:ilvl="7">
      <w:start w:val="1"/>
      <w:numFmt w:val="lowerLetter"/>
      <w:lvlText w:val="%8."/>
      <w:lvlJc w:val="left"/>
      <w:pPr>
        <w:ind w:left="6753" w:hanging="360"/>
      </w:pPr>
      <w:rPr>
        <w:rFonts w:hint="default"/>
      </w:rPr>
    </w:lvl>
    <w:lvl w:ilvl="8">
      <w:start w:val="1"/>
      <w:numFmt w:val="lowerRoman"/>
      <w:lvlText w:val="%9."/>
      <w:lvlJc w:val="right"/>
      <w:pPr>
        <w:ind w:left="7473" w:hanging="180"/>
      </w:pPr>
      <w:rPr>
        <w:rFonts w:hint="default"/>
      </w:rPr>
    </w:lvl>
  </w:abstractNum>
  <w:abstractNum w:abstractNumId="42" w15:restartNumberingAfterBreak="0">
    <w:nsid w:val="645A27C5"/>
    <w:multiLevelType w:val="hybridMultilevel"/>
    <w:tmpl w:val="0556F10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6AFC1ADB"/>
    <w:multiLevelType w:val="multilevel"/>
    <w:tmpl w:val="D608B020"/>
    <w:lvl w:ilvl="0">
      <w:start w:val="1"/>
      <w:numFmt w:val="bullet"/>
      <w:lvlText w:val="-"/>
      <w:lvlJc w:val="left"/>
      <w:pPr>
        <w:ind w:left="1713" w:hanging="360"/>
      </w:pPr>
      <w:rPr>
        <w:rFonts w:ascii="Sitka Small" w:hAnsi="Sitka Small" w:hint="default"/>
      </w:rPr>
    </w:lvl>
    <w:lvl w:ilvl="1">
      <w:start w:val="1"/>
      <w:numFmt w:val="lowerLetter"/>
      <w:lvlText w:val="%2."/>
      <w:lvlJc w:val="left"/>
      <w:pPr>
        <w:ind w:left="2433" w:hanging="360"/>
      </w:pPr>
      <w:rPr>
        <w:rFonts w:hint="default"/>
      </w:rPr>
    </w:lvl>
    <w:lvl w:ilvl="2">
      <w:start w:val="1"/>
      <w:numFmt w:val="lowerLetter"/>
      <w:lvlText w:val="%3."/>
      <w:lvlJc w:val="right"/>
      <w:pPr>
        <w:ind w:left="3153" w:hanging="180"/>
      </w:pPr>
      <w:rPr>
        <w:rFonts w:hint="default"/>
      </w:rPr>
    </w:lvl>
    <w:lvl w:ilvl="3">
      <w:start w:val="1"/>
      <w:numFmt w:val="decimal"/>
      <w:lvlText w:val="%4."/>
      <w:lvlJc w:val="left"/>
      <w:pPr>
        <w:ind w:left="3873" w:hanging="360"/>
      </w:pPr>
      <w:rPr>
        <w:rFonts w:hint="default"/>
      </w:rPr>
    </w:lvl>
    <w:lvl w:ilvl="4">
      <w:start w:val="1"/>
      <w:numFmt w:val="lowerLetter"/>
      <w:lvlText w:val="%5."/>
      <w:lvlJc w:val="left"/>
      <w:pPr>
        <w:ind w:left="4593" w:hanging="360"/>
      </w:pPr>
      <w:rPr>
        <w:rFonts w:hint="default"/>
      </w:rPr>
    </w:lvl>
    <w:lvl w:ilvl="5">
      <w:start w:val="1"/>
      <w:numFmt w:val="lowerRoman"/>
      <w:lvlText w:val="%6."/>
      <w:lvlJc w:val="right"/>
      <w:pPr>
        <w:ind w:left="5313" w:hanging="180"/>
      </w:pPr>
      <w:rPr>
        <w:rFonts w:hint="default"/>
      </w:rPr>
    </w:lvl>
    <w:lvl w:ilvl="6">
      <w:start w:val="1"/>
      <w:numFmt w:val="decimal"/>
      <w:lvlText w:val="%7."/>
      <w:lvlJc w:val="left"/>
      <w:pPr>
        <w:ind w:left="6033" w:hanging="360"/>
      </w:pPr>
      <w:rPr>
        <w:rFonts w:hint="default"/>
      </w:rPr>
    </w:lvl>
    <w:lvl w:ilvl="7">
      <w:start w:val="1"/>
      <w:numFmt w:val="lowerLetter"/>
      <w:lvlText w:val="%8."/>
      <w:lvlJc w:val="left"/>
      <w:pPr>
        <w:ind w:left="6753" w:hanging="360"/>
      </w:pPr>
      <w:rPr>
        <w:rFonts w:hint="default"/>
      </w:rPr>
    </w:lvl>
    <w:lvl w:ilvl="8">
      <w:start w:val="1"/>
      <w:numFmt w:val="lowerRoman"/>
      <w:lvlText w:val="%9."/>
      <w:lvlJc w:val="right"/>
      <w:pPr>
        <w:ind w:left="7473" w:hanging="180"/>
      </w:pPr>
      <w:rPr>
        <w:rFonts w:hint="default"/>
      </w:rPr>
    </w:lvl>
  </w:abstractNum>
  <w:abstractNum w:abstractNumId="44" w15:restartNumberingAfterBreak="0">
    <w:nsid w:val="74EE2DA8"/>
    <w:multiLevelType w:val="multilevel"/>
    <w:tmpl w:val="C24EB5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lowerLetter"/>
      <w:lvlText w:val="%4."/>
      <w:lvlJc w:val="lef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5B43E93"/>
    <w:multiLevelType w:val="multilevel"/>
    <w:tmpl w:val="708E7CE6"/>
    <w:lvl w:ilvl="0">
      <w:start w:val="1"/>
      <w:numFmt w:val="decimal"/>
      <w:lvlText w:val="%1."/>
      <w:lvlJc w:val="left"/>
      <w:pPr>
        <w:ind w:left="1854" w:hanging="360"/>
      </w:pPr>
      <w:rPr>
        <w:rFonts w:hint="default"/>
      </w:rPr>
    </w:lvl>
    <w:lvl w:ilvl="1">
      <w:start w:val="2"/>
      <w:numFmt w:val="decimal"/>
      <w:isLgl/>
      <w:lvlText w:val="%1.%2"/>
      <w:lvlJc w:val="left"/>
      <w:pPr>
        <w:ind w:left="2034" w:hanging="54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46" w15:restartNumberingAfterBreak="0">
    <w:nsid w:val="75C83A73"/>
    <w:multiLevelType w:val="hybridMultilevel"/>
    <w:tmpl w:val="AF700A10"/>
    <w:lvl w:ilvl="0" w:tplc="38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12685C"/>
    <w:multiLevelType w:val="multilevel"/>
    <w:tmpl w:val="889AF428"/>
    <w:lvl w:ilvl="0">
      <w:start w:val="1"/>
      <w:numFmt w:val="decimal"/>
      <w:lvlText w:val="%1."/>
      <w:lvlJc w:val="left"/>
      <w:pPr>
        <w:ind w:left="1713" w:hanging="360"/>
      </w:pPr>
      <w:rPr>
        <w:rFonts w:hint="default"/>
        <w:b/>
        <w:bCs/>
      </w:rPr>
    </w:lvl>
    <w:lvl w:ilvl="1">
      <w:start w:val="1"/>
      <w:numFmt w:val="bullet"/>
      <w:lvlText w:val="o"/>
      <w:lvlJc w:val="left"/>
      <w:pPr>
        <w:ind w:left="2433" w:hanging="360"/>
      </w:pPr>
      <w:rPr>
        <w:rFonts w:ascii="Courier New" w:hAnsi="Courier New" w:cs="Courier New" w:hint="default"/>
      </w:rPr>
    </w:lvl>
    <w:lvl w:ilvl="2">
      <w:start w:val="1"/>
      <w:numFmt w:val="lowerLetter"/>
      <w:lvlText w:val="%3."/>
      <w:lvlJc w:val="right"/>
      <w:pPr>
        <w:ind w:left="3153" w:hanging="180"/>
      </w:pPr>
      <w:rPr>
        <w:rFonts w:hint="default"/>
      </w:rPr>
    </w:lvl>
    <w:lvl w:ilvl="3">
      <w:start w:val="1"/>
      <w:numFmt w:val="decimal"/>
      <w:lvlText w:val="%4."/>
      <w:lvlJc w:val="left"/>
      <w:pPr>
        <w:ind w:left="3873" w:hanging="360"/>
      </w:pPr>
      <w:rPr>
        <w:rFonts w:hint="default"/>
      </w:rPr>
    </w:lvl>
    <w:lvl w:ilvl="4">
      <w:start w:val="1"/>
      <w:numFmt w:val="lowerLetter"/>
      <w:lvlText w:val="%5."/>
      <w:lvlJc w:val="left"/>
      <w:pPr>
        <w:ind w:left="4593" w:hanging="360"/>
      </w:pPr>
      <w:rPr>
        <w:rFonts w:hint="default"/>
      </w:rPr>
    </w:lvl>
    <w:lvl w:ilvl="5">
      <w:start w:val="1"/>
      <w:numFmt w:val="lowerRoman"/>
      <w:lvlText w:val="%6."/>
      <w:lvlJc w:val="right"/>
      <w:pPr>
        <w:ind w:left="5313" w:hanging="180"/>
      </w:pPr>
      <w:rPr>
        <w:rFonts w:hint="default"/>
      </w:rPr>
    </w:lvl>
    <w:lvl w:ilvl="6">
      <w:start w:val="1"/>
      <w:numFmt w:val="decimal"/>
      <w:lvlText w:val="%7."/>
      <w:lvlJc w:val="left"/>
      <w:pPr>
        <w:ind w:left="6033" w:hanging="360"/>
      </w:pPr>
      <w:rPr>
        <w:rFonts w:hint="default"/>
      </w:rPr>
    </w:lvl>
    <w:lvl w:ilvl="7">
      <w:start w:val="1"/>
      <w:numFmt w:val="lowerLetter"/>
      <w:lvlText w:val="%8."/>
      <w:lvlJc w:val="left"/>
      <w:pPr>
        <w:ind w:left="6753" w:hanging="360"/>
      </w:pPr>
      <w:rPr>
        <w:rFonts w:hint="default"/>
      </w:rPr>
    </w:lvl>
    <w:lvl w:ilvl="8">
      <w:start w:val="1"/>
      <w:numFmt w:val="lowerRoman"/>
      <w:lvlText w:val="%9."/>
      <w:lvlJc w:val="right"/>
      <w:pPr>
        <w:ind w:left="7473" w:hanging="180"/>
      </w:pPr>
      <w:rPr>
        <w:rFonts w:hint="default"/>
      </w:rPr>
    </w:lvl>
  </w:abstractNum>
  <w:abstractNum w:abstractNumId="48" w15:restartNumberingAfterBreak="0">
    <w:nsid w:val="7A694EE4"/>
    <w:multiLevelType w:val="hybridMultilevel"/>
    <w:tmpl w:val="C0DA0F40"/>
    <w:lvl w:ilvl="0" w:tplc="834697EC">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9" w15:restartNumberingAfterBreak="0">
    <w:nsid w:val="7B332430"/>
    <w:multiLevelType w:val="hybridMultilevel"/>
    <w:tmpl w:val="EC40028E"/>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num w:numId="1">
    <w:abstractNumId w:val="10"/>
  </w:num>
  <w:num w:numId="2">
    <w:abstractNumId w:val="35"/>
  </w:num>
  <w:num w:numId="3">
    <w:abstractNumId w:val="24"/>
  </w:num>
  <w:num w:numId="4">
    <w:abstractNumId w:val="19"/>
  </w:num>
  <w:num w:numId="5">
    <w:abstractNumId w:val="18"/>
  </w:num>
  <w:num w:numId="6">
    <w:abstractNumId w:val="48"/>
  </w:num>
  <w:num w:numId="7">
    <w:abstractNumId w:val="16"/>
  </w:num>
  <w:num w:numId="8">
    <w:abstractNumId w:val="40"/>
  </w:num>
  <w:num w:numId="9">
    <w:abstractNumId w:val="32"/>
  </w:num>
  <w:num w:numId="10">
    <w:abstractNumId w:val="34"/>
  </w:num>
  <w:num w:numId="11">
    <w:abstractNumId w:val="12"/>
  </w:num>
  <w:num w:numId="12">
    <w:abstractNumId w:val="45"/>
  </w:num>
  <w:num w:numId="13">
    <w:abstractNumId w:val="37"/>
  </w:num>
  <w:num w:numId="14">
    <w:abstractNumId w:val="13"/>
  </w:num>
  <w:num w:numId="15">
    <w:abstractNumId w:val="20"/>
  </w:num>
  <w:num w:numId="16">
    <w:abstractNumId w:val="22"/>
  </w:num>
  <w:num w:numId="17">
    <w:abstractNumId w:val="9"/>
  </w:num>
  <w:num w:numId="18">
    <w:abstractNumId w:val="25"/>
  </w:num>
  <w:num w:numId="19">
    <w:abstractNumId w:val="14"/>
  </w:num>
  <w:num w:numId="20">
    <w:abstractNumId w:val="39"/>
  </w:num>
  <w:num w:numId="21">
    <w:abstractNumId w:val="38"/>
  </w:num>
  <w:num w:numId="22">
    <w:abstractNumId w:val="31"/>
  </w:num>
  <w:num w:numId="23">
    <w:abstractNumId w:val="49"/>
  </w:num>
  <w:num w:numId="24">
    <w:abstractNumId w:val="41"/>
  </w:num>
  <w:num w:numId="25">
    <w:abstractNumId w:val="33"/>
  </w:num>
  <w:num w:numId="26">
    <w:abstractNumId w:val="44"/>
  </w:num>
  <w:num w:numId="27">
    <w:abstractNumId w:val="26"/>
  </w:num>
  <w:num w:numId="28">
    <w:abstractNumId w:val="42"/>
  </w:num>
  <w:num w:numId="29">
    <w:abstractNumId w:val="36"/>
  </w:num>
  <w:num w:numId="30">
    <w:abstractNumId w:val="21"/>
  </w:num>
  <w:num w:numId="31">
    <w:abstractNumId w:val="47"/>
  </w:num>
  <w:num w:numId="32">
    <w:abstractNumId w:val="23"/>
  </w:num>
  <w:num w:numId="33">
    <w:abstractNumId w:val="29"/>
  </w:num>
  <w:num w:numId="34">
    <w:abstractNumId w:val="17"/>
  </w:num>
  <w:num w:numId="35">
    <w:abstractNumId w:val="43"/>
  </w:num>
  <w:num w:numId="36">
    <w:abstractNumId w:val="46"/>
  </w:num>
  <w:num w:numId="37">
    <w:abstractNumId w:val="28"/>
  </w:num>
  <w:num w:numId="38">
    <w:abstractNumId w:val="11"/>
  </w:num>
  <w:num w:numId="39">
    <w:abstractNumId w:val="27"/>
  </w:num>
  <w:num w:numId="40">
    <w:abstractNumId w:val="30"/>
  </w:num>
  <w:num w:numId="41">
    <w:abstractNumId w:val="15"/>
  </w:num>
  <w:num w:numId="42">
    <w:abstractNumId w:val="0"/>
  </w:num>
  <w:num w:numId="43">
    <w:abstractNumId w:val="1"/>
  </w:num>
  <w:num w:numId="44">
    <w:abstractNumId w:val="2"/>
  </w:num>
  <w:num w:numId="45">
    <w:abstractNumId w:val="3"/>
  </w:num>
  <w:num w:numId="46">
    <w:abstractNumId w:val="4"/>
  </w:num>
  <w:num w:numId="47">
    <w:abstractNumId w:val="5"/>
  </w:num>
  <w:num w:numId="48">
    <w:abstractNumId w:val="6"/>
  </w:num>
  <w:num w:numId="49">
    <w:abstractNumId w:val="7"/>
  </w:num>
  <w:num w:numId="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DD2"/>
    <w:rsid w:val="00007FE5"/>
    <w:rsid w:val="00023C22"/>
    <w:rsid w:val="00024043"/>
    <w:rsid w:val="0003124D"/>
    <w:rsid w:val="000323FD"/>
    <w:rsid w:val="000370EC"/>
    <w:rsid w:val="000400E0"/>
    <w:rsid w:val="00046AE9"/>
    <w:rsid w:val="00070ED6"/>
    <w:rsid w:val="00076EB3"/>
    <w:rsid w:val="00082EEC"/>
    <w:rsid w:val="0008359B"/>
    <w:rsid w:val="00094A4A"/>
    <w:rsid w:val="000A201B"/>
    <w:rsid w:val="000A56C0"/>
    <w:rsid w:val="000B766E"/>
    <w:rsid w:val="000C29FB"/>
    <w:rsid w:val="000C68DB"/>
    <w:rsid w:val="000D01AE"/>
    <w:rsid w:val="000D240B"/>
    <w:rsid w:val="000D38AE"/>
    <w:rsid w:val="000E1583"/>
    <w:rsid w:val="000F02E0"/>
    <w:rsid w:val="000F0397"/>
    <w:rsid w:val="000F1700"/>
    <w:rsid w:val="000F75B5"/>
    <w:rsid w:val="00100C95"/>
    <w:rsid w:val="001106BD"/>
    <w:rsid w:val="00115D8E"/>
    <w:rsid w:val="0011752A"/>
    <w:rsid w:val="00117661"/>
    <w:rsid w:val="00123193"/>
    <w:rsid w:val="00125753"/>
    <w:rsid w:val="00132B72"/>
    <w:rsid w:val="00136E2C"/>
    <w:rsid w:val="001406D1"/>
    <w:rsid w:val="00141DB5"/>
    <w:rsid w:val="00146931"/>
    <w:rsid w:val="001559E0"/>
    <w:rsid w:val="00156A2C"/>
    <w:rsid w:val="00160248"/>
    <w:rsid w:val="001602CC"/>
    <w:rsid w:val="00162977"/>
    <w:rsid w:val="0016709F"/>
    <w:rsid w:val="001729E9"/>
    <w:rsid w:val="00172A2D"/>
    <w:rsid w:val="00174F80"/>
    <w:rsid w:val="00175B34"/>
    <w:rsid w:val="00183D9B"/>
    <w:rsid w:val="001900F2"/>
    <w:rsid w:val="001B36D3"/>
    <w:rsid w:val="001C0526"/>
    <w:rsid w:val="001C2567"/>
    <w:rsid w:val="001C63F3"/>
    <w:rsid w:val="001D2949"/>
    <w:rsid w:val="001D4403"/>
    <w:rsid w:val="001D54EA"/>
    <w:rsid w:val="001D6652"/>
    <w:rsid w:val="001E50E5"/>
    <w:rsid w:val="001E67D9"/>
    <w:rsid w:val="001E7D82"/>
    <w:rsid w:val="001F1C47"/>
    <w:rsid w:val="001F6B42"/>
    <w:rsid w:val="00200211"/>
    <w:rsid w:val="00203D1A"/>
    <w:rsid w:val="00210D3A"/>
    <w:rsid w:val="00246B47"/>
    <w:rsid w:val="00250561"/>
    <w:rsid w:val="00252687"/>
    <w:rsid w:val="0025714B"/>
    <w:rsid w:val="002649A3"/>
    <w:rsid w:val="00266130"/>
    <w:rsid w:val="00266836"/>
    <w:rsid w:val="00276738"/>
    <w:rsid w:val="00277BE1"/>
    <w:rsid w:val="002878F9"/>
    <w:rsid w:val="002A55AC"/>
    <w:rsid w:val="002B7E55"/>
    <w:rsid w:val="002C5494"/>
    <w:rsid w:val="002C55B3"/>
    <w:rsid w:val="002D3171"/>
    <w:rsid w:val="002D5CA0"/>
    <w:rsid w:val="002F2235"/>
    <w:rsid w:val="002F425C"/>
    <w:rsid w:val="003001B5"/>
    <w:rsid w:val="00301DDC"/>
    <w:rsid w:val="00306349"/>
    <w:rsid w:val="003113EE"/>
    <w:rsid w:val="00324421"/>
    <w:rsid w:val="00327A76"/>
    <w:rsid w:val="00332C82"/>
    <w:rsid w:val="00332E00"/>
    <w:rsid w:val="00342B0B"/>
    <w:rsid w:val="003445FA"/>
    <w:rsid w:val="003522EE"/>
    <w:rsid w:val="003601A3"/>
    <w:rsid w:val="00360B7D"/>
    <w:rsid w:val="003634DD"/>
    <w:rsid w:val="0037536D"/>
    <w:rsid w:val="00377FDD"/>
    <w:rsid w:val="00380D29"/>
    <w:rsid w:val="003810BB"/>
    <w:rsid w:val="00383CCF"/>
    <w:rsid w:val="00385100"/>
    <w:rsid w:val="00385A9D"/>
    <w:rsid w:val="00387FF2"/>
    <w:rsid w:val="00390294"/>
    <w:rsid w:val="003A319B"/>
    <w:rsid w:val="003A7611"/>
    <w:rsid w:val="003B14E5"/>
    <w:rsid w:val="003B3379"/>
    <w:rsid w:val="003B5335"/>
    <w:rsid w:val="003C0BED"/>
    <w:rsid w:val="003C23E5"/>
    <w:rsid w:val="003F44B8"/>
    <w:rsid w:val="0040159B"/>
    <w:rsid w:val="00402880"/>
    <w:rsid w:val="004078B3"/>
    <w:rsid w:val="00410F41"/>
    <w:rsid w:val="004171ED"/>
    <w:rsid w:val="00421C88"/>
    <w:rsid w:val="00425088"/>
    <w:rsid w:val="0043164F"/>
    <w:rsid w:val="004479B4"/>
    <w:rsid w:val="00460BB6"/>
    <w:rsid w:val="00461B97"/>
    <w:rsid w:val="00466409"/>
    <w:rsid w:val="00481545"/>
    <w:rsid w:val="004B79B0"/>
    <w:rsid w:val="004C23A5"/>
    <w:rsid w:val="004C3A14"/>
    <w:rsid w:val="004E16DA"/>
    <w:rsid w:val="004E2FF0"/>
    <w:rsid w:val="004E6B88"/>
    <w:rsid w:val="004F2F1C"/>
    <w:rsid w:val="00501615"/>
    <w:rsid w:val="005160DF"/>
    <w:rsid w:val="00516EB9"/>
    <w:rsid w:val="00517D2D"/>
    <w:rsid w:val="00520B44"/>
    <w:rsid w:val="00522765"/>
    <w:rsid w:val="00524CB1"/>
    <w:rsid w:val="00541E4B"/>
    <w:rsid w:val="005522A8"/>
    <w:rsid w:val="00553B62"/>
    <w:rsid w:val="005574A2"/>
    <w:rsid w:val="0055760E"/>
    <w:rsid w:val="00564E0D"/>
    <w:rsid w:val="0057180E"/>
    <w:rsid w:val="005771FF"/>
    <w:rsid w:val="00583EC7"/>
    <w:rsid w:val="005A6F51"/>
    <w:rsid w:val="005B147D"/>
    <w:rsid w:val="005B20A8"/>
    <w:rsid w:val="005C5D7E"/>
    <w:rsid w:val="005D31B7"/>
    <w:rsid w:val="005D645C"/>
    <w:rsid w:val="005E12E2"/>
    <w:rsid w:val="005E713D"/>
    <w:rsid w:val="005F045E"/>
    <w:rsid w:val="005F06D3"/>
    <w:rsid w:val="005F456D"/>
    <w:rsid w:val="005F690B"/>
    <w:rsid w:val="00602036"/>
    <w:rsid w:val="006158F6"/>
    <w:rsid w:val="006175F6"/>
    <w:rsid w:val="00650789"/>
    <w:rsid w:val="00651611"/>
    <w:rsid w:val="00651887"/>
    <w:rsid w:val="006552F1"/>
    <w:rsid w:val="006673A5"/>
    <w:rsid w:val="00680FE1"/>
    <w:rsid w:val="00683827"/>
    <w:rsid w:val="006840C3"/>
    <w:rsid w:val="00686090"/>
    <w:rsid w:val="00695689"/>
    <w:rsid w:val="006A2673"/>
    <w:rsid w:val="006B13DA"/>
    <w:rsid w:val="006B5083"/>
    <w:rsid w:val="006B5D48"/>
    <w:rsid w:val="006C3F82"/>
    <w:rsid w:val="006C741C"/>
    <w:rsid w:val="006D48AA"/>
    <w:rsid w:val="006E0899"/>
    <w:rsid w:val="006F03E7"/>
    <w:rsid w:val="006F15CB"/>
    <w:rsid w:val="00715826"/>
    <w:rsid w:val="00717427"/>
    <w:rsid w:val="00727316"/>
    <w:rsid w:val="007335E9"/>
    <w:rsid w:val="00733E7D"/>
    <w:rsid w:val="00737108"/>
    <w:rsid w:val="00753229"/>
    <w:rsid w:val="007556F9"/>
    <w:rsid w:val="00775EB7"/>
    <w:rsid w:val="00777ACF"/>
    <w:rsid w:val="00780CE4"/>
    <w:rsid w:val="007819E5"/>
    <w:rsid w:val="0079048A"/>
    <w:rsid w:val="00793B5E"/>
    <w:rsid w:val="007A010E"/>
    <w:rsid w:val="007A600D"/>
    <w:rsid w:val="007A69FC"/>
    <w:rsid w:val="007A7BB2"/>
    <w:rsid w:val="007A7FD2"/>
    <w:rsid w:val="007B60C6"/>
    <w:rsid w:val="007D403C"/>
    <w:rsid w:val="007D42AC"/>
    <w:rsid w:val="007D7C36"/>
    <w:rsid w:val="007D7F76"/>
    <w:rsid w:val="007E03D9"/>
    <w:rsid w:val="007E11EC"/>
    <w:rsid w:val="007E3642"/>
    <w:rsid w:val="00803469"/>
    <w:rsid w:val="0080493E"/>
    <w:rsid w:val="00807255"/>
    <w:rsid w:val="00821AA6"/>
    <w:rsid w:val="00822384"/>
    <w:rsid w:val="00827DD2"/>
    <w:rsid w:val="00831E84"/>
    <w:rsid w:val="008321B9"/>
    <w:rsid w:val="008428F6"/>
    <w:rsid w:val="00842B0F"/>
    <w:rsid w:val="00843B84"/>
    <w:rsid w:val="00853E14"/>
    <w:rsid w:val="0086040F"/>
    <w:rsid w:val="00860BAF"/>
    <w:rsid w:val="00861464"/>
    <w:rsid w:val="00863168"/>
    <w:rsid w:val="008638D3"/>
    <w:rsid w:val="0086617E"/>
    <w:rsid w:val="00867591"/>
    <w:rsid w:val="00870BAC"/>
    <w:rsid w:val="008711A1"/>
    <w:rsid w:val="0087634B"/>
    <w:rsid w:val="0089190C"/>
    <w:rsid w:val="00896631"/>
    <w:rsid w:val="008A428E"/>
    <w:rsid w:val="008A527C"/>
    <w:rsid w:val="008B024B"/>
    <w:rsid w:val="008B6697"/>
    <w:rsid w:val="008B772F"/>
    <w:rsid w:val="008C1D84"/>
    <w:rsid w:val="008C602E"/>
    <w:rsid w:val="008D0732"/>
    <w:rsid w:val="008D447C"/>
    <w:rsid w:val="008E6E6B"/>
    <w:rsid w:val="008F10F5"/>
    <w:rsid w:val="008F73C0"/>
    <w:rsid w:val="00902334"/>
    <w:rsid w:val="00907BF1"/>
    <w:rsid w:val="009109D3"/>
    <w:rsid w:val="00913753"/>
    <w:rsid w:val="00921A1E"/>
    <w:rsid w:val="009238BD"/>
    <w:rsid w:val="00947CE3"/>
    <w:rsid w:val="00957FF5"/>
    <w:rsid w:val="00964C4C"/>
    <w:rsid w:val="00971609"/>
    <w:rsid w:val="0097210D"/>
    <w:rsid w:val="009755CD"/>
    <w:rsid w:val="00982056"/>
    <w:rsid w:val="00982EE4"/>
    <w:rsid w:val="0099550E"/>
    <w:rsid w:val="00995A87"/>
    <w:rsid w:val="009B1F34"/>
    <w:rsid w:val="009B54BB"/>
    <w:rsid w:val="009C1025"/>
    <w:rsid w:val="009C6BD0"/>
    <w:rsid w:val="009D66B3"/>
    <w:rsid w:val="009E57D2"/>
    <w:rsid w:val="009F2CAB"/>
    <w:rsid w:val="009F74DF"/>
    <w:rsid w:val="00A14C71"/>
    <w:rsid w:val="00A17D85"/>
    <w:rsid w:val="00A20DB7"/>
    <w:rsid w:val="00A227E1"/>
    <w:rsid w:val="00A25A64"/>
    <w:rsid w:val="00A33725"/>
    <w:rsid w:val="00A36297"/>
    <w:rsid w:val="00A463D2"/>
    <w:rsid w:val="00A46961"/>
    <w:rsid w:val="00A46FF9"/>
    <w:rsid w:val="00A54B13"/>
    <w:rsid w:val="00A55E3E"/>
    <w:rsid w:val="00A568AD"/>
    <w:rsid w:val="00A56D0D"/>
    <w:rsid w:val="00A5734C"/>
    <w:rsid w:val="00A57753"/>
    <w:rsid w:val="00A646CC"/>
    <w:rsid w:val="00A701CB"/>
    <w:rsid w:val="00A71C5A"/>
    <w:rsid w:val="00A7218F"/>
    <w:rsid w:val="00A73A09"/>
    <w:rsid w:val="00A95568"/>
    <w:rsid w:val="00A95AB4"/>
    <w:rsid w:val="00AB044C"/>
    <w:rsid w:val="00AB63A4"/>
    <w:rsid w:val="00AD01EA"/>
    <w:rsid w:val="00AD3DE8"/>
    <w:rsid w:val="00AE5E21"/>
    <w:rsid w:val="00AF12E8"/>
    <w:rsid w:val="00AF4576"/>
    <w:rsid w:val="00B03BBA"/>
    <w:rsid w:val="00B0501A"/>
    <w:rsid w:val="00B101A7"/>
    <w:rsid w:val="00B129B3"/>
    <w:rsid w:val="00B157EC"/>
    <w:rsid w:val="00B16139"/>
    <w:rsid w:val="00B22833"/>
    <w:rsid w:val="00B258C6"/>
    <w:rsid w:val="00B374DE"/>
    <w:rsid w:val="00B47188"/>
    <w:rsid w:val="00B50C99"/>
    <w:rsid w:val="00B51E7E"/>
    <w:rsid w:val="00B537CB"/>
    <w:rsid w:val="00B62D46"/>
    <w:rsid w:val="00B74258"/>
    <w:rsid w:val="00B86F05"/>
    <w:rsid w:val="00B95646"/>
    <w:rsid w:val="00BA0978"/>
    <w:rsid w:val="00BA0B9E"/>
    <w:rsid w:val="00BA56B5"/>
    <w:rsid w:val="00BB152E"/>
    <w:rsid w:val="00BB1A24"/>
    <w:rsid w:val="00BB1DFA"/>
    <w:rsid w:val="00BB2666"/>
    <w:rsid w:val="00BB611C"/>
    <w:rsid w:val="00BB78D8"/>
    <w:rsid w:val="00BC5B40"/>
    <w:rsid w:val="00BD3DC5"/>
    <w:rsid w:val="00BD463D"/>
    <w:rsid w:val="00BD7555"/>
    <w:rsid w:val="00BE47DD"/>
    <w:rsid w:val="00BF1384"/>
    <w:rsid w:val="00C055C0"/>
    <w:rsid w:val="00C05B66"/>
    <w:rsid w:val="00C1348C"/>
    <w:rsid w:val="00C2543E"/>
    <w:rsid w:val="00C26F22"/>
    <w:rsid w:val="00C30DD9"/>
    <w:rsid w:val="00C34E49"/>
    <w:rsid w:val="00C44FE6"/>
    <w:rsid w:val="00C542D4"/>
    <w:rsid w:val="00C64C46"/>
    <w:rsid w:val="00C6523C"/>
    <w:rsid w:val="00C65AC0"/>
    <w:rsid w:val="00C667EC"/>
    <w:rsid w:val="00C74537"/>
    <w:rsid w:val="00C74F54"/>
    <w:rsid w:val="00C76EA5"/>
    <w:rsid w:val="00C858BF"/>
    <w:rsid w:val="00C936DD"/>
    <w:rsid w:val="00CA3F33"/>
    <w:rsid w:val="00CA5C55"/>
    <w:rsid w:val="00CB771F"/>
    <w:rsid w:val="00CC1E62"/>
    <w:rsid w:val="00CC7412"/>
    <w:rsid w:val="00CD4BA6"/>
    <w:rsid w:val="00CF6E85"/>
    <w:rsid w:val="00D05EB0"/>
    <w:rsid w:val="00D076DC"/>
    <w:rsid w:val="00D11317"/>
    <w:rsid w:val="00D12A30"/>
    <w:rsid w:val="00D143E4"/>
    <w:rsid w:val="00D14DCB"/>
    <w:rsid w:val="00D15C19"/>
    <w:rsid w:val="00D22FDE"/>
    <w:rsid w:val="00D230AE"/>
    <w:rsid w:val="00D278F8"/>
    <w:rsid w:val="00D3070F"/>
    <w:rsid w:val="00D41709"/>
    <w:rsid w:val="00D4174D"/>
    <w:rsid w:val="00D44ECF"/>
    <w:rsid w:val="00D4542A"/>
    <w:rsid w:val="00D4677C"/>
    <w:rsid w:val="00D54522"/>
    <w:rsid w:val="00D54949"/>
    <w:rsid w:val="00D816F9"/>
    <w:rsid w:val="00D8550D"/>
    <w:rsid w:val="00DA3FBC"/>
    <w:rsid w:val="00DB27CB"/>
    <w:rsid w:val="00DC02E8"/>
    <w:rsid w:val="00DD2C81"/>
    <w:rsid w:val="00DD3A80"/>
    <w:rsid w:val="00DD4E19"/>
    <w:rsid w:val="00DE0605"/>
    <w:rsid w:val="00DF02E8"/>
    <w:rsid w:val="00DF53FF"/>
    <w:rsid w:val="00E036A0"/>
    <w:rsid w:val="00E13F66"/>
    <w:rsid w:val="00E235BF"/>
    <w:rsid w:val="00E23A81"/>
    <w:rsid w:val="00E35E96"/>
    <w:rsid w:val="00E365A5"/>
    <w:rsid w:val="00E40C66"/>
    <w:rsid w:val="00E40C7F"/>
    <w:rsid w:val="00E42471"/>
    <w:rsid w:val="00E43748"/>
    <w:rsid w:val="00E56756"/>
    <w:rsid w:val="00E61DAB"/>
    <w:rsid w:val="00E627B1"/>
    <w:rsid w:val="00E656E2"/>
    <w:rsid w:val="00E83711"/>
    <w:rsid w:val="00E85E70"/>
    <w:rsid w:val="00EC2E2D"/>
    <w:rsid w:val="00EE4CEB"/>
    <w:rsid w:val="00EF74E5"/>
    <w:rsid w:val="00F128B9"/>
    <w:rsid w:val="00F13283"/>
    <w:rsid w:val="00F137A2"/>
    <w:rsid w:val="00F14ECD"/>
    <w:rsid w:val="00F1620D"/>
    <w:rsid w:val="00F16B81"/>
    <w:rsid w:val="00F23BF4"/>
    <w:rsid w:val="00F24F45"/>
    <w:rsid w:val="00F3503D"/>
    <w:rsid w:val="00F37C21"/>
    <w:rsid w:val="00F44E02"/>
    <w:rsid w:val="00F44E40"/>
    <w:rsid w:val="00F5066F"/>
    <w:rsid w:val="00F62D27"/>
    <w:rsid w:val="00F7263E"/>
    <w:rsid w:val="00F80FE2"/>
    <w:rsid w:val="00F856E0"/>
    <w:rsid w:val="00F87D95"/>
    <w:rsid w:val="00F915EB"/>
    <w:rsid w:val="00F91EDA"/>
    <w:rsid w:val="00F95515"/>
    <w:rsid w:val="00FA6D92"/>
    <w:rsid w:val="00FB4EB6"/>
    <w:rsid w:val="00FC53A5"/>
    <w:rsid w:val="00FC6AA6"/>
    <w:rsid w:val="00FD245E"/>
    <w:rsid w:val="00FD76F7"/>
    <w:rsid w:val="00FF50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A1B4B"/>
  <w15:chartTrackingRefBased/>
  <w15:docId w15:val="{8EAFC281-C8AE-4FE6-AB33-8F7061BC7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C99"/>
    <w:pPr>
      <w:spacing w:line="240" w:lineRule="auto"/>
    </w:pPr>
    <w:rPr>
      <w:rFonts w:ascii="Times New Roman" w:eastAsia="Times New Roman" w:hAnsi="Times New Roman" w:cs="Times New Roman"/>
      <w:sz w:val="24"/>
      <w:szCs w:val="24"/>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7DD2"/>
    <w:pPr>
      <w:spacing w:line="276" w:lineRule="auto"/>
      <w:ind w:left="720"/>
      <w:contextualSpacing/>
    </w:pPr>
    <w:rPr>
      <w:rFonts w:ascii="Arial" w:eastAsiaTheme="minorHAnsi" w:hAnsi="Arial" w:cstheme="minorBidi"/>
      <w:sz w:val="22"/>
      <w:szCs w:val="22"/>
      <w:lang w:val="en-US"/>
    </w:rPr>
  </w:style>
  <w:style w:type="character" w:styleId="Hyperlink">
    <w:name w:val="Hyperlink"/>
    <w:basedOn w:val="DefaultParagraphFont"/>
    <w:uiPriority w:val="99"/>
    <w:unhideWhenUsed/>
    <w:rsid w:val="00DB27CB"/>
    <w:rPr>
      <w:color w:val="0000FF"/>
      <w:u w:val="single"/>
    </w:rPr>
  </w:style>
  <w:style w:type="character" w:styleId="UnresolvedMention">
    <w:name w:val="Unresolved Mention"/>
    <w:basedOn w:val="DefaultParagraphFont"/>
    <w:uiPriority w:val="99"/>
    <w:semiHidden/>
    <w:unhideWhenUsed/>
    <w:rsid w:val="00DB27CB"/>
    <w:rPr>
      <w:color w:val="605E5C"/>
      <w:shd w:val="clear" w:color="auto" w:fill="E1DFDD"/>
    </w:rPr>
  </w:style>
  <w:style w:type="paragraph" w:styleId="Header">
    <w:name w:val="header"/>
    <w:basedOn w:val="Normal"/>
    <w:link w:val="HeaderChar"/>
    <w:uiPriority w:val="99"/>
    <w:unhideWhenUsed/>
    <w:rsid w:val="00DC02E8"/>
    <w:pPr>
      <w:tabs>
        <w:tab w:val="center" w:pos="4680"/>
        <w:tab w:val="right" w:pos="9360"/>
      </w:tabs>
    </w:pPr>
    <w:rPr>
      <w:rFonts w:ascii="Arial" w:eastAsiaTheme="minorHAnsi" w:hAnsi="Arial" w:cstheme="minorBidi"/>
      <w:sz w:val="22"/>
      <w:szCs w:val="22"/>
      <w:lang w:val="en-US"/>
    </w:rPr>
  </w:style>
  <w:style w:type="character" w:customStyle="1" w:styleId="HeaderChar">
    <w:name w:val="Header Char"/>
    <w:basedOn w:val="DefaultParagraphFont"/>
    <w:link w:val="Header"/>
    <w:uiPriority w:val="99"/>
    <w:rsid w:val="00DC02E8"/>
  </w:style>
  <w:style w:type="paragraph" w:styleId="Footer">
    <w:name w:val="footer"/>
    <w:basedOn w:val="Normal"/>
    <w:link w:val="FooterChar"/>
    <w:uiPriority w:val="99"/>
    <w:unhideWhenUsed/>
    <w:rsid w:val="00DC02E8"/>
    <w:pPr>
      <w:tabs>
        <w:tab w:val="center" w:pos="4680"/>
        <w:tab w:val="right" w:pos="9360"/>
      </w:tabs>
    </w:pPr>
    <w:rPr>
      <w:rFonts w:ascii="Arial" w:eastAsiaTheme="minorHAnsi" w:hAnsi="Arial" w:cstheme="minorBidi"/>
      <w:sz w:val="22"/>
      <w:szCs w:val="22"/>
      <w:lang w:val="en-US"/>
    </w:rPr>
  </w:style>
  <w:style w:type="character" w:customStyle="1" w:styleId="FooterChar">
    <w:name w:val="Footer Char"/>
    <w:basedOn w:val="DefaultParagraphFont"/>
    <w:link w:val="Footer"/>
    <w:uiPriority w:val="99"/>
    <w:rsid w:val="00DC02E8"/>
  </w:style>
  <w:style w:type="table" w:styleId="TableGrid">
    <w:name w:val="Table Grid"/>
    <w:basedOn w:val="TableNormal"/>
    <w:uiPriority w:val="39"/>
    <w:rsid w:val="00DC02E8"/>
    <w:pPr>
      <w:spacing w:line="240" w:lineRule="auto"/>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f">
    <w:name w:val="graf"/>
    <w:basedOn w:val="Normal"/>
    <w:rsid w:val="00583EC7"/>
    <w:pPr>
      <w:spacing w:before="100" w:beforeAutospacing="1" w:after="100" w:afterAutospacing="1"/>
    </w:pPr>
    <w:rPr>
      <w:lang w:val="en-US"/>
    </w:rPr>
  </w:style>
  <w:style w:type="character" w:styleId="Emphasis">
    <w:name w:val="Emphasis"/>
    <w:basedOn w:val="DefaultParagraphFont"/>
    <w:uiPriority w:val="20"/>
    <w:qFormat/>
    <w:rsid w:val="00583EC7"/>
    <w:rPr>
      <w:i/>
      <w:iCs/>
    </w:rPr>
  </w:style>
  <w:style w:type="character" w:styleId="Strong">
    <w:name w:val="Strong"/>
    <w:basedOn w:val="DefaultParagraphFont"/>
    <w:uiPriority w:val="22"/>
    <w:qFormat/>
    <w:rsid w:val="00C65AC0"/>
    <w:rPr>
      <w:b/>
      <w:bCs/>
    </w:rPr>
  </w:style>
  <w:style w:type="character" w:styleId="PageNumber">
    <w:name w:val="page number"/>
    <w:basedOn w:val="DefaultParagraphFont"/>
    <w:uiPriority w:val="99"/>
    <w:semiHidden/>
    <w:unhideWhenUsed/>
    <w:rsid w:val="007E03D9"/>
  </w:style>
  <w:style w:type="paragraph" w:styleId="NormalWeb">
    <w:name w:val="Normal (Web)"/>
    <w:basedOn w:val="Normal"/>
    <w:uiPriority w:val="99"/>
    <w:unhideWhenUsed/>
    <w:rsid w:val="00BA0B9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155578">
      <w:bodyDiv w:val="1"/>
      <w:marLeft w:val="0"/>
      <w:marRight w:val="0"/>
      <w:marTop w:val="0"/>
      <w:marBottom w:val="0"/>
      <w:divBdr>
        <w:top w:val="none" w:sz="0" w:space="0" w:color="auto"/>
        <w:left w:val="none" w:sz="0" w:space="0" w:color="auto"/>
        <w:bottom w:val="none" w:sz="0" w:space="0" w:color="auto"/>
        <w:right w:val="none" w:sz="0" w:space="0" w:color="auto"/>
      </w:divBdr>
    </w:div>
    <w:div w:id="120538696">
      <w:bodyDiv w:val="1"/>
      <w:marLeft w:val="0"/>
      <w:marRight w:val="0"/>
      <w:marTop w:val="0"/>
      <w:marBottom w:val="0"/>
      <w:divBdr>
        <w:top w:val="none" w:sz="0" w:space="0" w:color="auto"/>
        <w:left w:val="none" w:sz="0" w:space="0" w:color="auto"/>
        <w:bottom w:val="none" w:sz="0" w:space="0" w:color="auto"/>
        <w:right w:val="none" w:sz="0" w:space="0" w:color="auto"/>
      </w:divBdr>
    </w:div>
    <w:div w:id="146869862">
      <w:bodyDiv w:val="1"/>
      <w:marLeft w:val="0"/>
      <w:marRight w:val="0"/>
      <w:marTop w:val="0"/>
      <w:marBottom w:val="0"/>
      <w:divBdr>
        <w:top w:val="none" w:sz="0" w:space="0" w:color="auto"/>
        <w:left w:val="none" w:sz="0" w:space="0" w:color="auto"/>
        <w:bottom w:val="none" w:sz="0" w:space="0" w:color="auto"/>
        <w:right w:val="none" w:sz="0" w:space="0" w:color="auto"/>
      </w:divBdr>
    </w:div>
    <w:div w:id="225923515">
      <w:bodyDiv w:val="1"/>
      <w:marLeft w:val="0"/>
      <w:marRight w:val="0"/>
      <w:marTop w:val="0"/>
      <w:marBottom w:val="0"/>
      <w:divBdr>
        <w:top w:val="none" w:sz="0" w:space="0" w:color="auto"/>
        <w:left w:val="none" w:sz="0" w:space="0" w:color="auto"/>
        <w:bottom w:val="none" w:sz="0" w:space="0" w:color="auto"/>
        <w:right w:val="none" w:sz="0" w:space="0" w:color="auto"/>
      </w:divBdr>
      <w:divsChild>
        <w:div w:id="291059776">
          <w:marLeft w:val="0"/>
          <w:marRight w:val="0"/>
          <w:marTop w:val="0"/>
          <w:marBottom w:val="0"/>
          <w:divBdr>
            <w:top w:val="none" w:sz="0" w:space="0" w:color="auto"/>
            <w:left w:val="none" w:sz="0" w:space="0" w:color="auto"/>
            <w:bottom w:val="none" w:sz="0" w:space="0" w:color="auto"/>
            <w:right w:val="none" w:sz="0" w:space="0" w:color="auto"/>
          </w:divBdr>
          <w:divsChild>
            <w:div w:id="1337072742">
              <w:marLeft w:val="0"/>
              <w:marRight w:val="0"/>
              <w:marTop w:val="0"/>
              <w:marBottom w:val="0"/>
              <w:divBdr>
                <w:top w:val="none" w:sz="0" w:space="0" w:color="auto"/>
                <w:left w:val="none" w:sz="0" w:space="0" w:color="auto"/>
                <w:bottom w:val="none" w:sz="0" w:space="0" w:color="auto"/>
                <w:right w:val="none" w:sz="0" w:space="0" w:color="auto"/>
              </w:divBdr>
              <w:divsChild>
                <w:div w:id="24045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226269">
      <w:bodyDiv w:val="1"/>
      <w:marLeft w:val="0"/>
      <w:marRight w:val="0"/>
      <w:marTop w:val="0"/>
      <w:marBottom w:val="0"/>
      <w:divBdr>
        <w:top w:val="none" w:sz="0" w:space="0" w:color="auto"/>
        <w:left w:val="none" w:sz="0" w:space="0" w:color="auto"/>
        <w:bottom w:val="none" w:sz="0" w:space="0" w:color="auto"/>
        <w:right w:val="none" w:sz="0" w:space="0" w:color="auto"/>
      </w:divBdr>
    </w:div>
    <w:div w:id="468206279">
      <w:bodyDiv w:val="1"/>
      <w:marLeft w:val="0"/>
      <w:marRight w:val="0"/>
      <w:marTop w:val="0"/>
      <w:marBottom w:val="0"/>
      <w:divBdr>
        <w:top w:val="none" w:sz="0" w:space="0" w:color="auto"/>
        <w:left w:val="none" w:sz="0" w:space="0" w:color="auto"/>
        <w:bottom w:val="none" w:sz="0" w:space="0" w:color="auto"/>
        <w:right w:val="none" w:sz="0" w:space="0" w:color="auto"/>
      </w:divBdr>
      <w:divsChild>
        <w:div w:id="1287661471">
          <w:marLeft w:val="0"/>
          <w:marRight w:val="0"/>
          <w:marTop w:val="0"/>
          <w:marBottom w:val="0"/>
          <w:divBdr>
            <w:top w:val="none" w:sz="0" w:space="0" w:color="auto"/>
            <w:left w:val="none" w:sz="0" w:space="0" w:color="auto"/>
            <w:bottom w:val="none" w:sz="0" w:space="0" w:color="auto"/>
            <w:right w:val="none" w:sz="0" w:space="0" w:color="auto"/>
          </w:divBdr>
          <w:divsChild>
            <w:div w:id="341319841">
              <w:marLeft w:val="0"/>
              <w:marRight w:val="0"/>
              <w:marTop w:val="0"/>
              <w:marBottom w:val="0"/>
              <w:divBdr>
                <w:top w:val="none" w:sz="0" w:space="0" w:color="auto"/>
                <w:left w:val="none" w:sz="0" w:space="0" w:color="auto"/>
                <w:bottom w:val="none" w:sz="0" w:space="0" w:color="auto"/>
                <w:right w:val="none" w:sz="0" w:space="0" w:color="auto"/>
              </w:divBdr>
              <w:divsChild>
                <w:div w:id="152922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79836">
      <w:bodyDiv w:val="1"/>
      <w:marLeft w:val="0"/>
      <w:marRight w:val="0"/>
      <w:marTop w:val="0"/>
      <w:marBottom w:val="0"/>
      <w:divBdr>
        <w:top w:val="none" w:sz="0" w:space="0" w:color="auto"/>
        <w:left w:val="none" w:sz="0" w:space="0" w:color="auto"/>
        <w:bottom w:val="none" w:sz="0" w:space="0" w:color="auto"/>
        <w:right w:val="none" w:sz="0" w:space="0" w:color="auto"/>
      </w:divBdr>
    </w:div>
    <w:div w:id="480118127">
      <w:bodyDiv w:val="1"/>
      <w:marLeft w:val="0"/>
      <w:marRight w:val="0"/>
      <w:marTop w:val="0"/>
      <w:marBottom w:val="0"/>
      <w:divBdr>
        <w:top w:val="none" w:sz="0" w:space="0" w:color="auto"/>
        <w:left w:val="none" w:sz="0" w:space="0" w:color="auto"/>
        <w:bottom w:val="none" w:sz="0" w:space="0" w:color="auto"/>
        <w:right w:val="none" w:sz="0" w:space="0" w:color="auto"/>
      </w:divBdr>
    </w:div>
    <w:div w:id="485316625">
      <w:bodyDiv w:val="1"/>
      <w:marLeft w:val="0"/>
      <w:marRight w:val="0"/>
      <w:marTop w:val="0"/>
      <w:marBottom w:val="0"/>
      <w:divBdr>
        <w:top w:val="none" w:sz="0" w:space="0" w:color="auto"/>
        <w:left w:val="none" w:sz="0" w:space="0" w:color="auto"/>
        <w:bottom w:val="none" w:sz="0" w:space="0" w:color="auto"/>
        <w:right w:val="none" w:sz="0" w:space="0" w:color="auto"/>
      </w:divBdr>
    </w:div>
    <w:div w:id="695738662">
      <w:bodyDiv w:val="1"/>
      <w:marLeft w:val="0"/>
      <w:marRight w:val="0"/>
      <w:marTop w:val="0"/>
      <w:marBottom w:val="0"/>
      <w:divBdr>
        <w:top w:val="none" w:sz="0" w:space="0" w:color="auto"/>
        <w:left w:val="none" w:sz="0" w:space="0" w:color="auto"/>
        <w:bottom w:val="none" w:sz="0" w:space="0" w:color="auto"/>
        <w:right w:val="none" w:sz="0" w:space="0" w:color="auto"/>
      </w:divBdr>
    </w:div>
    <w:div w:id="707100529">
      <w:bodyDiv w:val="1"/>
      <w:marLeft w:val="0"/>
      <w:marRight w:val="0"/>
      <w:marTop w:val="0"/>
      <w:marBottom w:val="0"/>
      <w:divBdr>
        <w:top w:val="none" w:sz="0" w:space="0" w:color="auto"/>
        <w:left w:val="none" w:sz="0" w:space="0" w:color="auto"/>
        <w:bottom w:val="none" w:sz="0" w:space="0" w:color="auto"/>
        <w:right w:val="none" w:sz="0" w:space="0" w:color="auto"/>
      </w:divBdr>
      <w:divsChild>
        <w:div w:id="1390150043">
          <w:marLeft w:val="0"/>
          <w:marRight w:val="0"/>
          <w:marTop w:val="0"/>
          <w:marBottom w:val="0"/>
          <w:divBdr>
            <w:top w:val="none" w:sz="0" w:space="0" w:color="auto"/>
            <w:left w:val="none" w:sz="0" w:space="0" w:color="auto"/>
            <w:bottom w:val="none" w:sz="0" w:space="0" w:color="auto"/>
            <w:right w:val="none" w:sz="0" w:space="0" w:color="auto"/>
          </w:divBdr>
          <w:divsChild>
            <w:div w:id="2080206851">
              <w:marLeft w:val="0"/>
              <w:marRight w:val="0"/>
              <w:marTop w:val="0"/>
              <w:marBottom w:val="0"/>
              <w:divBdr>
                <w:top w:val="none" w:sz="0" w:space="0" w:color="auto"/>
                <w:left w:val="none" w:sz="0" w:space="0" w:color="auto"/>
                <w:bottom w:val="none" w:sz="0" w:space="0" w:color="auto"/>
                <w:right w:val="none" w:sz="0" w:space="0" w:color="auto"/>
              </w:divBdr>
              <w:divsChild>
                <w:div w:id="108534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210643">
      <w:bodyDiv w:val="1"/>
      <w:marLeft w:val="0"/>
      <w:marRight w:val="0"/>
      <w:marTop w:val="0"/>
      <w:marBottom w:val="0"/>
      <w:divBdr>
        <w:top w:val="none" w:sz="0" w:space="0" w:color="auto"/>
        <w:left w:val="none" w:sz="0" w:space="0" w:color="auto"/>
        <w:bottom w:val="none" w:sz="0" w:space="0" w:color="auto"/>
        <w:right w:val="none" w:sz="0" w:space="0" w:color="auto"/>
      </w:divBdr>
      <w:divsChild>
        <w:div w:id="231477147">
          <w:marLeft w:val="0"/>
          <w:marRight w:val="0"/>
          <w:marTop w:val="0"/>
          <w:marBottom w:val="0"/>
          <w:divBdr>
            <w:top w:val="none" w:sz="0" w:space="0" w:color="auto"/>
            <w:left w:val="none" w:sz="0" w:space="0" w:color="auto"/>
            <w:bottom w:val="none" w:sz="0" w:space="0" w:color="auto"/>
            <w:right w:val="none" w:sz="0" w:space="0" w:color="auto"/>
          </w:divBdr>
          <w:divsChild>
            <w:div w:id="619653333">
              <w:marLeft w:val="0"/>
              <w:marRight w:val="0"/>
              <w:marTop w:val="0"/>
              <w:marBottom w:val="0"/>
              <w:divBdr>
                <w:top w:val="none" w:sz="0" w:space="0" w:color="auto"/>
                <w:left w:val="none" w:sz="0" w:space="0" w:color="auto"/>
                <w:bottom w:val="none" w:sz="0" w:space="0" w:color="auto"/>
                <w:right w:val="none" w:sz="0" w:space="0" w:color="auto"/>
              </w:divBdr>
              <w:divsChild>
                <w:div w:id="25116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339724">
      <w:bodyDiv w:val="1"/>
      <w:marLeft w:val="0"/>
      <w:marRight w:val="0"/>
      <w:marTop w:val="0"/>
      <w:marBottom w:val="0"/>
      <w:divBdr>
        <w:top w:val="none" w:sz="0" w:space="0" w:color="auto"/>
        <w:left w:val="none" w:sz="0" w:space="0" w:color="auto"/>
        <w:bottom w:val="none" w:sz="0" w:space="0" w:color="auto"/>
        <w:right w:val="none" w:sz="0" w:space="0" w:color="auto"/>
      </w:divBdr>
    </w:div>
    <w:div w:id="908924669">
      <w:bodyDiv w:val="1"/>
      <w:marLeft w:val="0"/>
      <w:marRight w:val="0"/>
      <w:marTop w:val="0"/>
      <w:marBottom w:val="0"/>
      <w:divBdr>
        <w:top w:val="none" w:sz="0" w:space="0" w:color="auto"/>
        <w:left w:val="none" w:sz="0" w:space="0" w:color="auto"/>
        <w:bottom w:val="none" w:sz="0" w:space="0" w:color="auto"/>
        <w:right w:val="none" w:sz="0" w:space="0" w:color="auto"/>
      </w:divBdr>
    </w:div>
    <w:div w:id="951982434">
      <w:bodyDiv w:val="1"/>
      <w:marLeft w:val="0"/>
      <w:marRight w:val="0"/>
      <w:marTop w:val="0"/>
      <w:marBottom w:val="0"/>
      <w:divBdr>
        <w:top w:val="none" w:sz="0" w:space="0" w:color="auto"/>
        <w:left w:val="none" w:sz="0" w:space="0" w:color="auto"/>
        <w:bottom w:val="none" w:sz="0" w:space="0" w:color="auto"/>
        <w:right w:val="none" w:sz="0" w:space="0" w:color="auto"/>
      </w:divBdr>
      <w:divsChild>
        <w:div w:id="1892839547">
          <w:marLeft w:val="0"/>
          <w:marRight w:val="0"/>
          <w:marTop w:val="0"/>
          <w:marBottom w:val="0"/>
          <w:divBdr>
            <w:top w:val="none" w:sz="0" w:space="0" w:color="auto"/>
            <w:left w:val="none" w:sz="0" w:space="0" w:color="auto"/>
            <w:bottom w:val="none" w:sz="0" w:space="0" w:color="auto"/>
            <w:right w:val="none" w:sz="0" w:space="0" w:color="auto"/>
          </w:divBdr>
          <w:divsChild>
            <w:div w:id="1496454318">
              <w:marLeft w:val="0"/>
              <w:marRight w:val="0"/>
              <w:marTop w:val="0"/>
              <w:marBottom w:val="0"/>
              <w:divBdr>
                <w:top w:val="none" w:sz="0" w:space="0" w:color="auto"/>
                <w:left w:val="none" w:sz="0" w:space="0" w:color="auto"/>
                <w:bottom w:val="none" w:sz="0" w:space="0" w:color="auto"/>
                <w:right w:val="none" w:sz="0" w:space="0" w:color="auto"/>
              </w:divBdr>
              <w:divsChild>
                <w:div w:id="101006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042648">
      <w:bodyDiv w:val="1"/>
      <w:marLeft w:val="0"/>
      <w:marRight w:val="0"/>
      <w:marTop w:val="0"/>
      <w:marBottom w:val="0"/>
      <w:divBdr>
        <w:top w:val="none" w:sz="0" w:space="0" w:color="auto"/>
        <w:left w:val="none" w:sz="0" w:space="0" w:color="auto"/>
        <w:bottom w:val="none" w:sz="0" w:space="0" w:color="auto"/>
        <w:right w:val="none" w:sz="0" w:space="0" w:color="auto"/>
      </w:divBdr>
    </w:div>
    <w:div w:id="1092436297">
      <w:bodyDiv w:val="1"/>
      <w:marLeft w:val="0"/>
      <w:marRight w:val="0"/>
      <w:marTop w:val="0"/>
      <w:marBottom w:val="0"/>
      <w:divBdr>
        <w:top w:val="none" w:sz="0" w:space="0" w:color="auto"/>
        <w:left w:val="none" w:sz="0" w:space="0" w:color="auto"/>
        <w:bottom w:val="none" w:sz="0" w:space="0" w:color="auto"/>
        <w:right w:val="none" w:sz="0" w:space="0" w:color="auto"/>
      </w:divBdr>
    </w:div>
    <w:div w:id="1097554155">
      <w:bodyDiv w:val="1"/>
      <w:marLeft w:val="0"/>
      <w:marRight w:val="0"/>
      <w:marTop w:val="0"/>
      <w:marBottom w:val="0"/>
      <w:divBdr>
        <w:top w:val="none" w:sz="0" w:space="0" w:color="auto"/>
        <w:left w:val="none" w:sz="0" w:space="0" w:color="auto"/>
        <w:bottom w:val="none" w:sz="0" w:space="0" w:color="auto"/>
        <w:right w:val="none" w:sz="0" w:space="0" w:color="auto"/>
      </w:divBdr>
      <w:divsChild>
        <w:div w:id="956447006">
          <w:marLeft w:val="0"/>
          <w:marRight w:val="0"/>
          <w:marTop w:val="0"/>
          <w:marBottom w:val="0"/>
          <w:divBdr>
            <w:top w:val="none" w:sz="0" w:space="0" w:color="auto"/>
            <w:left w:val="none" w:sz="0" w:space="0" w:color="auto"/>
            <w:bottom w:val="none" w:sz="0" w:space="0" w:color="auto"/>
            <w:right w:val="none" w:sz="0" w:space="0" w:color="auto"/>
          </w:divBdr>
          <w:divsChild>
            <w:div w:id="1414857626">
              <w:marLeft w:val="0"/>
              <w:marRight w:val="0"/>
              <w:marTop w:val="0"/>
              <w:marBottom w:val="0"/>
              <w:divBdr>
                <w:top w:val="none" w:sz="0" w:space="0" w:color="auto"/>
                <w:left w:val="none" w:sz="0" w:space="0" w:color="auto"/>
                <w:bottom w:val="none" w:sz="0" w:space="0" w:color="auto"/>
                <w:right w:val="none" w:sz="0" w:space="0" w:color="auto"/>
              </w:divBdr>
              <w:divsChild>
                <w:div w:id="28543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10522">
      <w:bodyDiv w:val="1"/>
      <w:marLeft w:val="0"/>
      <w:marRight w:val="0"/>
      <w:marTop w:val="0"/>
      <w:marBottom w:val="0"/>
      <w:divBdr>
        <w:top w:val="none" w:sz="0" w:space="0" w:color="auto"/>
        <w:left w:val="none" w:sz="0" w:space="0" w:color="auto"/>
        <w:bottom w:val="none" w:sz="0" w:space="0" w:color="auto"/>
        <w:right w:val="none" w:sz="0" w:space="0" w:color="auto"/>
      </w:divBdr>
      <w:divsChild>
        <w:div w:id="2019698159">
          <w:marLeft w:val="0"/>
          <w:marRight w:val="0"/>
          <w:marTop w:val="0"/>
          <w:marBottom w:val="0"/>
          <w:divBdr>
            <w:top w:val="none" w:sz="0" w:space="0" w:color="auto"/>
            <w:left w:val="none" w:sz="0" w:space="0" w:color="auto"/>
            <w:bottom w:val="none" w:sz="0" w:space="0" w:color="auto"/>
            <w:right w:val="none" w:sz="0" w:space="0" w:color="auto"/>
          </w:divBdr>
          <w:divsChild>
            <w:div w:id="2074622539">
              <w:marLeft w:val="0"/>
              <w:marRight w:val="0"/>
              <w:marTop w:val="0"/>
              <w:marBottom w:val="0"/>
              <w:divBdr>
                <w:top w:val="none" w:sz="0" w:space="0" w:color="auto"/>
                <w:left w:val="none" w:sz="0" w:space="0" w:color="auto"/>
                <w:bottom w:val="none" w:sz="0" w:space="0" w:color="auto"/>
                <w:right w:val="none" w:sz="0" w:space="0" w:color="auto"/>
              </w:divBdr>
              <w:divsChild>
                <w:div w:id="68559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568914">
      <w:bodyDiv w:val="1"/>
      <w:marLeft w:val="0"/>
      <w:marRight w:val="0"/>
      <w:marTop w:val="0"/>
      <w:marBottom w:val="0"/>
      <w:divBdr>
        <w:top w:val="none" w:sz="0" w:space="0" w:color="auto"/>
        <w:left w:val="none" w:sz="0" w:space="0" w:color="auto"/>
        <w:bottom w:val="none" w:sz="0" w:space="0" w:color="auto"/>
        <w:right w:val="none" w:sz="0" w:space="0" w:color="auto"/>
      </w:divBdr>
    </w:div>
    <w:div w:id="1250389583">
      <w:bodyDiv w:val="1"/>
      <w:marLeft w:val="0"/>
      <w:marRight w:val="0"/>
      <w:marTop w:val="0"/>
      <w:marBottom w:val="0"/>
      <w:divBdr>
        <w:top w:val="none" w:sz="0" w:space="0" w:color="auto"/>
        <w:left w:val="none" w:sz="0" w:space="0" w:color="auto"/>
        <w:bottom w:val="none" w:sz="0" w:space="0" w:color="auto"/>
        <w:right w:val="none" w:sz="0" w:space="0" w:color="auto"/>
      </w:divBdr>
    </w:div>
    <w:div w:id="1316766544">
      <w:bodyDiv w:val="1"/>
      <w:marLeft w:val="0"/>
      <w:marRight w:val="0"/>
      <w:marTop w:val="0"/>
      <w:marBottom w:val="0"/>
      <w:divBdr>
        <w:top w:val="none" w:sz="0" w:space="0" w:color="auto"/>
        <w:left w:val="none" w:sz="0" w:space="0" w:color="auto"/>
        <w:bottom w:val="none" w:sz="0" w:space="0" w:color="auto"/>
        <w:right w:val="none" w:sz="0" w:space="0" w:color="auto"/>
      </w:divBdr>
    </w:div>
    <w:div w:id="1493445890">
      <w:bodyDiv w:val="1"/>
      <w:marLeft w:val="0"/>
      <w:marRight w:val="0"/>
      <w:marTop w:val="0"/>
      <w:marBottom w:val="0"/>
      <w:divBdr>
        <w:top w:val="none" w:sz="0" w:space="0" w:color="auto"/>
        <w:left w:val="none" w:sz="0" w:space="0" w:color="auto"/>
        <w:bottom w:val="none" w:sz="0" w:space="0" w:color="auto"/>
        <w:right w:val="none" w:sz="0" w:space="0" w:color="auto"/>
      </w:divBdr>
    </w:div>
    <w:div w:id="1604992725">
      <w:bodyDiv w:val="1"/>
      <w:marLeft w:val="0"/>
      <w:marRight w:val="0"/>
      <w:marTop w:val="0"/>
      <w:marBottom w:val="0"/>
      <w:divBdr>
        <w:top w:val="none" w:sz="0" w:space="0" w:color="auto"/>
        <w:left w:val="none" w:sz="0" w:space="0" w:color="auto"/>
        <w:bottom w:val="none" w:sz="0" w:space="0" w:color="auto"/>
        <w:right w:val="none" w:sz="0" w:space="0" w:color="auto"/>
      </w:divBdr>
      <w:divsChild>
        <w:div w:id="452554577">
          <w:marLeft w:val="0"/>
          <w:marRight w:val="0"/>
          <w:marTop w:val="0"/>
          <w:marBottom w:val="0"/>
          <w:divBdr>
            <w:top w:val="none" w:sz="0" w:space="0" w:color="auto"/>
            <w:left w:val="none" w:sz="0" w:space="0" w:color="auto"/>
            <w:bottom w:val="none" w:sz="0" w:space="0" w:color="auto"/>
            <w:right w:val="none" w:sz="0" w:space="0" w:color="auto"/>
          </w:divBdr>
          <w:divsChild>
            <w:div w:id="756247803">
              <w:marLeft w:val="0"/>
              <w:marRight w:val="0"/>
              <w:marTop w:val="0"/>
              <w:marBottom w:val="0"/>
              <w:divBdr>
                <w:top w:val="none" w:sz="0" w:space="0" w:color="auto"/>
                <w:left w:val="none" w:sz="0" w:space="0" w:color="auto"/>
                <w:bottom w:val="none" w:sz="0" w:space="0" w:color="auto"/>
                <w:right w:val="none" w:sz="0" w:space="0" w:color="auto"/>
              </w:divBdr>
              <w:divsChild>
                <w:div w:id="115947095">
                  <w:marLeft w:val="0"/>
                  <w:marRight w:val="0"/>
                  <w:marTop w:val="0"/>
                  <w:marBottom w:val="0"/>
                  <w:divBdr>
                    <w:top w:val="none" w:sz="0" w:space="0" w:color="auto"/>
                    <w:left w:val="none" w:sz="0" w:space="0" w:color="auto"/>
                    <w:bottom w:val="none" w:sz="0" w:space="0" w:color="auto"/>
                    <w:right w:val="none" w:sz="0" w:space="0" w:color="auto"/>
                  </w:divBdr>
                </w:div>
              </w:divsChild>
            </w:div>
            <w:div w:id="1747217001">
              <w:marLeft w:val="0"/>
              <w:marRight w:val="0"/>
              <w:marTop w:val="0"/>
              <w:marBottom w:val="0"/>
              <w:divBdr>
                <w:top w:val="none" w:sz="0" w:space="0" w:color="auto"/>
                <w:left w:val="none" w:sz="0" w:space="0" w:color="auto"/>
                <w:bottom w:val="none" w:sz="0" w:space="0" w:color="auto"/>
                <w:right w:val="none" w:sz="0" w:space="0" w:color="auto"/>
              </w:divBdr>
              <w:divsChild>
                <w:div w:id="1385566722">
                  <w:marLeft w:val="0"/>
                  <w:marRight w:val="0"/>
                  <w:marTop w:val="0"/>
                  <w:marBottom w:val="0"/>
                  <w:divBdr>
                    <w:top w:val="none" w:sz="0" w:space="0" w:color="auto"/>
                    <w:left w:val="none" w:sz="0" w:space="0" w:color="auto"/>
                    <w:bottom w:val="none" w:sz="0" w:space="0" w:color="auto"/>
                    <w:right w:val="none" w:sz="0" w:space="0" w:color="auto"/>
                  </w:divBdr>
                  <w:divsChild>
                    <w:div w:id="234436717">
                      <w:marLeft w:val="0"/>
                      <w:marRight w:val="0"/>
                      <w:marTop w:val="0"/>
                      <w:marBottom w:val="0"/>
                      <w:divBdr>
                        <w:top w:val="none" w:sz="0" w:space="0" w:color="auto"/>
                        <w:left w:val="none" w:sz="0" w:space="0" w:color="auto"/>
                        <w:bottom w:val="none" w:sz="0" w:space="0" w:color="auto"/>
                        <w:right w:val="none" w:sz="0" w:space="0" w:color="auto"/>
                      </w:divBdr>
                    </w:div>
                  </w:divsChild>
                </w:div>
                <w:div w:id="818303466">
                  <w:marLeft w:val="0"/>
                  <w:marRight w:val="0"/>
                  <w:marTop w:val="0"/>
                  <w:marBottom w:val="0"/>
                  <w:divBdr>
                    <w:top w:val="none" w:sz="0" w:space="0" w:color="auto"/>
                    <w:left w:val="none" w:sz="0" w:space="0" w:color="auto"/>
                    <w:bottom w:val="none" w:sz="0" w:space="0" w:color="auto"/>
                    <w:right w:val="none" w:sz="0" w:space="0" w:color="auto"/>
                  </w:divBdr>
                  <w:divsChild>
                    <w:div w:id="1931542749">
                      <w:marLeft w:val="0"/>
                      <w:marRight w:val="0"/>
                      <w:marTop w:val="0"/>
                      <w:marBottom w:val="0"/>
                      <w:divBdr>
                        <w:top w:val="none" w:sz="0" w:space="0" w:color="auto"/>
                        <w:left w:val="none" w:sz="0" w:space="0" w:color="auto"/>
                        <w:bottom w:val="none" w:sz="0" w:space="0" w:color="auto"/>
                        <w:right w:val="none" w:sz="0" w:space="0" w:color="auto"/>
                      </w:divBdr>
                    </w:div>
                  </w:divsChild>
                </w:div>
                <w:div w:id="280648916">
                  <w:marLeft w:val="0"/>
                  <w:marRight w:val="0"/>
                  <w:marTop w:val="0"/>
                  <w:marBottom w:val="0"/>
                  <w:divBdr>
                    <w:top w:val="none" w:sz="0" w:space="0" w:color="auto"/>
                    <w:left w:val="none" w:sz="0" w:space="0" w:color="auto"/>
                    <w:bottom w:val="none" w:sz="0" w:space="0" w:color="auto"/>
                    <w:right w:val="none" w:sz="0" w:space="0" w:color="auto"/>
                  </w:divBdr>
                  <w:divsChild>
                    <w:div w:id="280653288">
                      <w:marLeft w:val="0"/>
                      <w:marRight w:val="0"/>
                      <w:marTop w:val="0"/>
                      <w:marBottom w:val="0"/>
                      <w:divBdr>
                        <w:top w:val="none" w:sz="0" w:space="0" w:color="auto"/>
                        <w:left w:val="none" w:sz="0" w:space="0" w:color="auto"/>
                        <w:bottom w:val="none" w:sz="0" w:space="0" w:color="auto"/>
                        <w:right w:val="none" w:sz="0" w:space="0" w:color="auto"/>
                      </w:divBdr>
                    </w:div>
                  </w:divsChild>
                </w:div>
                <w:div w:id="234585291">
                  <w:marLeft w:val="0"/>
                  <w:marRight w:val="0"/>
                  <w:marTop w:val="0"/>
                  <w:marBottom w:val="0"/>
                  <w:divBdr>
                    <w:top w:val="none" w:sz="0" w:space="0" w:color="auto"/>
                    <w:left w:val="none" w:sz="0" w:space="0" w:color="auto"/>
                    <w:bottom w:val="none" w:sz="0" w:space="0" w:color="auto"/>
                    <w:right w:val="none" w:sz="0" w:space="0" w:color="auto"/>
                  </w:divBdr>
                  <w:divsChild>
                    <w:div w:id="1246037790">
                      <w:marLeft w:val="0"/>
                      <w:marRight w:val="0"/>
                      <w:marTop w:val="0"/>
                      <w:marBottom w:val="0"/>
                      <w:divBdr>
                        <w:top w:val="none" w:sz="0" w:space="0" w:color="auto"/>
                        <w:left w:val="none" w:sz="0" w:space="0" w:color="auto"/>
                        <w:bottom w:val="none" w:sz="0" w:space="0" w:color="auto"/>
                        <w:right w:val="none" w:sz="0" w:space="0" w:color="auto"/>
                      </w:divBdr>
                    </w:div>
                  </w:divsChild>
                </w:div>
                <w:div w:id="560945387">
                  <w:marLeft w:val="0"/>
                  <w:marRight w:val="0"/>
                  <w:marTop w:val="0"/>
                  <w:marBottom w:val="0"/>
                  <w:divBdr>
                    <w:top w:val="none" w:sz="0" w:space="0" w:color="auto"/>
                    <w:left w:val="none" w:sz="0" w:space="0" w:color="auto"/>
                    <w:bottom w:val="none" w:sz="0" w:space="0" w:color="auto"/>
                    <w:right w:val="none" w:sz="0" w:space="0" w:color="auto"/>
                  </w:divBdr>
                  <w:divsChild>
                    <w:div w:id="843206275">
                      <w:marLeft w:val="0"/>
                      <w:marRight w:val="0"/>
                      <w:marTop w:val="0"/>
                      <w:marBottom w:val="0"/>
                      <w:divBdr>
                        <w:top w:val="none" w:sz="0" w:space="0" w:color="auto"/>
                        <w:left w:val="none" w:sz="0" w:space="0" w:color="auto"/>
                        <w:bottom w:val="none" w:sz="0" w:space="0" w:color="auto"/>
                        <w:right w:val="none" w:sz="0" w:space="0" w:color="auto"/>
                      </w:divBdr>
                    </w:div>
                  </w:divsChild>
                </w:div>
                <w:div w:id="1276012281">
                  <w:marLeft w:val="0"/>
                  <w:marRight w:val="0"/>
                  <w:marTop w:val="0"/>
                  <w:marBottom w:val="0"/>
                  <w:divBdr>
                    <w:top w:val="none" w:sz="0" w:space="0" w:color="auto"/>
                    <w:left w:val="none" w:sz="0" w:space="0" w:color="auto"/>
                    <w:bottom w:val="none" w:sz="0" w:space="0" w:color="auto"/>
                    <w:right w:val="none" w:sz="0" w:space="0" w:color="auto"/>
                  </w:divBdr>
                  <w:divsChild>
                    <w:div w:id="1261065754">
                      <w:marLeft w:val="0"/>
                      <w:marRight w:val="0"/>
                      <w:marTop w:val="0"/>
                      <w:marBottom w:val="0"/>
                      <w:divBdr>
                        <w:top w:val="none" w:sz="0" w:space="0" w:color="auto"/>
                        <w:left w:val="none" w:sz="0" w:space="0" w:color="auto"/>
                        <w:bottom w:val="none" w:sz="0" w:space="0" w:color="auto"/>
                        <w:right w:val="none" w:sz="0" w:space="0" w:color="auto"/>
                      </w:divBdr>
                    </w:div>
                  </w:divsChild>
                </w:div>
                <w:div w:id="152451332">
                  <w:marLeft w:val="0"/>
                  <w:marRight w:val="0"/>
                  <w:marTop w:val="0"/>
                  <w:marBottom w:val="0"/>
                  <w:divBdr>
                    <w:top w:val="none" w:sz="0" w:space="0" w:color="auto"/>
                    <w:left w:val="none" w:sz="0" w:space="0" w:color="auto"/>
                    <w:bottom w:val="none" w:sz="0" w:space="0" w:color="auto"/>
                    <w:right w:val="none" w:sz="0" w:space="0" w:color="auto"/>
                  </w:divBdr>
                  <w:divsChild>
                    <w:div w:id="717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55">
              <w:marLeft w:val="0"/>
              <w:marRight w:val="0"/>
              <w:marTop w:val="0"/>
              <w:marBottom w:val="0"/>
              <w:divBdr>
                <w:top w:val="none" w:sz="0" w:space="0" w:color="auto"/>
                <w:left w:val="none" w:sz="0" w:space="0" w:color="auto"/>
                <w:bottom w:val="none" w:sz="0" w:space="0" w:color="auto"/>
                <w:right w:val="none" w:sz="0" w:space="0" w:color="auto"/>
              </w:divBdr>
              <w:divsChild>
                <w:div w:id="170093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0443">
          <w:marLeft w:val="0"/>
          <w:marRight w:val="0"/>
          <w:marTop w:val="0"/>
          <w:marBottom w:val="0"/>
          <w:divBdr>
            <w:top w:val="none" w:sz="0" w:space="0" w:color="auto"/>
            <w:left w:val="none" w:sz="0" w:space="0" w:color="auto"/>
            <w:bottom w:val="none" w:sz="0" w:space="0" w:color="auto"/>
            <w:right w:val="none" w:sz="0" w:space="0" w:color="auto"/>
          </w:divBdr>
          <w:divsChild>
            <w:div w:id="15155619">
              <w:marLeft w:val="0"/>
              <w:marRight w:val="0"/>
              <w:marTop w:val="0"/>
              <w:marBottom w:val="0"/>
              <w:divBdr>
                <w:top w:val="none" w:sz="0" w:space="0" w:color="auto"/>
                <w:left w:val="none" w:sz="0" w:space="0" w:color="auto"/>
                <w:bottom w:val="none" w:sz="0" w:space="0" w:color="auto"/>
                <w:right w:val="none" w:sz="0" w:space="0" w:color="auto"/>
              </w:divBdr>
              <w:divsChild>
                <w:div w:id="84012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93749">
      <w:bodyDiv w:val="1"/>
      <w:marLeft w:val="0"/>
      <w:marRight w:val="0"/>
      <w:marTop w:val="0"/>
      <w:marBottom w:val="0"/>
      <w:divBdr>
        <w:top w:val="none" w:sz="0" w:space="0" w:color="auto"/>
        <w:left w:val="none" w:sz="0" w:space="0" w:color="auto"/>
        <w:bottom w:val="none" w:sz="0" w:space="0" w:color="auto"/>
        <w:right w:val="none" w:sz="0" w:space="0" w:color="auto"/>
      </w:divBdr>
      <w:divsChild>
        <w:div w:id="1284533999">
          <w:marLeft w:val="0"/>
          <w:marRight w:val="0"/>
          <w:marTop w:val="0"/>
          <w:marBottom w:val="0"/>
          <w:divBdr>
            <w:top w:val="none" w:sz="0" w:space="0" w:color="auto"/>
            <w:left w:val="none" w:sz="0" w:space="0" w:color="auto"/>
            <w:bottom w:val="none" w:sz="0" w:space="0" w:color="auto"/>
            <w:right w:val="none" w:sz="0" w:space="0" w:color="auto"/>
          </w:divBdr>
          <w:divsChild>
            <w:div w:id="1366516948">
              <w:marLeft w:val="0"/>
              <w:marRight w:val="0"/>
              <w:marTop w:val="0"/>
              <w:marBottom w:val="0"/>
              <w:divBdr>
                <w:top w:val="none" w:sz="0" w:space="0" w:color="auto"/>
                <w:left w:val="none" w:sz="0" w:space="0" w:color="auto"/>
                <w:bottom w:val="none" w:sz="0" w:space="0" w:color="auto"/>
                <w:right w:val="none" w:sz="0" w:space="0" w:color="auto"/>
              </w:divBdr>
              <w:divsChild>
                <w:div w:id="114500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324175">
      <w:bodyDiv w:val="1"/>
      <w:marLeft w:val="0"/>
      <w:marRight w:val="0"/>
      <w:marTop w:val="0"/>
      <w:marBottom w:val="0"/>
      <w:divBdr>
        <w:top w:val="none" w:sz="0" w:space="0" w:color="auto"/>
        <w:left w:val="none" w:sz="0" w:space="0" w:color="auto"/>
        <w:bottom w:val="none" w:sz="0" w:space="0" w:color="auto"/>
        <w:right w:val="none" w:sz="0" w:space="0" w:color="auto"/>
      </w:divBdr>
    </w:div>
    <w:div w:id="1737627652">
      <w:bodyDiv w:val="1"/>
      <w:marLeft w:val="0"/>
      <w:marRight w:val="0"/>
      <w:marTop w:val="0"/>
      <w:marBottom w:val="0"/>
      <w:divBdr>
        <w:top w:val="none" w:sz="0" w:space="0" w:color="auto"/>
        <w:left w:val="none" w:sz="0" w:space="0" w:color="auto"/>
        <w:bottom w:val="none" w:sz="0" w:space="0" w:color="auto"/>
        <w:right w:val="none" w:sz="0" w:space="0" w:color="auto"/>
      </w:divBdr>
    </w:div>
    <w:div w:id="1758091508">
      <w:bodyDiv w:val="1"/>
      <w:marLeft w:val="0"/>
      <w:marRight w:val="0"/>
      <w:marTop w:val="0"/>
      <w:marBottom w:val="0"/>
      <w:divBdr>
        <w:top w:val="none" w:sz="0" w:space="0" w:color="auto"/>
        <w:left w:val="none" w:sz="0" w:space="0" w:color="auto"/>
        <w:bottom w:val="none" w:sz="0" w:space="0" w:color="auto"/>
        <w:right w:val="none" w:sz="0" w:space="0" w:color="auto"/>
      </w:divBdr>
    </w:div>
    <w:div w:id="1790200744">
      <w:bodyDiv w:val="1"/>
      <w:marLeft w:val="0"/>
      <w:marRight w:val="0"/>
      <w:marTop w:val="0"/>
      <w:marBottom w:val="0"/>
      <w:divBdr>
        <w:top w:val="none" w:sz="0" w:space="0" w:color="auto"/>
        <w:left w:val="none" w:sz="0" w:space="0" w:color="auto"/>
        <w:bottom w:val="none" w:sz="0" w:space="0" w:color="auto"/>
        <w:right w:val="none" w:sz="0" w:space="0" w:color="auto"/>
      </w:divBdr>
    </w:div>
    <w:div w:id="1790975375">
      <w:bodyDiv w:val="1"/>
      <w:marLeft w:val="0"/>
      <w:marRight w:val="0"/>
      <w:marTop w:val="0"/>
      <w:marBottom w:val="0"/>
      <w:divBdr>
        <w:top w:val="none" w:sz="0" w:space="0" w:color="auto"/>
        <w:left w:val="none" w:sz="0" w:space="0" w:color="auto"/>
        <w:bottom w:val="none" w:sz="0" w:space="0" w:color="auto"/>
        <w:right w:val="none" w:sz="0" w:space="0" w:color="auto"/>
      </w:divBdr>
    </w:div>
    <w:div w:id="212233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 Type="http://schemas.openxmlformats.org/officeDocument/2006/relationships/styles" Target="styles.xml"/><Relationship Id="rId21" Type="http://schemas.openxmlformats.org/officeDocument/2006/relationships/diagramColors" Target="diagrams/colors2.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diagramLayout" Target="diagrams/layout3.xml"/><Relationship Id="rId32"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diagramLayout" Target="diagrams/layout2.xm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image" Target="media/image6.jpg"/><Relationship Id="rId35" Type="http://schemas.openxmlformats.org/officeDocument/2006/relationships/theme" Target="theme/theme1.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07A782-7224-AF4D-A97C-2EB9C30D1658}" type="doc">
      <dgm:prSet loTypeId="urn:microsoft.com/office/officeart/2005/8/layout/hChevron3" loCatId="" qsTypeId="urn:microsoft.com/office/officeart/2005/8/quickstyle/simple1" qsCatId="simple" csTypeId="urn:microsoft.com/office/officeart/2005/8/colors/accent0_1" csCatId="mainScheme" phldr="1"/>
      <dgm:spPr/>
    </dgm:pt>
    <dgm:pt modelId="{83DE9F31-7EB8-924E-88E7-355D1E177D52}">
      <dgm:prSet phldrT="[Text]" custT="1"/>
      <dgm:spPr/>
      <dgm:t>
        <a:bodyPr/>
        <a:lstStyle/>
        <a:p>
          <a:r>
            <a:rPr lang="en-US" sz="1200">
              <a:latin typeface="Times New Roman" panose="02020603050405020304" pitchFamily="18" charset="0"/>
              <a:cs typeface="Times New Roman" panose="02020603050405020304" pitchFamily="18" charset="0"/>
            </a:rPr>
            <a:t>Pegawai membuat SKP dan disetujui oleh Atasan Langsung</a:t>
          </a:r>
        </a:p>
      </dgm:t>
    </dgm:pt>
    <dgm:pt modelId="{84DCCAA8-8441-C74F-BB83-FD2564FD7FF7}" type="parTrans" cxnId="{CAF048AD-1148-1846-A718-52F5FE6EE771}">
      <dgm:prSet/>
      <dgm:spPr/>
      <dgm:t>
        <a:bodyPr/>
        <a:lstStyle/>
        <a:p>
          <a:endParaRPr lang="en-US"/>
        </a:p>
      </dgm:t>
    </dgm:pt>
    <dgm:pt modelId="{8352E58A-87C0-5B4C-81E0-3F364303CABB}" type="sibTrans" cxnId="{CAF048AD-1148-1846-A718-52F5FE6EE771}">
      <dgm:prSet/>
      <dgm:spPr/>
      <dgm:t>
        <a:bodyPr/>
        <a:lstStyle/>
        <a:p>
          <a:endParaRPr lang="en-US"/>
        </a:p>
      </dgm:t>
    </dgm:pt>
    <dgm:pt modelId="{AA24D8E4-BE04-3944-A893-26346CBBFEBF}">
      <dgm:prSet phldrT="[Text]" custT="1"/>
      <dgm:spPr/>
      <dgm:t>
        <a:bodyPr/>
        <a:lstStyle/>
        <a:p>
          <a:r>
            <a:rPr lang="en-US" sz="1200">
              <a:latin typeface="Times New Roman" panose="02020603050405020304" pitchFamily="18" charset="0"/>
              <a:cs typeface="Times New Roman" panose="02020603050405020304" pitchFamily="18" charset="0"/>
            </a:rPr>
            <a:t>Atasan Langsung memberikan Penilaian SKP</a:t>
          </a:r>
          <a:endParaRPr lang="en-US" sz="1200"/>
        </a:p>
      </dgm:t>
    </dgm:pt>
    <dgm:pt modelId="{73540C77-D74F-E84E-A117-F9B37A79458B}" type="parTrans" cxnId="{73215C28-E635-8A41-8570-1F87FF52B47C}">
      <dgm:prSet/>
      <dgm:spPr/>
      <dgm:t>
        <a:bodyPr/>
        <a:lstStyle/>
        <a:p>
          <a:endParaRPr lang="en-US"/>
        </a:p>
      </dgm:t>
    </dgm:pt>
    <dgm:pt modelId="{FF9195BB-F8CE-8D4F-995A-A21BA7F57F07}" type="sibTrans" cxnId="{73215C28-E635-8A41-8570-1F87FF52B47C}">
      <dgm:prSet/>
      <dgm:spPr/>
      <dgm:t>
        <a:bodyPr/>
        <a:lstStyle/>
        <a:p>
          <a:endParaRPr lang="en-US"/>
        </a:p>
      </dgm:t>
    </dgm:pt>
    <dgm:pt modelId="{48133FD7-B03F-3548-AF6D-8F56D1917616}">
      <dgm:prSet phldrT="[Text]" custT="1"/>
      <dgm:spPr/>
      <dgm:t>
        <a:bodyPr/>
        <a:lstStyle/>
        <a:p>
          <a:r>
            <a:rPr lang="en-US" sz="1200"/>
            <a:t>Hasil Akhir Penilaian berupa Kriteria</a:t>
          </a:r>
        </a:p>
      </dgm:t>
    </dgm:pt>
    <dgm:pt modelId="{3F130718-293D-4D4E-917E-F094D180D3F7}" type="parTrans" cxnId="{87FBF935-3C35-6D42-9542-A6CE6AA9E11C}">
      <dgm:prSet/>
      <dgm:spPr/>
      <dgm:t>
        <a:bodyPr/>
        <a:lstStyle/>
        <a:p>
          <a:endParaRPr lang="en-US"/>
        </a:p>
      </dgm:t>
    </dgm:pt>
    <dgm:pt modelId="{76AF7E56-FD68-4F43-9FB9-D34715143912}" type="sibTrans" cxnId="{87FBF935-3C35-6D42-9542-A6CE6AA9E11C}">
      <dgm:prSet/>
      <dgm:spPr/>
      <dgm:t>
        <a:bodyPr/>
        <a:lstStyle/>
        <a:p>
          <a:endParaRPr lang="en-US"/>
        </a:p>
      </dgm:t>
    </dgm:pt>
    <dgm:pt modelId="{98F647AE-B391-C94F-8D7C-6ECCEC08884B}" type="pres">
      <dgm:prSet presAssocID="{BC07A782-7224-AF4D-A97C-2EB9C30D1658}" presName="Name0" presStyleCnt="0">
        <dgm:presLayoutVars>
          <dgm:dir/>
          <dgm:resizeHandles val="exact"/>
        </dgm:presLayoutVars>
      </dgm:prSet>
      <dgm:spPr/>
    </dgm:pt>
    <dgm:pt modelId="{12FA603C-090B-5441-92D1-183EFB5860F5}" type="pres">
      <dgm:prSet presAssocID="{83DE9F31-7EB8-924E-88E7-355D1E177D52}" presName="parTxOnly" presStyleLbl="node1" presStyleIdx="0" presStyleCnt="3">
        <dgm:presLayoutVars>
          <dgm:bulletEnabled val="1"/>
        </dgm:presLayoutVars>
      </dgm:prSet>
      <dgm:spPr/>
    </dgm:pt>
    <dgm:pt modelId="{5A043B70-59D3-7840-A084-8B17083645E7}" type="pres">
      <dgm:prSet presAssocID="{8352E58A-87C0-5B4C-81E0-3F364303CABB}" presName="parSpace" presStyleCnt="0"/>
      <dgm:spPr/>
    </dgm:pt>
    <dgm:pt modelId="{9464219A-B0C5-0E4C-B086-47952412445F}" type="pres">
      <dgm:prSet presAssocID="{AA24D8E4-BE04-3944-A893-26346CBBFEBF}" presName="parTxOnly" presStyleLbl="node1" presStyleIdx="1" presStyleCnt="3">
        <dgm:presLayoutVars>
          <dgm:bulletEnabled val="1"/>
        </dgm:presLayoutVars>
      </dgm:prSet>
      <dgm:spPr/>
    </dgm:pt>
    <dgm:pt modelId="{C2F58151-5609-004A-B6E7-1B9CD5566389}" type="pres">
      <dgm:prSet presAssocID="{FF9195BB-F8CE-8D4F-995A-A21BA7F57F07}" presName="parSpace" presStyleCnt="0"/>
      <dgm:spPr/>
    </dgm:pt>
    <dgm:pt modelId="{09379CC3-DF2A-B649-ABE1-2C672312C0A7}" type="pres">
      <dgm:prSet presAssocID="{48133FD7-B03F-3548-AF6D-8F56D1917616}" presName="parTxOnly" presStyleLbl="node1" presStyleIdx="2" presStyleCnt="3">
        <dgm:presLayoutVars>
          <dgm:bulletEnabled val="1"/>
        </dgm:presLayoutVars>
      </dgm:prSet>
      <dgm:spPr/>
    </dgm:pt>
  </dgm:ptLst>
  <dgm:cxnLst>
    <dgm:cxn modelId="{73215C28-E635-8A41-8570-1F87FF52B47C}" srcId="{BC07A782-7224-AF4D-A97C-2EB9C30D1658}" destId="{AA24D8E4-BE04-3944-A893-26346CBBFEBF}" srcOrd="1" destOrd="0" parTransId="{73540C77-D74F-E84E-A117-F9B37A79458B}" sibTransId="{FF9195BB-F8CE-8D4F-995A-A21BA7F57F07}"/>
    <dgm:cxn modelId="{87FBF935-3C35-6D42-9542-A6CE6AA9E11C}" srcId="{BC07A782-7224-AF4D-A97C-2EB9C30D1658}" destId="{48133FD7-B03F-3548-AF6D-8F56D1917616}" srcOrd="2" destOrd="0" parTransId="{3F130718-293D-4D4E-917E-F094D180D3F7}" sibTransId="{76AF7E56-FD68-4F43-9FB9-D34715143912}"/>
    <dgm:cxn modelId="{CCA51B59-09BA-B847-9A84-5CA1DFD1183B}" type="presOf" srcId="{BC07A782-7224-AF4D-A97C-2EB9C30D1658}" destId="{98F647AE-B391-C94F-8D7C-6ECCEC08884B}" srcOrd="0" destOrd="0" presId="urn:microsoft.com/office/officeart/2005/8/layout/hChevron3"/>
    <dgm:cxn modelId="{F4690480-EFAB-BD42-B371-03D3973ACE6A}" type="presOf" srcId="{AA24D8E4-BE04-3944-A893-26346CBBFEBF}" destId="{9464219A-B0C5-0E4C-B086-47952412445F}" srcOrd="0" destOrd="0" presId="urn:microsoft.com/office/officeart/2005/8/layout/hChevron3"/>
    <dgm:cxn modelId="{CAF048AD-1148-1846-A718-52F5FE6EE771}" srcId="{BC07A782-7224-AF4D-A97C-2EB9C30D1658}" destId="{83DE9F31-7EB8-924E-88E7-355D1E177D52}" srcOrd="0" destOrd="0" parTransId="{84DCCAA8-8441-C74F-BB83-FD2564FD7FF7}" sibTransId="{8352E58A-87C0-5B4C-81E0-3F364303CABB}"/>
    <dgm:cxn modelId="{4D4BA6F1-2B5F-8246-BF4F-BAFC16990BC9}" type="presOf" srcId="{48133FD7-B03F-3548-AF6D-8F56D1917616}" destId="{09379CC3-DF2A-B649-ABE1-2C672312C0A7}" srcOrd="0" destOrd="0" presId="urn:microsoft.com/office/officeart/2005/8/layout/hChevron3"/>
    <dgm:cxn modelId="{439DEEFD-E600-C948-8458-64D8D4ACF0F9}" type="presOf" srcId="{83DE9F31-7EB8-924E-88E7-355D1E177D52}" destId="{12FA603C-090B-5441-92D1-183EFB5860F5}" srcOrd="0" destOrd="0" presId="urn:microsoft.com/office/officeart/2005/8/layout/hChevron3"/>
    <dgm:cxn modelId="{41737740-2C8B-4B41-B7AA-207D9241CC8F}" type="presParOf" srcId="{98F647AE-B391-C94F-8D7C-6ECCEC08884B}" destId="{12FA603C-090B-5441-92D1-183EFB5860F5}" srcOrd="0" destOrd="0" presId="urn:microsoft.com/office/officeart/2005/8/layout/hChevron3"/>
    <dgm:cxn modelId="{92AE4EE0-2EC1-E14A-9EAD-47D5E6CB3B5D}" type="presParOf" srcId="{98F647AE-B391-C94F-8D7C-6ECCEC08884B}" destId="{5A043B70-59D3-7840-A084-8B17083645E7}" srcOrd="1" destOrd="0" presId="urn:microsoft.com/office/officeart/2005/8/layout/hChevron3"/>
    <dgm:cxn modelId="{337CBB23-C4A1-9B4D-A7BF-0B47478112B4}" type="presParOf" srcId="{98F647AE-B391-C94F-8D7C-6ECCEC08884B}" destId="{9464219A-B0C5-0E4C-B086-47952412445F}" srcOrd="2" destOrd="0" presId="urn:microsoft.com/office/officeart/2005/8/layout/hChevron3"/>
    <dgm:cxn modelId="{85CFC759-D38A-794E-BE18-58469A643CE4}" type="presParOf" srcId="{98F647AE-B391-C94F-8D7C-6ECCEC08884B}" destId="{C2F58151-5609-004A-B6E7-1B9CD5566389}" srcOrd="3" destOrd="0" presId="urn:microsoft.com/office/officeart/2005/8/layout/hChevron3"/>
    <dgm:cxn modelId="{33076CDE-9911-F042-89BB-D00D0FE05153}" type="presParOf" srcId="{98F647AE-B391-C94F-8D7C-6ECCEC08884B}" destId="{09379CC3-DF2A-B649-ABE1-2C672312C0A7}" srcOrd="4" destOrd="0" presId="urn:microsoft.com/office/officeart/2005/8/layout/hChevron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31A5A65-2610-C445-8A99-7E4ACC7AAD64}" type="doc">
      <dgm:prSet loTypeId="urn:microsoft.com/office/officeart/2005/8/layout/hChevron3" loCatId="" qsTypeId="urn:microsoft.com/office/officeart/2005/8/quickstyle/simple1" qsCatId="simple" csTypeId="urn:microsoft.com/office/officeart/2005/8/colors/accent0_1" csCatId="mainScheme" phldr="1"/>
      <dgm:spPr/>
    </dgm:pt>
    <dgm:pt modelId="{55207496-9551-C64F-BF49-16A0BFFA3A64}">
      <dgm:prSet phldrT="[Text]" custT="1"/>
      <dgm:spPr/>
      <dgm:t>
        <a:bodyPr/>
        <a:lstStyle/>
        <a:p>
          <a:r>
            <a:rPr lang="en-US" sz="1000">
              <a:latin typeface="Times New Roman" panose="02020603050405020304" pitchFamily="18" charset="0"/>
              <a:cs typeface="Times New Roman" panose="02020603050405020304" pitchFamily="18" charset="0"/>
            </a:rPr>
            <a:t>Pegawai mengajukan Cuti</a:t>
          </a:r>
        </a:p>
      </dgm:t>
    </dgm:pt>
    <dgm:pt modelId="{88153D4B-9D4A-EA42-8177-02D1B8FFA4E4}" type="parTrans" cxnId="{D179B621-7C8B-2747-8718-9F14DB3EC047}">
      <dgm:prSet/>
      <dgm:spPr/>
      <dgm:t>
        <a:bodyPr/>
        <a:lstStyle/>
        <a:p>
          <a:endParaRPr lang="en-US"/>
        </a:p>
      </dgm:t>
    </dgm:pt>
    <dgm:pt modelId="{BA8B3B93-BF98-F048-AAAA-6324431119A7}" type="sibTrans" cxnId="{D179B621-7C8B-2747-8718-9F14DB3EC047}">
      <dgm:prSet/>
      <dgm:spPr/>
      <dgm:t>
        <a:bodyPr/>
        <a:lstStyle/>
        <a:p>
          <a:endParaRPr lang="en-US"/>
        </a:p>
      </dgm:t>
    </dgm:pt>
    <dgm:pt modelId="{D1E8341D-5C1F-F349-92FA-AA5665FE201A}">
      <dgm:prSet phldrT="[Text]" custT="1"/>
      <dgm:spPr/>
      <dgm:t>
        <a:bodyPr/>
        <a:lstStyle/>
        <a:p>
          <a:r>
            <a:rPr lang="en-US" sz="1000">
              <a:latin typeface="Times New Roman" panose="02020603050405020304" pitchFamily="18" charset="0"/>
              <a:cs typeface="Times New Roman" panose="02020603050405020304" pitchFamily="18" charset="0"/>
            </a:rPr>
            <a:t>Atasan langsung memberikan persetujuan cuti</a:t>
          </a:r>
        </a:p>
      </dgm:t>
    </dgm:pt>
    <dgm:pt modelId="{AC922137-4C40-9843-A859-B02D67F70E1F}" type="parTrans" cxnId="{3DD4E7D6-1DEE-3448-9A73-5535F6C6F7A9}">
      <dgm:prSet/>
      <dgm:spPr/>
      <dgm:t>
        <a:bodyPr/>
        <a:lstStyle/>
        <a:p>
          <a:endParaRPr lang="en-US"/>
        </a:p>
      </dgm:t>
    </dgm:pt>
    <dgm:pt modelId="{B0697BAB-E6B9-3F47-B368-AD87EDC6875C}" type="sibTrans" cxnId="{3DD4E7D6-1DEE-3448-9A73-5535F6C6F7A9}">
      <dgm:prSet/>
      <dgm:spPr/>
      <dgm:t>
        <a:bodyPr/>
        <a:lstStyle/>
        <a:p>
          <a:endParaRPr lang="en-US"/>
        </a:p>
      </dgm:t>
    </dgm:pt>
    <dgm:pt modelId="{D0C57A7D-DEBA-B74E-AB51-A762381C88AF}">
      <dgm:prSet phldrT="[Text]" custT="1"/>
      <dgm:spPr/>
      <dgm:t>
        <a:bodyPr/>
        <a:lstStyle/>
        <a:p>
          <a:r>
            <a:rPr lang="en-US" sz="1000">
              <a:latin typeface="Times New Roman" panose="02020603050405020304" pitchFamily="18" charset="0"/>
              <a:cs typeface="Times New Roman" panose="02020603050405020304" pitchFamily="18" charset="0"/>
            </a:rPr>
            <a:t>Pejabat yang berwenang menetapkan Surat Cuti Pegawai</a:t>
          </a:r>
        </a:p>
      </dgm:t>
    </dgm:pt>
    <dgm:pt modelId="{F97EC14C-7048-284D-B1EA-00B77F88134D}" type="parTrans" cxnId="{49641A80-6D86-4847-93B9-5E6959201F64}">
      <dgm:prSet/>
      <dgm:spPr/>
      <dgm:t>
        <a:bodyPr/>
        <a:lstStyle/>
        <a:p>
          <a:endParaRPr lang="en-US"/>
        </a:p>
      </dgm:t>
    </dgm:pt>
    <dgm:pt modelId="{A5F80CB6-F02D-CC49-8B3B-113CD5F92B89}" type="sibTrans" cxnId="{49641A80-6D86-4847-93B9-5E6959201F64}">
      <dgm:prSet/>
      <dgm:spPr/>
      <dgm:t>
        <a:bodyPr/>
        <a:lstStyle/>
        <a:p>
          <a:endParaRPr lang="en-US"/>
        </a:p>
      </dgm:t>
    </dgm:pt>
    <dgm:pt modelId="{71B10938-2885-EE41-A4FA-FA376D783C18}" type="pres">
      <dgm:prSet presAssocID="{B31A5A65-2610-C445-8A99-7E4ACC7AAD64}" presName="Name0" presStyleCnt="0">
        <dgm:presLayoutVars>
          <dgm:dir/>
          <dgm:resizeHandles val="exact"/>
        </dgm:presLayoutVars>
      </dgm:prSet>
      <dgm:spPr/>
    </dgm:pt>
    <dgm:pt modelId="{E8389AC1-C8EE-B245-B2ED-7A45ACFBF76F}" type="pres">
      <dgm:prSet presAssocID="{55207496-9551-C64F-BF49-16A0BFFA3A64}" presName="parTxOnly" presStyleLbl="node1" presStyleIdx="0" presStyleCnt="3">
        <dgm:presLayoutVars>
          <dgm:bulletEnabled val="1"/>
        </dgm:presLayoutVars>
      </dgm:prSet>
      <dgm:spPr/>
    </dgm:pt>
    <dgm:pt modelId="{17B48D9D-3D53-E64F-A39A-04466FE383FD}" type="pres">
      <dgm:prSet presAssocID="{BA8B3B93-BF98-F048-AAAA-6324431119A7}" presName="parSpace" presStyleCnt="0"/>
      <dgm:spPr/>
    </dgm:pt>
    <dgm:pt modelId="{58380765-0759-2C4E-8D32-FF334E2979C9}" type="pres">
      <dgm:prSet presAssocID="{D1E8341D-5C1F-F349-92FA-AA5665FE201A}" presName="parTxOnly" presStyleLbl="node1" presStyleIdx="1" presStyleCnt="3">
        <dgm:presLayoutVars>
          <dgm:bulletEnabled val="1"/>
        </dgm:presLayoutVars>
      </dgm:prSet>
      <dgm:spPr/>
    </dgm:pt>
    <dgm:pt modelId="{838C0C04-5CD8-3B44-88F8-413BFFC23F07}" type="pres">
      <dgm:prSet presAssocID="{B0697BAB-E6B9-3F47-B368-AD87EDC6875C}" presName="parSpace" presStyleCnt="0"/>
      <dgm:spPr/>
    </dgm:pt>
    <dgm:pt modelId="{D708DB70-1929-0246-9A2B-9E18D6C1A8E3}" type="pres">
      <dgm:prSet presAssocID="{D0C57A7D-DEBA-B74E-AB51-A762381C88AF}" presName="parTxOnly" presStyleLbl="node1" presStyleIdx="2" presStyleCnt="3">
        <dgm:presLayoutVars>
          <dgm:bulletEnabled val="1"/>
        </dgm:presLayoutVars>
      </dgm:prSet>
      <dgm:spPr/>
    </dgm:pt>
  </dgm:ptLst>
  <dgm:cxnLst>
    <dgm:cxn modelId="{C6D36A02-F93E-C445-BFD5-8147DB8C447B}" type="presOf" srcId="{55207496-9551-C64F-BF49-16A0BFFA3A64}" destId="{E8389AC1-C8EE-B245-B2ED-7A45ACFBF76F}" srcOrd="0" destOrd="0" presId="urn:microsoft.com/office/officeart/2005/8/layout/hChevron3"/>
    <dgm:cxn modelId="{CDFC601E-9701-8D40-AF9F-694C21E97E63}" type="presOf" srcId="{D1E8341D-5C1F-F349-92FA-AA5665FE201A}" destId="{58380765-0759-2C4E-8D32-FF334E2979C9}" srcOrd="0" destOrd="0" presId="urn:microsoft.com/office/officeart/2005/8/layout/hChevron3"/>
    <dgm:cxn modelId="{D179B621-7C8B-2747-8718-9F14DB3EC047}" srcId="{B31A5A65-2610-C445-8A99-7E4ACC7AAD64}" destId="{55207496-9551-C64F-BF49-16A0BFFA3A64}" srcOrd="0" destOrd="0" parTransId="{88153D4B-9D4A-EA42-8177-02D1B8FFA4E4}" sibTransId="{BA8B3B93-BF98-F048-AAAA-6324431119A7}"/>
    <dgm:cxn modelId="{19786126-3930-8342-8591-283138915224}" type="presOf" srcId="{D0C57A7D-DEBA-B74E-AB51-A762381C88AF}" destId="{D708DB70-1929-0246-9A2B-9E18D6C1A8E3}" srcOrd="0" destOrd="0" presId="urn:microsoft.com/office/officeart/2005/8/layout/hChevron3"/>
    <dgm:cxn modelId="{49641A80-6D86-4847-93B9-5E6959201F64}" srcId="{B31A5A65-2610-C445-8A99-7E4ACC7AAD64}" destId="{D0C57A7D-DEBA-B74E-AB51-A762381C88AF}" srcOrd="2" destOrd="0" parTransId="{F97EC14C-7048-284D-B1EA-00B77F88134D}" sibTransId="{A5F80CB6-F02D-CC49-8B3B-113CD5F92B89}"/>
    <dgm:cxn modelId="{79F735C7-4BBE-3F4A-9A16-B8EE07E967C5}" type="presOf" srcId="{B31A5A65-2610-C445-8A99-7E4ACC7AAD64}" destId="{71B10938-2885-EE41-A4FA-FA376D783C18}" srcOrd="0" destOrd="0" presId="urn:microsoft.com/office/officeart/2005/8/layout/hChevron3"/>
    <dgm:cxn modelId="{3DD4E7D6-1DEE-3448-9A73-5535F6C6F7A9}" srcId="{B31A5A65-2610-C445-8A99-7E4ACC7AAD64}" destId="{D1E8341D-5C1F-F349-92FA-AA5665FE201A}" srcOrd="1" destOrd="0" parTransId="{AC922137-4C40-9843-A859-B02D67F70E1F}" sibTransId="{B0697BAB-E6B9-3F47-B368-AD87EDC6875C}"/>
    <dgm:cxn modelId="{A311F376-F947-9443-B178-881966ABE238}" type="presParOf" srcId="{71B10938-2885-EE41-A4FA-FA376D783C18}" destId="{E8389AC1-C8EE-B245-B2ED-7A45ACFBF76F}" srcOrd="0" destOrd="0" presId="urn:microsoft.com/office/officeart/2005/8/layout/hChevron3"/>
    <dgm:cxn modelId="{E4DFBAD6-4EB3-E342-93A3-D2D221D54EF6}" type="presParOf" srcId="{71B10938-2885-EE41-A4FA-FA376D783C18}" destId="{17B48D9D-3D53-E64F-A39A-04466FE383FD}" srcOrd="1" destOrd="0" presId="urn:microsoft.com/office/officeart/2005/8/layout/hChevron3"/>
    <dgm:cxn modelId="{31C28B3C-43A9-1648-BFBD-740716FE9DB6}" type="presParOf" srcId="{71B10938-2885-EE41-A4FA-FA376D783C18}" destId="{58380765-0759-2C4E-8D32-FF334E2979C9}" srcOrd="2" destOrd="0" presId="urn:microsoft.com/office/officeart/2005/8/layout/hChevron3"/>
    <dgm:cxn modelId="{89E1F46B-3AC0-2F42-A2A2-8E7B5B4C32C4}" type="presParOf" srcId="{71B10938-2885-EE41-A4FA-FA376D783C18}" destId="{838C0C04-5CD8-3B44-88F8-413BFFC23F07}" srcOrd="3" destOrd="0" presId="urn:microsoft.com/office/officeart/2005/8/layout/hChevron3"/>
    <dgm:cxn modelId="{92741C6D-959F-F04A-8E91-E5CB18823858}" type="presParOf" srcId="{71B10938-2885-EE41-A4FA-FA376D783C18}" destId="{D708DB70-1929-0246-9A2B-9E18D6C1A8E3}" srcOrd="4" destOrd="0" presId="urn:microsoft.com/office/officeart/2005/8/layout/hChevro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31A5A65-2610-C445-8A99-7E4ACC7AAD64}" type="doc">
      <dgm:prSet loTypeId="urn:microsoft.com/office/officeart/2005/8/layout/hChevron3" loCatId="" qsTypeId="urn:microsoft.com/office/officeart/2005/8/quickstyle/simple1" qsCatId="simple" csTypeId="urn:microsoft.com/office/officeart/2005/8/colors/accent0_1" csCatId="mainScheme" phldr="1"/>
      <dgm:spPr/>
    </dgm:pt>
    <dgm:pt modelId="{55207496-9551-C64F-BF49-16A0BFFA3A64}">
      <dgm:prSet phldrT="[Text]" custT="1"/>
      <dgm:spPr/>
      <dgm:t>
        <a:bodyPr/>
        <a:lstStyle/>
        <a:p>
          <a:r>
            <a:rPr lang="en-US" sz="1000">
              <a:latin typeface="Times New Roman" panose="02020603050405020304" pitchFamily="18" charset="0"/>
              <a:cs typeface="Times New Roman" panose="02020603050405020304" pitchFamily="18" charset="0"/>
            </a:rPr>
            <a:t>Pegawai mengisi data cuti</a:t>
          </a:r>
        </a:p>
      </dgm:t>
    </dgm:pt>
    <dgm:pt modelId="{88153D4B-9D4A-EA42-8177-02D1B8FFA4E4}" type="parTrans" cxnId="{D179B621-7C8B-2747-8718-9F14DB3EC047}">
      <dgm:prSet/>
      <dgm:spPr/>
      <dgm:t>
        <a:bodyPr/>
        <a:lstStyle/>
        <a:p>
          <a:endParaRPr lang="en-US"/>
        </a:p>
      </dgm:t>
    </dgm:pt>
    <dgm:pt modelId="{BA8B3B93-BF98-F048-AAAA-6324431119A7}" type="sibTrans" cxnId="{D179B621-7C8B-2747-8718-9F14DB3EC047}">
      <dgm:prSet/>
      <dgm:spPr/>
      <dgm:t>
        <a:bodyPr/>
        <a:lstStyle/>
        <a:p>
          <a:endParaRPr lang="en-US"/>
        </a:p>
      </dgm:t>
    </dgm:pt>
    <dgm:pt modelId="{D1E8341D-5C1F-F349-92FA-AA5665FE201A}">
      <dgm:prSet phldrT="[Text]" custT="1"/>
      <dgm:spPr/>
      <dgm:t>
        <a:bodyPr/>
        <a:lstStyle/>
        <a:p>
          <a:r>
            <a:rPr lang="en-US" sz="1000">
              <a:latin typeface="Times New Roman" panose="02020603050405020304" pitchFamily="18" charset="0"/>
              <a:cs typeface="Times New Roman" panose="02020603050405020304" pitchFamily="18" charset="0"/>
            </a:rPr>
            <a:t>Kepala divisi menyetujui cuti</a:t>
          </a:r>
        </a:p>
      </dgm:t>
    </dgm:pt>
    <dgm:pt modelId="{AC922137-4C40-9843-A859-B02D67F70E1F}" type="parTrans" cxnId="{3DD4E7D6-1DEE-3448-9A73-5535F6C6F7A9}">
      <dgm:prSet/>
      <dgm:spPr/>
      <dgm:t>
        <a:bodyPr/>
        <a:lstStyle/>
        <a:p>
          <a:endParaRPr lang="en-US"/>
        </a:p>
      </dgm:t>
    </dgm:pt>
    <dgm:pt modelId="{B0697BAB-E6B9-3F47-B368-AD87EDC6875C}" type="sibTrans" cxnId="{3DD4E7D6-1DEE-3448-9A73-5535F6C6F7A9}">
      <dgm:prSet/>
      <dgm:spPr/>
      <dgm:t>
        <a:bodyPr/>
        <a:lstStyle/>
        <a:p>
          <a:endParaRPr lang="en-US"/>
        </a:p>
      </dgm:t>
    </dgm:pt>
    <dgm:pt modelId="{D0C57A7D-DEBA-B74E-AB51-A762381C88AF}">
      <dgm:prSet phldrT="[Text]" custT="1"/>
      <dgm:spPr/>
      <dgm:t>
        <a:bodyPr/>
        <a:lstStyle/>
        <a:p>
          <a:r>
            <a:rPr lang="en-US" sz="1000">
              <a:latin typeface="Times New Roman" panose="02020603050405020304" pitchFamily="18" charset="0"/>
              <a:cs typeface="Times New Roman" panose="02020603050405020304" pitchFamily="18" charset="0"/>
            </a:rPr>
            <a:t>Kepegawaian menyetujui cuti</a:t>
          </a:r>
        </a:p>
      </dgm:t>
    </dgm:pt>
    <dgm:pt modelId="{F97EC14C-7048-284D-B1EA-00B77F88134D}" type="parTrans" cxnId="{49641A80-6D86-4847-93B9-5E6959201F64}">
      <dgm:prSet/>
      <dgm:spPr/>
      <dgm:t>
        <a:bodyPr/>
        <a:lstStyle/>
        <a:p>
          <a:endParaRPr lang="en-US"/>
        </a:p>
      </dgm:t>
    </dgm:pt>
    <dgm:pt modelId="{A5F80CB6-F02D-CC49-8B3B-113CD5F92B89}" type="sibTrans" cxnId="{49641A80-6D86-4847-93B9-5E6959201F64}">
      <dgm:prSet/>
      <dgm:spPr/>
      <dgm:t>
        <a:bodyPr/>
        <a:lstStyle/>
        <a:p>
          <a:endParaRPr lang="en-US"/>
        </a:p>
      </dgm:t>
    </dgm:pt>
    <dgm:pt modelId="{4AAE1EE8-5FB3-C446-88B7-380131CC00C7}">
      <dgm:prSet phldrT="[Text]" custT="1"/>
      <dgm:spPr/>
      <dgm:t>
        <a:bodyPr/>
        <a:lstStyle/>
        <a:p>
          <a:r>
            <a:rPr lang="en-US" sz="1000">
              <a:latin typeface="Times New Roman" panose="02020603050405020304" pitchFamily="18" charset="0"/>
              <a:cs typeface="Times New Roman" panose="02020603050405020304" pitchFamily="18" charset="0"/>
            </a:rPr>
            <a:t>Pimpinan menyetujui cuti</a:t>
          </a:r>
        </a:p>
      </dgm:t>
    </dgm:pt>
    <dgm:pt modelId="{AC64EEAC-6DE2-A848-A3CC-F28B6246A584}" type="parTrans" cxnId="{14393679-5CCB-0C4D-BFE5-F8EAD20CC180}">
      <dgm:prSet/>
      <dgm:spPr/>
      <dgm:t>
        <a:bodyPr/>
        <a:lstStyle/>
        <a:p>
          <a:endParaRPr lang="en-US"/>
        </a:p>
      </dgm:t>
    </dgm:pt>
    <dgm:pt modelId="{E5C0EABF-F10D-8148-B913-555EA094F0A3}" type="sibTrans" cxnId="{14393679-5CCB-0C4D-BFE5-F8EAD20CC180}">
      <dgm:prSet/>
      <dgm:spPr/>
      <dgm:t>
        <a:bodyPr/>
        <a:lstStyle/>
        <a:p>
          <a:endParaRPr lang="en-US"/>
        </a:p>
      </dgm:t>
    </dgm:pt>
    <dgm:pt modelId="{71B10938-2885-EE41-A4FA-FA376D783C18}" type="pres">
      <dgm:prSet presAssocID="{B31A5A65-2610-C445-8A99-7E4ACC7AAD64}" presName="Name0" presStyleCnt="0">
        <dgm:presLayoutVars>
          <dgm:dir/>
          <dgm:resizeHandles val="exact"/>
        </dgm:presLayoutVars>
      </dgm:prSet>
      <dgm:spPr/>
    </dgm:pt>
    <dgm:pt modelId="{E8389AC1-C8EE-B245-B2ED-7A45ACFBF76F}" type="pres">
      <dgm:prSet presAssocID="{55207496-9551-C64F-BF49-16A0BFFA3A64}" presName="parTxOnly" presStyleLbl="node1" presStyleIdx="0" presStyleCnt="4">
        <dgm:presLayoutVars>
          <dgm:bulletEnabled val="1"/>
        </dgm:presLayoutVars>
      </dgm:prSet>
      <dgm:spPr/>
    </dgm:pt>
    <dgm:pt modelId="{17B48D9D-3D53-E64F-A39A-04466FE383FD}" type="pres">
      <dgm:prSet presAssocID="{BA8B3B93-BF98-F048-AAAA-6324431119A7}" presName="parSpace" presStyleCnt="0"/>
      <dgm:spPr/>
    </dgm:pt>
    <dgm:pt modelId="{58380765-0759-2C4E-8D32-FF334E2979C9}" type="pres">
      <dgm:prSet presAssocID="{D1E8341D-5C1F-F349-92FA-AA5665FE201A}" presName="parTxOnly" presStyleLbl="node1" presStyleIdx="1" presStyleCnt="4">
        <dgm:presLayoutVars>
          <dgm:bulletEnabled val="1"/>
        </dgm:presLayoutVars>
      </dgm:prSet>
      <dgm:spPr/>
    </dgm:pt>
    <dgm:pt modelId="{838C0C04-5CD8-3B44-88F8-413BFFC23F07}" type="pres">
      <dgm:prSet presAssocID="{B0697BAB-E6B9-3F47-B368-AD87EDC6875C}" presName="parSpace" presStyleCnt="0"/>
      <dgm:spPr/>
    </dgm:pt>
    <dgm:pt modelId="{D708DB70-1929-0246-9A2B-9E18D6C1A8E3}" type="pres">
      <dgm:prSet presAssocID="{D0C57A7D-DEBA-B74E-AB51-A762381C88AF}" presName="parTxOnly" presStyleLbl="node1" presStyleIdx="2" presStyleCnt="4">
        <dgm:presLayoutVars>
          <dgm:bulletEnabled val="1"/>
        </dgm:presLayoutVars>
      </dgm:prSet>
      <dgm:spPr/>
    </dgm:pt>
    <dgm:pt modelId="{9835C7F3-4147-EB45-B7C8-0024926222D8}" type="pres">
      <dgm:prSet presAssocID="{A5F80CB6-F02D-CC49-8B3B-113CD5F92B89}" presName="parSpace" presStyleCnt="0"/>
      <dgm:spPr/>
    </dgm:pt>
    <dgm:pt modelId="{575F3165-96FA-1C4D-93E9-1712B597492A}" type="pres">
      <dgm:prSet presAssocID="{4AAE1EE8-5FB3-C446-88B7-380131CC00C7}" presName="parTxOnly" presStyleLbl="node1" presStyleIdx="3" presStyleCnt="4">
        <dgm:presLayoutVars>
          <dgm:bulletEnabled val="1"/>
        </dgm:presLayoutVars>
      </dgm:prSet>
      <dgm:spPr/>
    </dgm:pt>
  </dgm:ptLst>
  <dgm:cxnLst>
    <dgm:cxn modelId="{C6D36A02-F93E-C445-BFD5-8147DB8C447B}" type="presOf" srcId="{55207496-9551-C64F-BF49-16A0BFFA3A64}" destId="{E8389AC1-C8EE-B245-B2ED-7A45ACFBF76F}" srcOrd="0" destOrd="0" presId="urn:microsoft.com/office/officeart/2005/8/layout/hChevron3"/>
    <dgm:cxn modelId="{CDFC601E-9701-8D40-AF9F-694C21E97E63}" type="presOf" srcId="{D1E8341D-5C1F-F349-92FA-AA5665FE201A}" destId="{58380765-0759-2C4E-8D32-FF334E2979C9}" srcOrd="0" destOrd="0" presId="urn:microsoft.com/office/officeart/2005/8/layout/hChevron3"/>
    <dgm:cxn modelId="{D179B621-7C8B-2747-8718-9F14DB3EC047}" srcId="{B31A5A65-2610-C445-8A99-7E4ACC7AAD64}" destId="{55207496-9551-C64F-BF49-16A0BFFA3A64}" srcOrd="0" destOrd="0" parTransId="{88153D4B-9D4A-EA42-8177-02D1B8FFA4E4}" sibTransId="{BA8B3B93-BF98-F048-AAAA-6324431119A7}"/>
    <dgm:cxn modelId="{19786126-3930-8342-8591-283138915224}" type="presOf" srcId="{D0C57A7D-DEBA-B74E-AB51-A762381C88AF}" destId="{D708DB70-1929-0246-9A2B-9E18D6C1A8E3}" srcOrd="0" destOrd="0" presId="urn:microsoft.com/office/officeart/2005/8/layout/hChevron3"/>
    <dgm:cxn modelId="{14393679-5CCB-0C4D-BFE5-F8EAD20CC180}" srcId="{B31A5A65-2610-C445-8A99-7E4ACC7AAD64}" destId="{4AAE1EE8-5FB3-C446-88B7-380131CC00C7}" srcOrd="3" destOrd="0" parTransId="{AC64EEAC-6DE2-A848-A3CC-F28B6246A584}" sibTransId="{E5C0EABF-F10D-8148-B913-555EA094F0A3}"/>
    <dgm:cxn modelId="{49641A80-6D86-4847-93B9-5E6959201F64}" srcId="{B31A5A65-2610-C445-8A99-7E4ACC7AAD64}" destId="{D0C57A7D-DEBA-B74E-AB51-A762381C88AF}" srcOrd="2" destOrd="0" parTransId="{F97EC14C-7048-284D-B1EA-00B77F88134D}" sibTransId="{A5F80CB6-F02D-CC49-8B3B-113CD5F92B89}"/>
    <dgm:cxn modelId="{B26AA6B4-5838-5A47-97F3-C551B09C4DFE}" type="presOf" srcId="{4AAE1EE8-5FB3-C446-88B7-380131CC00C7}" destId="{575F3165-96FA-1C4D-93E9-1712B597492A}" srcOrd="0" destOrd="0" presId="urn:microsoft.com/office/officeart/2005/8/layout/hChevron3"/>
    <dgm:cxn modelId="{79F735C7-4BBE-3F4A-9A16-B8EE07E967C5}" type="presOf" srcId="{B31A5A65-2610-C445-8A99-7E4ACC7AAD64}" destId="{71B10938-2885-EE41-A4FA-FA376D783C18}" srcOrd="0" destOrd="0" presId="urn:microsoft.com/office/officeart/2005/8/layout/hChevron3"/>
    <dgm:cxn modelId="{3DD4E7D6-1DEE-3448-9A73-5535F6C6F7A9}" srcId="{B31A5A65-2610-C445-8A99-7E4ACC7AAD64}" destId="{D1E8341D-5C1F-F349-92FA-AA5665FE201A}" srcOrd="1" destOrd="0" parTransId="{AC922137-4C40-9843-A859-B02D67F70E1F}" sibTransId="{B0697BAB-E6B9-3F47-B368-AD87EDC6875C}"/>
    <dgm:cxn modelId="{A311F376-F947-9443-B178-881966ABE238}" type="presParOf" srcId="{71B10938-2885-EE41-A4FA-FA376D783C18}" destId="{E8389AC1-C8EE-B245-B2ED-7A45ACFBF76F}" srcOrd="0" destOrd="0" presId="urn:microsoft.com/office/officeart/2005/8/layout/hChevron3"/>
    <dgm:cxn modelId="{E4DFBAD6-4EB3-E342-93A3-D2D221D54EF6}" type="presParOf" srcId="{71B10938-2885-EE41-A4FA-FA376D783C18}" destId="{17B48D9D-3D53-E64F-A39A-04466FE383FD}" srcOrd="1" destOrd="0" presId="urn:microsoft.com/office/officeart/2005/8/layout/hChevron3"/>
    <dgm:cxn modelId="{31C28B3C-43A9-1648-BFBD-740716FE9DB6}" type="presParOf" srcId="{71B10938-2885-EE41-A4FA-FA376D783C18}" destId="{58380765-0759-2C4E-8D32-FF334E2979C9}" srcOrd="2" destOrd="0" presId="urn:microsoft.com/office/officeart/2005/8/layout/hChevron3"/>
    <dgm:cxn modelId="{89E1F46B-3AC0-2F42-A2A2-8E7B5B4C32C4}" type="presParOf" srcId="{71B10938-2885-EE41-A4FA-FA376D783C18}" destId="{838C0C04-5CD8-3B44-88F8-413BFFC23F07}" srcOrd="3" destOrd="0" presId="urn:microsoft.com/office/officeart/2005/8/layout/hChevron3"/>
    <dgm:cxn modelId="{92741C6D-959F-F04A-8E91-E5CB18823858}" type="presParOf" srcId="{71B10938-2885-EE41-A4FA-FA376D783C18}" destId="{D708DB70-1929-0246-9A2B-9E18D6C1A8E3}" srcOrd="4" destOrd="0" presId="urn:microsoft.com/office/officeart/2005/8/layout/hChevron3"/>
    <dgm:cxn modelId="{4FCB8BBA-4F98-1D49-81C5-31BF0E50CF13}" type="presParOf" srcId="{71B10938-2885-EE41-A4FA-FA376D783C18}" destId="{9835C7F3-4147-EB45-B7C8-0024926222D8}" srcOrd="5" destOrd="0" presId="urn:microsoft.com/office/officeart/2005/8/layout/hChevron3"/>
    <dgm:cxn modelId="{6B039F59-0DC5-8944-8EA8-7AF095F09F8A}" type="presParOf" srcId="{71B10938-2885-EE41-A4FA-FA376D783C18}" destId="{575F3165-96FA-1C4D-93E9-1712B597492A}" srcOrd="6" destOrd="0" presId="urn:microsoft.com/office/officeart/2005/8/layout/hChevron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FA603C-090B-5441-92D1-183EFB5860F5}">
      <dsp:nvSpPr>
        <dsp:cNvPr id="0" name=""/>
        <dsp:cNvSpPr/>
      </dsp:nvSpPr>
      <dsp:spPr>
        <a:xfrm>
          <a:off x="1933" y="55668"/>
          <a:ext cx="1690787" cy="676315"/>
        </a:xfrm>
        <a:prstGeom prst="homePlat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2004" rIns="16002" bIns="3200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Pegawai membuat SKP dan disetujui oleh Atasan Langsung</a:t>
          </a:r>
        </a:p>
      </dsp:txBody>
      <dsp:txXfrm>
        <a:off x="1933" y="55668"/>
        <a:ext cx="1521708" cy="676315"/>
      </dsp:txXfrm>
    </dsp:sp>
    <dsp:sp modelId="{9464219A-B0C5-0E4C-B086-47952412445F}">
      <dsp:nvSpPr>
        <dsp:cNvPr id="0" name=""/>
        <dsp:cNvSpPr/>
      </dsp:nvSpPr>
      <dsp:spPr>
        <a:xfrm>
          <a:off x="1354563" y="55668"/>
          <a:ext cx="1690787" cy="676315"/>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Atasan Langsung memberikan Penilaian SKP</a:t>
          </a:r>
          <a:endParaRPr lang="en-US" sz="1200" kern="1200"/>
        </a:p>
      </dsp:txBody>
      <dsp:txXfrm>
        <a:off x="1692721" y="55668"/>
        <a:ext cx="1014472" cy="676315"/>
      </dsp:txXfrm>
    </dsp:sp>
    <dsp:sp modelId="{09379CC3-DF2A-B649-ABE1-2C672312C0A7}">
      <dsp:nvSpPr>
        <dsp:cNvPr id="0" name=""/>
        <dsp:cNvSpPr/>
      </dsp:nvSpPr>
      <dsp:spPr>
        <a:xfrm>
          <a:off x="2707193" y="55668"/>
          <a:ext cx="1690787" cy="676315"/>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marL="0" lvl="0" indent="0" algn="ctr" defTabSz="533400">
            <a:lnSpc>
              <a:spcPct val="90000"/>
            </a:lnSpc>
            <a:spcBef>
              <a:spcPct val="0"/>
            </a:spcBef>
            <a:spcAft>
              <a:spcPct val="35000"/>
            </a:spcAft>
            <a:buNone/>
          </a:pPr>
          <a:r>
            <a:rPr lang="en-US" sz="1200" kern="1200"/>
            <a:t>Hasil Akhir Penilaian berupa Kriteria</a:t>
          </a:r>
        </a:p>
      </dsp:txBody>
      <dsp:txXfrm>
        <a:off x="3045351" y="55668"/>
        <a:ext cx="1014472" cy="6763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8389AC1-C8EE-B245-B2ED-7A45ACFBF76F}">
      <dsp:nvSpPr>
        <dsp:cNvPr id="0" name=""/>
        <dsp:cNvSpPr/>
      </dsp:nvSpPr>
      <dsp:spPr>
        <a:xfrm>
          <a:off x="1941" y="97790"/>
          <a:ext cx="1697620" cy="679048"/>
        </a:xfrm>
        <a:prstGeom prst="homePlat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13335" bIns="2667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Pegawai mengajukan Cuti</a:t>
          </a:r>
        </a:p>
      </dsp:txBody>
      <dsp:txXfrm>
        <a:off x="1941" y="97790"/>
        <a:ext cx="1527858" cy="679048"/>
      </dsp:txXfrm>
    </dsp:sp>
    <dsp:sp modelId="{58380765-0759-2C4E-8D32-FF334E2979C9}">
      <dsp:nvSpPr>
        <dsp:cNvPr id="0" name=""/>
        <dsp:cNvSpPr/>
      </dsp:nvSpPr>
      <dsp:spPr>
        <a:xfrm>
          <a:off x="1360037" y="97790"/>
          <a:ext cx="1697620" cy="679048"/>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Atasan langsung memberikan persetujuan cuti</a:t>
          </a:r>
        </a:p>
      </dsp:txBody>
      <dsp:txXfrm>
        <a:off x="1699561" y="97790"/>
        <a:ext cx="1018572" cy="679048"/>
      </dsp:txXfrm>
    </dsp:sp>
    <dsp:sp modelId="{D708DB70-1929-0246-9A2B-9E18D6C1A8E3}">
      <dsp:nvSpPr>
        <dsp:cNvPr id="0" name=""/>
        <dsp:cNvSpPr/>
      </dsp:nvSpPr>
      <dsp:spPr>
        <a:xfrm>
          <a:off x="2718133" y="97790"/>
          <a:ext cx="1697620" cy="679048"/>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Pejabat yang berwenang menetapkan Surat Cuti Pegawai</a:t>
          </a:r>
        </a:p>
      </dsp:txBody>
      <dsp:txXfrm>
        <a:off x="3057657" y="97790"/>
        <a:ext cx="1018572" cy="67904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8389AC1-C8EE-B245-B2ED-7A45ACFBF76F}">
      <dsp:nvSpPr>
        <dsp:cNvPr id="0" name=""/>
        <dsp:cNvSpPr/>
      </dsp:nvSpPr>
      <dsp:spPr>
        <a:xfrm>
          <a:off x="1259" y="86688"/>
          <a:ext cx="1264081" cy="505632"/>
        </a:xfrm>
        <a:prstGeom prst="homePlat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13335" bIns="2667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Pegawai mengisi data cuti</a:t>
          </a:r>
        </a:p>
      </dsp:txBody>
      <dsp:txXfrm>
        <a:off x="1259" y="86688"/>
        <a:ext cx="1137673" cy="505632"/>
      </dsp:txXfrm>
    </dsp:sp>
    <dsp:sp modelId="{58380765-0759-2C4E-8D32-FF334E2979C9}">
      <dsp:nvSpPr>
        <dsp:cNvPr id="0" name=""/>
        <dsp:cNvSpPr/>
      </dsp:nvSpPr>
      <dsp:spPr>
        <a:xfrm>
          <a:off x="1012524" y="86688"/>
          <a:ext cx="1264081" cy="505632"/>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Kepala divisi menyetujui cuti</a:t>
          </a:r>
        </a:p>
      </dsp:txBody>
      <dsp:txXfrm>
        <a:off x="1265340" y="86688"/>
        <a:ext cx="758449" cy="505632"/>
      </dsp:txXfrm>
    </dsp:sp>
    <dsp:sp modelId="{D708DB70-1929-0246-9A2B-9E18D6C1A8E3}">
      <dsp:nvSpPr>
        <dsp:cNvPr id="0" name=""/>
        <dsp:cNvSpPr/>
      </dsp:nvSpPr>
      <dsp:spPr>
        <a:xfrm>
          <a:off x="2023789" y="86688"/>
          <a:ext cx="1264081" cy="505632"/>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Kepegawaian menyetujui cuti</a:t>
          </a:r>
        </a:p>
      </dsp:txBody>
      <dsp:txXfrm>
        <a:off x="2276605" y="86688"/>
        <a:ext cx="758449" cy="505632"/>
      </dsp:txXfrm>
    </dsp:sp>
    <dsp:sp modelId="{575F3165-96FA-1C4D-93E9-1712B597492A}">
      <dsp:nvSpPr>
        <dsp:cNvPr id="0" name=""/>
        <dsp:cNvSpPr/>
      </dsp:nvSpPr>
      <dsp:spPr>
        <a:xfrm>
          <a:off x="3035054" y="86688"/>
          <a:ext cx="1264081" cy="505632"/>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Pimpinan menyetujui cuti</a:t>
          </a:r>
        </a:p>
      </dsp:txBody>
      <dsp:txXfrm>
        <a:off x="3287870" y="86688"/>
        <a:ext cx="758449" cy="505632"/>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47668-B0E2-944F-B70A-A5D379F2F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20</Pages>
  <Words>4808</Words>
  <Characters>27410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Arif Mujaki</dc:creator>
  <cp:keywords/>
  <dc:description/>
  <cp:lastModifiedBy>subangkit.bpfk@gmail.com</cp:lastModifiedBy>
  <cp:revision>6</cp:revision>
  <dcterms:created xsi:type="dcterms:W3CDTF">2020-03-27T01:03:00Z</dcterms:created>
  <dcterms:modified xsi:type="dcterms:W3CDTF">2020-05-05T06:40:00Z</dcterms:modified>
</cp:coreProperties>
</file>